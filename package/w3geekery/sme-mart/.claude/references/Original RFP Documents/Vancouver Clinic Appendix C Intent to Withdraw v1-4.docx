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9664" w14:textId="10034DD9" w:rsidR="008D3550" w:rsidRDefault="00E302A4" w:rsidP="008A676E">
      <w:pPr>
        <w:pStyle w:val="Heading1"/>
      </w:pPr>
      <w:r>
        <w:t xml:space="preserve">Appendix C: </w:t>
      </w:r>
      <w:r w:rsidR="00F23003">
        <w:t>I</w:t>
      </w:r>
      <w:r w:rsidR="00172E87">
        <w:t>ntent to Withdraw</w:t>
      </w:r>
    </w:p>
    <w:p w14:paraId="4F53FE81" w14:textId="77777777" w:rsidR="008503BE" w:rsidRDefault="008503BE" w:rsidP="008503BE">
      <w:pPr>
        <w:spacing w:before="120" w:after="240" w:line="480" w:lineRule="exact"/>
      </w:pPr>
      <w:r>
        <w:t xml:space="preserve">I, ____________________________________________________, as a Duly Authorized Representative of my organization/company, ________________________________________________________________________, (“Bidder”) with offices at _______________________________________________________________________ hereby certifies that we are withdrawing as an active Bidder in the ENTERPRISE IMAGING RFP &amp; SELECTION PROCESS. Additionally, we hereby certify that </w:t>
      </w:r>
      <w:r w:rsidRPr="0070386D">
        <w:t>everyone connected with our organization/company destroyed all electronic and/or p</w:t>
      </w:r>
      <w:r>
        <w:t>rinted copies of the document.</w:t>
      </w:r>
    </w:p>
    <w:p w14:paraId="645789C1" w14:textId="77777777" w:rsidR="008503BE" w:rsidRDefault="008503BE" w:rsidP="008503BE">
      <w:pPr>
        <w:spacing w:before="120" w:after="240" w:line="480" w:lineRule="exact"/>
      </w:pPr>
      <w:r>
        <w:t>This acknowledgement is effective the _______</w:t>
      </w:r>
      <w:r w:rsidRPr="003404A1">
        <w:t xml:space="preserve"> day of </w:t>
      </w:r>
      <w:r>
        <w:t>_____________________</w:t>
      </w:r>
      <w:r w:rsidRPr="003404A1">
        <w:t>, 20</w:t>
      </w:r>
      <w:r>
        <w:t>25.</w:t>
      </w:r>
    </w:p>
    <w:p w14:paraId="0D4CAABA" w14:textId="77777777" w:rsidR="008503BE" w:rsidRDefault="008503BE" w:rsidP="008503BE">
      <w:pPr>
        <w:pStyle w:val="Heading2"/>
      </w:pPr>
      <w:bookmarkStart w:id="0" w:name="_Toc417981094"/>
      <w:r>
        <w:t>Authorized Signature Section</w:t>
      </w:r>
      <w:bookmarkEnd w:id="0"/>
    </w:p>
    <w:p w14:paraId="3825C7A1" w14:textId="77777777" w:rsidR="007B7090" w:rsidRPr="007B7090" w:rsidRDefault="007B7090" w:rsidP="007B7090"/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4675"/>
        <w:gridCol w:w="5400"/>
      </w:tblGrid>
      <w:tr w:rsidR="008503BE" w:rsidRPr="00C44744" w14:paraId="7A9EA05A" w14:textId="77777777" w:rsidTr="008A676E">
        <w:tc>
          <w:tcPr>
            <w:tcW w:w="4675" w:type="dxa"/>
            <w:shd w:val="clear" w:color="auto" w:fill="E0E3E4" w:themeFill="text2" w:themeFillTint="33"/>
          </w:tcPr>
          <w:p w14:paraId="5E2F2C17" w14:textId="77777777" w:rsidR="008503BE" w:rsidRPr="00F2788C" w:rsidRDefault="008503BE" w:rsidP="00684674">
            <w:pPr>
              <w:pStyle w:val="NoSpacing"/>
              <w:spacing w:before="120" w:after="120"/>
              <w:rPr>
                <w:b/>
                <w:sz w:val="20"/>
              </w:rPr>
            </w:pPr>
            <w:r w:rsidRPr="00F2788C">
              <w:rPr>
                <w:b/>
                <w:sz w:val="20"/>
              </w:rPr>
              <w:t>Signature of Authorized Representative</w:t>
            </w:r>
          </w:p>
        </w:tc>
        <w:tc>
          <w:tcPr>
            <w:tcW w:w="5400" w:type="dxa"/>
          </w:tcPr>
          <w:p w14:paraId="52BB6857" w14:textId="77777777" w:rsidR="008503BE" w:rsidRPr="00C44744" w:rsidRDefault="008503BE" w:rsidP="00684674">
            <w:pPr>
              <w:pStyle w:val="NoSpacing"/>
              <w:spacing w:before="120" w:after="120"/>
              <w:rPr>
                <w:sz w:val="20"/>
              </w:rPr>
            </w:pPr>
          </w:p>
        </w:tc>
      </w:tr>
      <w:tr w:rsidR="008503BE" w:rsidRPr="00C44744" w14:paraId="7015068E" w14:textId="77777777" w:rsidTr="008A676E">
        <w:tc>
          <w:tcPr>
            <w:tcW w:w="4675" w:type="dxa"/>
            <w:shd w:val="clear" w:color="auto" w:fill="E0E3E4" w:themeFill="text2" w:themeFillTint="33"/>
          </w:tcPr>
          <w:p w14:paraId="327A993A" w14:textId="77777777" w:rsidR="008503BE" w:rsidRPr="00F2788C" w:rsidRDefault="008503BE" w:rsidP="00684674">
            <w:pPr>
              <w:pStyle w:val="NoSpacing"/>
              <w:spacing w:before="120" w:after="120"/>
              <w:rPr>
                <w:b/>
                <w:sz w:val="20"/>
              </w:rPr>
            </w:pPr>
            <w:r w:rsidRPr="00F2788C">
              <w:rPr>
                <w:b/>
                <w:sz w:val="20"/>
              </w:rPr>
              <w:t>Printed Name of Authorized Representative</w:t>
            </w:r>
          </w:p>
        </w:tc>
        <w:tc>
          <w:tcPr>
            <w:tcW w:w="5400" w:type="dxa"/>
          </w:tcPr>
          <w:p w14:paraId="24551BB7" w14:textId="77777777" w:rsidR="008503BE" w:rsidRPr="00C44744" w:rsidRDefault="008503BE" w:rsidP="00684674">
            <w:pPr>
              <w:pStyle w:val="NoSpacing"/>
              <w:spacing w:before="120" w:after="120"/>
              <w:rPr>
                <w:sz w:val="20"/>
              </w:rPr>
            </w:pPr>
          </w:p>
        </w:tc>
      </w:tr>
      <w:tr w:rsidR="008503BE" w:rsidRPr="00C44744" w14:paraId="601DDE33" w14:textId="77777777" w:rsidTr="008A676E">
        <w:tc>
          <w:tcPr>
            <w:tcW w:w="4675" w:type="dxa"/>
            <w:shd w:val="clear" w:color="auto" w:fill="E0E3E4" w:themeFill="text2" w:themeFillTint="33"/>
          </w:tcPr>
          <w:p w14:paraId="71A975EF" w14:textId="77777777" w:rsidR="008503BE" w:rsidRPr="00F2788C" w:rsidRDefault="008503BE" w:rsidP="00684674">
            <w:pPr>
              <w:pStyle w:val="NoSpacing"/>
              <w:spacing w:before="120" w:after="120"/>
              <w:rPr>
                <w:b/>
                <w:sz w:val="20"/>
              </w:rPr>
            </w:pPr>
            <w:r w:rsidRPr="00F2788C">
              <w:rPr>
                <w:b/>
                <w:sz w:val="20"/>
              </w:rPr>
              <w:t>Title of Authorized Representative</w:t>
            </w:r>
          </w:p>
        </w:tc>
        <w:tc>
          <w:tcPr>
            <w:tcW w:w="5400" w:type="dxa"/>
          </w:tcPr>
          <w:p w14:paraId="0D1E57E0" w14:textId="77777777" w:rsidR="008503BE" w:rsidRPr="00C44744" w:rsidRDefault="008503BE" w:rsidP="00684674">
            <w:pPr>
              <w:pStyle w:val="NoSpacing"/>
              <w:spacing w:before="120" w:after="120"/>
              <w:rPr>
                <w:sz w:val="20"/>
              </w:rPr>
            </w:pPr>
          </w:p>
        </w:tc>
      </w:tr>
      <w:tr w:rsidR="008503BE" w:rsidRPr="00C44744" w14:paraId="7DC40678" w14:textId="77777777" w:rsidTr="008A676E">
        <w:tc>
          <w:tcPr>
            <w:tcW w:w="4675" w:type="dxa"/>
            <w:shd w:val="clear" w:color="auto" w:fill="E0E3E4" w:themeFill="text2" w:themeFillTint="33"/>
          </w:tcPr>
          <w:p w14:paraId="74E242B6" w14:textId="77777777" w:rsidR="008503BE" w:rsidRPr="00F2788C" w:rsidRDefault="008503BE" w:rsidP="00684674">
            <w:pPr>
              <w:pStyle w:val="NoSpacing"/>
              <w:spacing w:before="120" w:after="120"/>
              <w:rPr>
                <w:b/>
                <w:sz w:val="20"/>
              </w:rPr>
            </w:pPr>
            <w:r w:rsidRPr="00F2788C">
              <w:rPr>
                <w:b/>
                <w:sz w:val="20"/>
              </w:rPr>
              <w:t>Official Organization / Company Name</w:t>
            </w:r>
          </w:p>
        </w:tc>
        <w:tc>
          <w:tcPr>
            <w:tcW w:w="5400" w:type="dxa"/>
          </w:tcPr>
          <w:p w14:paraId="27262772" w14:textId="77777777" w:rsidR="008503BE" w:rsidRPr="00C44744" w:rsidRDefault="008503BE" w:rsidP="00684674">
            <w:pPr>
              <w:pStyle w:val="NoSpacing"/>
              <w:spacing w:before="120" w:after="120"/>
              <w:rPr>
                <w:sz w:val="20"/>
              </w:rPr>
            </w:pPr>
          </w:p>
        </w:tc>
      </w:tr>
      <w:tr w:rsidR="008503BE" w:rsidRPr="00C44744" w14:paraId="486A9115" w14:textId="77777777" w:rsidTr="008A676E">
        <w:tc>
          <w:tcPr>
            <w:tcW w:w="4675" w:type="dxa"/>
            <w:shd w:val="clear" w:color="auto" w:fill="E0E3E4" w:themeFill="text2" w:themeFillTint="33"/>
          </w:tcPr>
          <w:p w14:paraId="6439236D" w14:textId="77777777" w:rsidR="008503BE" w:rsidRPr="00F2788C" w:rsidRDefault="008503BE" w:rsidP="00684674">
            <w:pPr>
              <w:pStyle w:val="NoSpacing"/>
              <w:spacing w:before="120" w:after="120"/>
              <w:rPr>
                <w:sz w:val="20"/>
              </w:rPr>
            </w:pPr>
            <w:r w:rsidRPr="00F2788C">
              <w:rPr>
                <w:sz w:val="20"/>
              </w:rPr>
              <w:t>D/B/A Name (if applicable)</w:t>
            </w:r>
          </w:p>
        </w:tc>
        <w:tc>
          <w:tcPr>
            <w:tcW w:w="5400" w:type="dxa"/>
          </w:tcPr>
          <w:p w14:paraId="7F10F3EC" w14:textId="77777777" w:rsidR="008503BE" w:rsidRPr="00C44744" w:rsidRDefault="008503BE" w:rsidP="00684674">
            <w:pPr>
              <w:pStyle w:val="NoSpacing"/>
              <w:spacing w:before="120" w:after="120"/>
              <w:rPr>
                <w:sz w:val="20"/>
              </w:rPr>
            </w:pPr>
          </w:p>
        </w:tc>
      </w:tr>
    </w:tbl>
    <w:p w14:paraId="3C9D96FD" w14:textId="77777777" w:rsidR="008A676E" w:rsidRDefault="008A676E" w:rsidP="008A676E">
      <w:pPr>
        <w:pStyle w:val="NoSpacing"/>
      </w:pPr>
    </w:p>
    <w:p w14:paraId="3B4C9F48" w14:textId="22B1288C" w:rsidR="008503BE" w:rsidRDefault="008503BE" w:rsidP="008503BE">
      <w:r w:rsidRPr="00316B8B">
        <w:rPr>
          <w:b/>
        </w:rPr>
        <w:t xml:space="preserve">Vendors must notify </w:t>
      </w:r>
      <w:r>
        <w:rPr>
          <w:b/>
        </w:rPr>
        <w:t xml:space="preserve">Vancouver Clinic </w:t>
      </w:r>
      <w:r w:rsidRPr="00316B8B">
        <w:rPr>
          <w:b/>
        </w:rPr>
        <w:t xml:space="preserve">of their intention to bid, or not to bid, by </w:t>
      </w:r>
      <w:r w:rsidR="00D07925">
        <w:rPr>
          <w:b/>
        </w:rPr>
        <w:t>Monday</w:t>
      </w:r>
      <w:r>
        <w:rPr>
          <w:b/>
        </w:rPr>
        <w:t xml:space="preserve">, </w:t>
      </w:r>
      <w:r w:rsidR="00CC23FA">
        <w:rPr>
          <w:b/>
        </w:rPr>
        <w:t>March 17, 2025</w:t>
      </w:r>
      <w:r w:rsidR="0098054E">
        <w:rPr>
          <w:b/>
        </w:rPr>
        <w:t xml:space="preserve">. </w:t>
      </w:r>
      <w:r w:rsidRPr="00316B8B">
        <w:t>You should use the form for your</w:t>
      </w:r>
      <w:r>
        <w:t xml:space="preserve"> </w:t>
      </w:r>
      <w:r>
        <w:fldChar w:fldCharType="begin"/>
      </w:r>
      <w:r>
        <w:instrText xml:space="preserve"> REF _Ref417665941 \h </w:instrText>
      </w:r>
      <w:r>
        <w:fldChar w:fldCharType="separate"/>
      </w:r>
      <w:r w:rsidRPr="0055410F">
        <w:t>ACKNOWLEDGEMENT &amp; INTENT TO PROPOSE</w:t>
      </w:r>
      <w:r>
        <w:fldChar w:fldCharType="end"/>
      </w:r>
      <w:r>
        <w:t>. I</w:t>
      </w:r>
      <w:r w:rsidRPr="00316B8B">
        <w:t>t may be copied into an email response to</w:t>
      </w:r>
      <w:r>
        <w:t xml:space="preserve"> </w:t>
      </w:r>
      <w:r w:rsidR="00CC23FA">
        <w:t>dreynolds@health-inovative.com</w:t>
      </w:r>
      <w:r w:rsidRPr="00316B8B">
        <w:t>.</w:t>
      </w:r>
      <w:r>
        <w:t xml:space="preserve"> If you choose not to submit a proposal, please execute the INTENT TO WITHDRAW form.</w:t>
      </w:r>
    </w:p>
    <w:p w14:paraId="237F46A6" w14:textId="77777777" w:rsidR="00F23003" w:rsidRPr="00F23003" w:rsidRDefault="00F23003" w:rsidP="00F23003"/>
    <w:sectPr w:rsidR="00F23003" w:rsidRPr="00F23003" w:rsidSect="009D3F57">
      <w:headerReference w:type="default" r:id="rId11"/>
      <w:footerReference w:type="default" r:id="rId12"/>
      <w:headerReference w:type="first" r:id="rId13"/>
      <w:footerReference w:type="first" r:id="rId14"/>
      <w:footnotePr>
        <w:numFmt w:val="chicago"/>
      </w:footnotePr>
      <w:pgSz w:w="12240" w:h="15840" w:code="1"/>
      <w:pgMar w:top="1656" w:right="1080" w:bottom="936" w:left="108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48CF1" w14:textId="77777777" w:rsidR="00C04B69" w:rsidRDefault="00C04B69">
      <w:pPr>
        <w:spacing w:after="0"/>
      </w:pPr>
      <w:r>
        <w:separator/>
      </w:r>
    </w:p>
  </w:endnote>
  <w:endnote w:type="continuationSeparator" w:id="0">
    <w:p w14:paraId="27B8B86C" w14:textId="77777777" w:rsidR="00C04B69" w:rsidRDefault="00C04B69">
      <w:pPr>
        <w:spacing w:after="0"/>
      </w:pPr>
      <w:r>
        <w:continuationSeparator/>
      </w:r>
    </w:p>
  </w:endnote>
  <w:endnote w:type="continuationNotice" w:id="1">
    <w:p w14:paraId="177FB95E" w14:textId="77777777" w:rsidR="00C04B69" w:rsidRDefault="00C04B6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urostile">
    <w:panose1 w:val="020B050402020205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15A07" w14:textId="77777777" w:rsidR="00374465" w:rsidRPr="00595460" w:rsidRDefault="00D67D29" w:rsidP="00595460">
    <w:pPr>
      <w:pStyle w:val="Footer"/>
      <w:tabs>
        <w:tab w:val="clear" w:pos="4680"/>
        <w:tab w:val="clear" w:pos="9360"/>
        <w:tab w:val="center" w:pos="5040"/>
        <w:tab w:val="right" w:pos="10080"/>
      </w:tabs>
      <w:spacing w:after="80"/>
      <w:contextualSpacing/>
      <w:jc w:val="left"/>
      <w:rPr>
        <w:rFonts w:cs="Segoe UI Semibold"/>
        <w:color w:val="365A8D" w:themeColor="accent2"/>
        <w:sz w:val="16"/>
        <w:szCs w:val="16"/>
      </w:rPr>
    </w:pPr>
    <w:r>
      <w:rPr>
        <w:rFonts w:cs="Segoe UI Semibold"/>
        <w:noProof/>
        <w:color w:val="365A8D" w:themeColor="accent2"/>
        <w:sz w:val="16"/>
        <w:szCs w:val="16"/>
      </w:rPr>
      <w:t xml:space="preserve">© 2025 </w:t>
    </w:r>
    <w:r w:rsidR="0029396A">
      <w:rPr>
        <w:rFonts w:cs="Segoe UI Semibold"/>
        <w:noProof/>
        <w:color w:val="365A8D" w:themeColor="accent2"/>
        <w:sz w:val="16"/>
        <w:szCs w:val="16"/>
      </w:rPr>
      <w:t>Vancouver Clinic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4F1D" w14:textId="77777777" w:rsidR="00374465" w:rsidRDefault="0031155A">
    <w:pPr>
      <w:pStyle w:val="Foot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64B866E4" wp14:editId="1150221B">
          <wp:simplePos x="0" y="0"/>
          <wp:positionH relativeFrom="margin">
            <wp:align>center</wp:align>
          </wp:positionH>
          <wp:positionV relativeFrom="paragraph">
            <wp:posOffset>-2019935</wp:posOffset>
          </wp:positionV>
          <wp:extent cx="5486400" cy="1371600"/>
          <wp:effectExtent l="0" t="0" r="0" b="0"/>
          <wp:wrapNone/>
          <wp:docPr id="742635205" name="Picture 6" descr="A black background with grey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206364" name="Picture 6" descr="A black background with grey lett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3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446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A392127" wp14:editId="0CB9A99E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4572000" cy="457200"/>
              <wp:effectExtent l="0" t="0" r="0" b="0"/>
              <wp:wrapNone/>
              <wp:docPr id="2013704479" name="Text Box 20137044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457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7097FF" w14:textId="77777777" w:rsidR="00374465" w:rsidRPr="005C1CC7" w:rsidRDefault="00374465" w:rsidP="00192E5D">
                          <w:pPr>
                            <w:spacing w:after="0"/>
                            <w:jc w:val="center"/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</w:pPr>
                          <w:r w:rsidRPr="005C1CC7"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t xml:space="preserve">© </w:t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instrText xml:space="preserve"> CREATEDATE  \@ "YYYY"  \* MERGEFORMAT </w:instrText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5E2D53">
                            <w:rPr>
                              <w:rFonts w:ascii="Segoe UI Semibold" w:hAnsi="Segoe UI Semibold" w:cs="Segoe UI Semibold"/>
                              <w:noProof/>
                              <w:color w:val="365A8D" w:themeColor="accent2"/>
                              <w:sz w:val="20"/>
                              <w:szCs w:val="20"/>
                            </w:rPr>
                            <w:t>2025</w:t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fldChar w:fldCharType="end"/>
                          </w:r>
                          <w:r w:rsidRPr="005C1CC7"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t xml:space="preserve"> Health Innovative Solutions, LLC |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392127" id="_x0000_t202" coordsize="21600,21600" o:spt="202" path="m,l,21600r21600,l21600,xe">
              <v:stroke joinstyle="miter"/>
              <v:path gradientshapeok="t" o:connecttype="rect"/>
            </v:shapetype>
            <v:shape id="Text Box 2013704479" o:spid="_x0000_s1026" type="#_x0000_t202" style="position:absolute;left:0;text-align:left;margin-left:0;margin-top:0;width:5in;height:3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" filled="f" stroked="f" strokeweight=".5pt">
              <v:textbox>
                <w:txbxContent>
                  <w:p w14:paraId="737097FF" w14:textId="77777777" w:rsidR="00374465" w:rsidRPr="005C1CC7" w:rsidRDefault="00374465" w:rsidP="00192E5D">
                    <w:pPr>
                      <w:spacing w:after="0"/>
                      <w:jc w:val="center"/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</w:pPr>
                    <w:r w:rsidRPr="005C1CC7"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t xml:space="preserve">© </w:t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instrText xml:space="preserve"> CREATEDATE  \@ "YYYY"  \* MERGEFORMAT </w:instrText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fldChar w:fldCharType="separate"/>
                    </w:r>
                    <w:r w:rsidR="005E2D53">
                      <w:rPr>
                        <w:rFonts w:ascii="Segoe UI Semibold" w:hAnsi="Segoe UI Semibold" w:cs="Segoe UI Semibold"/>
                        <w:noProof/>
                        <w:color w:val="365A8D" w:themeColor="accent2"/>
                        <w:sz w:val="20"/>
                        <w:szCs w:val="20"/>
                      </w:rPr>
                      <w:t>2025</w:t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fldChar w:fldCharType="end"/>
                    </w:r>
                    <w:r w:rsidRPr="005C1CC7"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t xml:space="preserve"> Health Innovative Solutions, LLC | All Rights Reserved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EF071" w14:textId="77777777" w:rsidR="00C04B69" w:rsidRDefault="00C04B69">
      <w:pPr>
        <w:spacing w:after="0"/>
      </w:pPr>
      <w:r>
        <w:separator/>
      </w:r>
    </w:p>
  </w:footnote>
  <w:footnote w:type="continuationSeparator" w:id="0">
    <w:p w14:paraId="78B5293F" w14:textId="77777777" w:rsidR="00C04B69" w:rsidRDefault="00C04B69">
      <w:pPr>
        <w:spacing w:after="0"/>
      </w:pPr>
      <w:r>
        <w:continuationSeparator/>
      </w:r>
    </w:p>
  </w:footnote>
  <w:footnote w:type="continuationNotice" w:id="1">
    <w:p w14:paraId="617179B1" w14:textId="77777777" w:rsidR="00C04B69" w:rsidRDefault="00C04B6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685A" w14:textId="77777777" w:rsidR="00374465" w:rsidRPr="00ED6D45" w:rsidRDefault="006C2FDB" w:rsidP="00ED6D45">
    <w:pPr>
      <w:pStyle w:val="Header"/>
    </w:pPr>
    <w:r>
      <w:rPr>
        <w:noProof/>
      </w:rPr>
      <w:drawing>
        <wp:anchor distT="0" distB="0" distL="114300" distR="114300" simplePos="0" relativeHeight="251658243" behindDoc="1" locked="0" layoutInCell="1" allowOverlap="1" wp14:anchorId="0828A93A" wp14:editId="1AF0CDD2">
          <wp:simplePos x="0" y="0"/>
          <wp:positionH relativeFrom="page">
            <wp:posOffset>9525</wp:posOffset>
          </wp:positionH>
          <wp:positionV relativeFrom="page">
            <wp:posOffset>0</wp:posOffset>
          </wp:positionV>
          <wp:extent cx="7752745" cy="905256"/>
          <wp:effectExtent l="0" t="0" r="635" b="9525"/>
          <wp:wrapNone/>
          <wp:docPr id="8626274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262747" name="Picture 862627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2745" cy="905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32D11CC" w14:textId="77777777" w:rsidR="00374465" w:rsidRDefault="0037446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46DD2" w14:textId="77777777" w:rsidR="00595460" w:rsidRPr="00ED6D45" w:rsidRDefault="00E120DC" w:rsidP="00595460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2314AA29" wp14:editId="6AD0BB90">
          <wp:simplePos x="0" y="0"/>
          <wp:positionH relativeFrom="page">
            <wp:align>right</wp:align>
          </wp:positionH>
          <wp:positionV relativeFrom="page">
            <wp:posOffset>0</wp:posOffset>
          </wp:positionV>
          <wp:extent cx="7768898" cy="3904488"/>
          <wp:effectExtent l="0" t="0" r="3810" b="1270"/>
          <wp:wrapNone/>
          <wp:docPr id="1390204859" name="Picture 2" descr="A person with blue x-ra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204859" name="Picture 2" descr="A person with blue x-ra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98" cy="39044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35E009" w14:textId="77777777" w:rsidR="00595460" w:rsidRDefault="005954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C029E2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76678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416CE9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564EF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0622B1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1D899B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16DC9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A72A27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93690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4E49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7890A21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CFB870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1D46A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B8D0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4A5D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5C0E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C01C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1008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1C16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2"/>
    <w:multiLevelType w:val="hybridMultilevel"/>
    <w:tmpl w:val="00000002"/>
    <w:lvl w:ilvl="0" w:tplc="94A2B5E6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CBD2DE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CCB6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FAE58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5A4C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445D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48A0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36AC7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FA27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3"/>
    <w:multiLevelType w:val="hybridMultilevel"/>
    <w:tmpl w:val="00000003"/>
    <w:lvl w:ilvl="0" w:tplc="3E08180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2B42F3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1C1A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48EF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1661F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6613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9CEBF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DE35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4C99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4"/>
    <w:multiLevelType w:val="hybridMultilevel"/>
    <w:tmpl w:val="00000004"/>
    <w:lvl w:ilvl="0" w:tplc="21541278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E78203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60C6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A4BD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DF297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7A44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F899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66A7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82E2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5"/>
    <w:multiLevelType w:val="hybridMultilevel"/>
    <w:tmpl w:val="00000005"/>
    <w:lvl w:ilvl="0" w:tplc="CF86EF8A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2E68CB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FCDA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967F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7AEB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46B7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E41A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72C6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2440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06"/>
    <w:multiLevelType w:val="multilevel"/>
    <w:tmpl w:val="0000000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0000008"/>
    <w:multiLevelType w:val="multilevel"/>
    <w:tmpl w:val="0000000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0000009"/>
    <w:multiLevelType w:val="hybridMultilevel"/>
    <w:tmpl w:val="00000009"/>
    <w:lvl w:ilvl="0" w:tplc="79BA6A44">
      <w:start w:val="1"/>
      <w:numFmt w:val="decimal"/>
      <w:lvlText w:val="%1.0"/>
      <w:lvlJc w:val="left"/>
      <w:pPr>
        <w:ind w:left="0" w:firstLine="0"/>
      </w:pPr>
    </w:lvl>
    <w:lvl w:ilvl="1" w:tplc="4FCE02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5A3B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F68F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64E1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DEB5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A4C6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F94AC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B860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0A"/>
    <w:multiLevelType w:val="multilevel"/>
    <w:tmpl w:val="0000000A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decimal"/>
      <w:lvlText w:val="1.%1.%2"/>
      <w:lvlJc w:val="left"/>
      <w:pPr>
        <w:ind w:left="1440" w:hanging="360"/>
      </w:pPr>
    </w:lvl>
    <w:lvl w:ilvl="2">
      <w:start w:val="1"/>
      <w:numFmt w:val="lowerLetter"/>
      <w:lvlText w:val="%3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000000B"/>
    <w:multiLevelType w:val="multilevel"/>
    <w:tmpl w:val="0000000B"/>
    <w:lvl w:ilvl="0">
      <w:start w:val="43"/>
      <w:numFmt w:val="decimal"/>
      <w:lvlText w:val="1.%1"/>
      <w:lvlJc w:val="left"/>
      <w:pPr>
        <w:ind w:left="720" w:hanging="360"/>
      </w:pPr>
    </w:lvl>
    <w:lvl w:ilvl="1">
      <w:start w:val="1"/>
      <w:numFmt w:val="decimal"/>
      <w:lvlText w:val="1.%1.%2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0000000C"/>
    <w:multiLevelType w:val="multilevel"/>
    <w:tmpl w:val="0000000C"/>
    <w:lvl w:ilvl="0">
      <w:start w:val="1"/>
      <w:numFmt w:val="lowerLetter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0000000D"/>
    <w:multiLevelType w:val="multilevel"/>
    <w:tmpl w:val="0000000D"/>
    <w:lvl w:ilvl="0">
      <w:start w:val="2"/>
      <w:numFmt w:val="decimal"/>
      <w:lvlText w:val="1.44.%1"/>
      <w:lvlJc w:val="left"/>
      <w:pPr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</w:lvl>
    <w:lvl w:ilvl="2">
      <w:start w:val="1"/>
      <w:numFmt w:val="lowerRoman"/>
      <w:lvlText w:val="%3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0000000E"/>
    <w:multiLevelType w:val="multilevel"/>
    <w:tmpl w:val="0000000E"/>
    <w:lvl w:ilvl="0">
      <w:start w:val="45"/>
      <w:numFmt w:val="decimal"/>
      <w:lvlText w:val="1.%1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3" w15:restartNumberingAfterBreak="0">
    <w:nsid w:val="0000000F"/>
    <w:multiLevelType w:val="multilevel"/>
    <w:tmpl w:val="0000000F"/>
    <w:lvl w:ilvl="0">
      <w:start w:val="46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00000010"/>
    <w:multiLevelType w:val="multilevel"/>
    <w:tmpl w:val="00000010"/>
    <w:lvl w:ilvl="0">
      <w:start w:val="47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00000011"/>
    <w:multiLevelType w:val="hybridMultilevel"/>
    <w:tmpl w:val="00000011"/>
    <w:lvl w:ilvl="0" w:tplc="FB76AA86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737A9D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BA265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965A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9289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B478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8C22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FC4C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4854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00000012"/>
    <w:multiLevelType w:val="multilevel"/>
    <w:tmpl w:val="00000012"/>
    <w:lvl w:ilvl="0">
      <w:start w:val="48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00000013"/>
    <w:multiLevelType w:val="multilevel"/>
    <w:tmpl w:val="00000013"/>
    <w:lvl w:ilvl="0">
      <w:start w:val="49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00000014"/>
    <w:multiLevelType w:val="multilevel"/>
    <w:tmpl w:val="00000014"/>
    <w:lvl w:ilvl="0">
      <w:start w:val="2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 w15:restartNumberingAfterBreak="0">
    <w:nsid w:val="00000015"/>
    <w:multiLevelType w:val="hybridMultilevel"/>
    <w:tmpl w:val="00000015"/>
    <w:lvl w:ilvl="0" w:tplc="2DD8FE02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4CFE27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C2A96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90A88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324D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E4D2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2A6E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24EE7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2CA7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00000016"/>
    <w:multiLevelType w:val="multilevel"/>
    <w:tmpl w:val="00000016"/>
    <w:lvl w:ilvl="0">
      <w:start w:val="2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 w15:restartNumberingAfterBreak="0">
    <w:nsid w:val="00000017"/>
    <w:multiLevelType w:val="multilevel"/>
    <w:tmpl w:val="00000017"/>
    <w:lvl w:ilvl="0">
      <w:start w:val="2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2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lowerLetter"/>
      <w:lvlText w:val="%4"/>
      <w:lvlJc w:val="left"/>
      <w:pPr>
        <w:ind w:left="0" w:firstLine="0"/>
      </w:p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 w15:restartNumberingAfterBreak="0">
    <w:nsid w:val="00000018"/>
    <w:multiLevelType w:val="multilevel"/>
    <w:tmpl w:val="00000018"/>
    <w:lvl w:ilvl="0">
      <w:start w:val="3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 w15:restartNumberingAfterBreak="0">
    <w:nsid w:val="00000019"/>
    <w:multiLevelType w:val="multilevel"/>
    <w:tmpl w:val="00000019"/>
    <w:lvl w:ilvl="0">
      <w:start w:val="1"/>
      <w:numFmt w:val="lowerLetter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0000001A"/>
    <w:multiLevelType w:val="multilevel"/>
    <w:tmpl w:val="0000001A"/>
    <w:lvl w:ilvl="0">
      <w:start w:val="8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 w15:restartNumberingAfterBreak="0">
    <w:nsid w:val="0000001D"/>
    <w:multiLevelType w:val="multilevel"/>
    <w:tmpl w:val="0000001D"/>
    <w:lvl w:ilvl="0">
      <w:start w:val="18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 w15:restartNumberingAfterBreak="0">
    <w:nsid w:val="0000001E"/>
    <w:multiLevelType w:val="hybridMultilevel"/>
    <w:tmpl w:val="0000001E"/>
    <w:lvl w:ilvl="0" w:tplc="98F6AB3C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C9AE96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A8EB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90C13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D6A3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9A7B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2EF6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B8CC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276B6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 w15:restartNumberingAfterBreak="0">
    <w:nsid w:val="0000001F"/>
    <w:multiLevelType w:val="hybridMultilevel"/>
    <w:tmpl w:val="0000001F"/>
    <w:lvl w:ilvl="0" w:tplc="078AAFE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B7220C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8E38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FE0E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78AC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14D3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0A58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0E8C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498AA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 w15:restartNumberingAfterBreak="0">
    <w:nsid w:val="00000020"/>
    <w:multiLevelType w:val="hybridMultilevel"/>
    <w:tmpl w:val="00000020"/>
    <w:lvl w:ilvl="0" w:tplc="8FCAD1A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7EE46C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A5D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ED46B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6414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BC88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C806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D4EB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7211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 w15:restartNumberingAfterBreak="0">
    <w:nsid w:val="00806CBE"/>
    <w:multiLevelType w:val="hybridMultilevel"/>
    <w:tmpl w:val="F8322D56"/>
    <w:lvl w:ilvl="0" w:tplc="E94480D6">
      <w:start w:val="1"/>
      <w:numFmt w:val="bullet"/>
      <w:pStyle w:val="ListParagraph"/>
      <w:lvlText w:val="–"/>
      <w:lvlJc w:val="left"/>
      <w:pPr>
        <w:ind w:left="1080" w:hanging="360"/>
      </w:pPr>
      <w:rPr>
        <w:rFonts w:ascii="Franklin Gothic Book" w:hAnsi="Franklin Gothic Boo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E0D1850"/>
    <w:multiLevelType w:val="multilevel"/>
    <w:tmpl w:val="73DC2E7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20668487">
    <w:abstractNumId w:val="39"/>
  </w:num>
  <w:num w:numId="2" w16cid:durableId="308099411">
    <w:abstractNumId w:val="9"/>
  </w:num>
  <w:num w:numId="3" w16cid:durableId="1524249195">
    <w:abstractNumId w:val="7"/>
  </w:num>
  <w:num w:numId="4" w16cid:durableId="1954364629">
    <w:abstractNumId w:val="6"/>
  </w:num>
  <w:num w:numId="5" w16cid:durableId="120274235">
    <w:abstractNumId w:val="5"/>
  </w:num>
  <w:num w:numId="6" w16cid:durableId="1272123496">
    <w:abstractNumId w:val="4"/>
  </w:num>
  <w:num w:numId="7" w16cid:durableId="724643412">
    <w:abstractNumId w:val="8"/>
  </w:num>
  <w:num w:numId="8" w16cid:durableId="322701850">
    <w:abstractNumId w:val="3"/>
  </w:num>
  <w:num w:numId="9" w16cid:durableId="900406839">
    <w:abstractNumId w:val="2"/>
  </w:num>
  <w:num w:numId="10" w16cid:durableId="1634141814">
    <w:abstractNumId w:val="1"/>
  </w:num>
  <w:num w:numId="11" w16cid:durableId="183596712">
    <w:abstractNumId w:val="0"/>
  </w:num>
  <w:num w:numId="12" w16cid:durableId="643314956">
    <w:abstractNumId w:val="10"/>
  </w:num>
  <w:num w:numId="13" w16cid:durableId="1302463442">
    <w:abstractNumId w:val="11"/>
  </w:num>
  <w:num w:numId="14" w16cid:durableId="6494056">
    <w:abstractNumId w:val="12"/>
  </w:num>
  <w:num w:numId="15" w16cid:durableId="884946936">
    <w:abstractNumId w:val="13"/>
  </w:num>
  <w:num w:numId="16" w16cid:durableId="1994942222">
    <w:abstractNumId w:val="14"/>
  </w:num>
  <w:num w:numId="17" w16cid:durableId="659117351">
    <w:abstractNumId w:val="15"/>
  </w:num>
  <w:num w:numId="18" w16cid:durableId="1005740356">
    <w:abstractNumId w:val="16"/>
  </w:num>
  <w:num w:numId="19" w16cid:durableId="1275140672">
    <w:abstractNumId w:val="17"/>
  </w:num>
  <w:num w:numId="20" w16cid:durableId="1015688061">
    <w:abstractNumId w:val="18"/>
  </w:num>
  <w:num w:numId="21" w16cid:durableId="752512566">
    <w:abstractNumId w:val="19"/>
  </w:num>
  <w:num w:numId="22" w16cid:durableId="2039970251">
    <w:abstractNumId w:val="20"/>
  </w:num>
  <w:num w:numId="23" w16cid:durableId="1502429691">
    <w:abstractNumId w:val="21"/>
  </w:num>
  <w:num w:numId="24" w16cid:durableId="1976637337">
    <w:abstractNumId w:val="22"/>
  </w:num>
  <w:num w:numId="25" w16cid:durableId="1199702904">
    <w:abstractNumId w:val="23"/>
  </w:num>
  <w:num w:numId="26" w16cid:durableId="1198276992">
    <w:abstractNumId w:val="24"/>
  </w:num>
  <w:num w:numId="27" w16cid:durableId="857305310">
    <w:abstractNumId w:val="25"/>
  </w:num>
  <w:num w:numId="28" w16cid:durableId="1795754495">
    <w:abstractNumId w:val="26"/>
  </w:num>
  <w:num w:numId="29" w16cid:durableId="510264242">
    <w:abstractNumId w:val="27"/>
  </w:num>
  <w:num w:numId="30" w16cid:durableId="1415737373">
    <w:abstractNumId w:val="28"/>
  </w:num>
  <w:num w:numId="31" w16cid:durableId="714933798">
    <w:abstractNumId w:val="29"/>
  </w:num>
  <w:num w:numId="32" w16cid:durableId="720983576">
    <w:abstractNumId w:val="30"/>
  </w:num>
  <w:num w:numId="33" w16cid:durableId="1948468261">
    <w:abstractNumId w:val="31"/>
  </w:num>
  <w:num w:numId="34" w16cid:durableId="1123428591">
    <w:abstractNumId w:val="32"/>
  </w:num>
  <w:num w:numId="35" w16cid:durableId="939146468">
    <w:abstractNumId w:val="33"/>
  </w:num>
  <w:num w:numId="36" w16cid:durableId="354960490">
    <w:abstractNumId w:val="34"/>
  </w:num>
  <w:num w:numId="37" w16cid:durableId="896890155">
    <w:abstractNumId w:val="35"/>
  </w:num>
  <w:num w:numId="38" w16cid:durableId="1847623296">
    <w:abstractNumId w:val="36"/>
  </w:num>
  <w:num w:numId="39" w16cid:durableId="497504293">
    <w:abstractNumId w:val="37"/>
  </w:num>
  <w:num w:numId="40" w16cid:durableId="1702706631">
    <w:abstractNumId w:val="38"/>
  </w:num>
  <w:num w:numId="41" w16cid:durableId="1735467067">
    <w:abstractNumId w:val="4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YwtTQwNrE0MzI0NLFQ0lEKTi0uzszPAykwrQUAlBg/8ywAAAA="/>
  </w:docVars>
  <w:rsids>
    <w:rsidRoot w:val="00233C33"/>
    <w:rsid w:val="00000C38"/>
    <w:rsid w:val="00001298"/>
    <w:rsid w:val="00001CA2"/>
    <w:rsid w:val="00001CCC"/>
    <w:rsid w:val="00001E6D"/>
    <w:rsid w:val="00002D86"/>
    <w:rsid w:val="00002E65"/>
    <w:rsid w:val="00003628"/>
    <w:rsid w:val="00003A85"/>
    <w:rsid w:val="000043C1"/>
    <w:rsid w:val="000043C7"/>
    <w:rsid w:val="0000457C"/>
    <w:rsid w:val="000046A7"/>
    <w:rsid w:val="0000594F"/>
    <w:rsid w:val="000066B2"/>
    <w:rsid w:val="0000742B"/>
    <w:rsid w:val="000077BD"/>
    <w:rsid w:val="00007D0E"/>
    <w:rsid w:val="000114DC"/>
    <w:rsid w:val="00011658"/>
    <w:rsid w:val="000117FD"/>
    <w:rsid w:val="00011807"/>
    <w:rsid w:val="00011DA4"/>
    <w:rsid w:val="00012306"/>
    <w:rsid w:val="00012CA8"/>
    <w:rsid w:val="00013172"/>
    <w:rsid w:val="000146DD"/>
    <w:rsid w:val="00016364"/>
    <w:rsid w:val="000164FE"/>
    <w:rsid w:val="00017DC3"/>
    <w:rsid w:val="000202D6"/>
    <w:rsid w:val="00020A7E"/>
    <w:rsid w:val="00020AF0"/>
    <w:rsid w:val="00021CAE"/>
    <w:rsid w:val="00021CD0"/>
    <w:rsid w:val="00025CE1"/>
    <w:rsid w:val="00026540"/>
    <w:rsid w:val="000266AD"/>
    <w:rsid w:val="0002690D"/>
    <w:rsid w:val="00027190"/>
    <w:rsid w:val="00027359"/>
    <w:rsid w:val="00027A16"/>
    <w:rsid w:val="00027B7C"/>
    <w:rsid w:val="000300A8"/>
    <w:rsid w:val="00030218"/>
    <w:rsid w:val="00031300"/>
    <w:rsid w:val="00031369"/>
    <w:rsid w:val="00031CCA"/>
    <w:rsid w:val="00031DA2"/>
    <w:rsid w:val="00032226"/>
    <w:rsid w:val="000322E3"/>
    <w:rsid w:val="000333C8"/>
    <w:rsid w:val="0003409C"/>
    <w:rsid w:val="00034BA0"/>
    <w:rsid w:val="00035224"/>
    <w:rsid w:val="00035D00"/>
    <w:rsid w:val="00035DD2"/>
    <w:rsid w:val="0003622F"/>
    <w:rsid w:val="00036800"/>
    <w:rsid w:val="0003681B"/>
    <w:rsid w:val="00037962"/>
    <w:rsid w:val="00037AEE"/>
    <w:rsid w:val="000400D4"/>
    <w:rsid w:val="00040D01"/>
    <w:rsid w:val="000412B1"/>
    <w:rsid w:val="00041A18"/>
    <w:rsid w:val="00041EFD"/>
    <w:rsid w:val="00042173"/>
    <w:rsid w:val="000430EE"/>
    <w:rsid w:val="0004406C"/>
    <w:rsid w:val="00045614"/>
    <w:rsid w:val="000465B7"/>
    <w:rsid w:val="00046A8E"/>
    <w:rsid w:val="00046C67"/>
    <w:rsid w:val="00047845"/>
    <w:rsid w:val="00047BD9"/>
    <w:rsid w:val="00047E05"/>
    <w:rsid w:val="00047E76"/>
    <w:rsid w:val="0005000C"/>
    <w:rsid w:val="00050C79"/>
    <w:rsid w:val="0005144B"/>
    <w:rsid w:val="000516D6"/>
    <w:rsid w:val="000518ED"/>
    <w:rsid w:val="0005208E"/>
    <w:rsid w:val="00052295"/>
    <w:rsid w:val="0005239B"/>
    <w:rsid w:val="00052947"/>
    <w:rsid w:val="000529F2"/>
    <w:rsid w:val="00053A45"/>
    <w:rsid w:val="00053DE8"/>
    <w:rsid w:val="00054F46"/>
    <w:rsid w:val="00056011"/>
    <w:rsid w:val="00056C1F"/>
    <w:rsid w:val="0005747E"/>
    <w:rsid w:val="000578C4"/>
    <w:rsid w:val="00057D90"/>
    <w:rsid w:val="00057F78"/>
    <w:rsid w:val="000603DE"/>
    <w:rsid w:val="0006109C"/>
    <w:rsid w:val="00061562"/>
    <w:rsid w:val="00061742"/>
    <w:rsid w:val="000618BF"/>
    <w:rsid w:val="00061D19"/>
    <w:rsid w:val="00061FDB"/>
    <w:rsid w:val="000622C9"/>
    <w:rsid w:val="0006231C"/>
    <w:rsid w:val="0006266A"/>
    <w:rsid w:val="00062A36"/>
    <w:rsid w:val="00063441"/>
    <w:rsid w:val="00063748"/>
    <w:rsid w:val="00063FF2"/>
    <w:rsid w:val="00064044"/>
    <w:rsid w:val="00064845"/>
    <w:rsid w:val="00064BAF"/>
    <w:rsid w:val="00064F62"/>
    <w:rsid w:val="00065BE6"/>
    <w:rsid w:val="000669D1"/>
    <w:rsid w:val="00066ED4"/>
    <w:rsid w:val="0006792B"/>
    <w:rsid w:val="000701ED"/>
    <w:rsid w:val="00070660"/>
    <w:rsid w:val="0007074D"/>
    <w:rsid w:val="00070BB5"/>
    <w:rsid w:val="00070C39"/>
    <w:rsid w:val="0007119C"/>
    <w:rsid w:val="00071426"/>
    <w:rsid w:val="00071BDE"/>
    <w:rsid w:val="00071EF5"/>
    <w:rsid w:val="00071FE2"/>
    <w:rsid w:val="00072882"/>
    <w:rsid w:val="00072C84"/>
    <w:rsid w:val="00073458"/>
    <w:rsid w:val="0007448E"/>
    <w:rsid w:val="00076654"/>
    <w:rsid w:val="000767B1"/>
    <w:rsid w:val="000776EE"/>
    <w:rsid w:val="00077A39"/>
    <w:rsid w:val="00077EA3"/>
    <w:rsid w:val="00080C33"/>
    <w:rsid w:val="00081704"/>
    <w:rsid w:val="00083A5F"/>
    <w:rsid w:val="00084111"/>
    <w:rsid w:val="000842F0"/>
    <w:rsid w:val="0008504F"/>
    <w:rsid w:val="00085965"/>
    <w:rsid w:val="00086031"/>
    <w:rsid w:val="0008642B"/>
    <w:rsid w:val="00086552"/>
    <w:rsid w:val="00090973"/>
    <w:rsid w:val="00090D59"/>
    <w:rsid w:val="00091033"/>
    <w:rsid w:val="00091689"/>
    <w:rsid w:val="000920F3"/>
    <w:rsid w:val="00092290"/>
    <w:rsid w:val="00093951"/>
    <w:rsid w:val="00094A25"/>
    <w:rsid w:val="00094BBB"/>
    <w:rsid w:val="000965B6"/>
    <w:rsid w:val="000971F2"/>
    <w:rsid w:val="00097940"/>
    <w:rsid w:val="000A0227"/>
    <w:rsid w:val="000A12D5"/>
    <w:rsid w:val="000A147B"/>
    <w:rsid w:val="000A14CC"/>
    <w:rsid w:val="000A1A83"/>
    <w:rsid w:val="000A1AD4"/>
    <w:rsid w:val="000A1E86"/>
    <w:rsid w:val="000A26C6"/>
    <w:rsid w:val="000A287F"/>
    <w:rsid w:val="000A2B7F"/>
    <w:rsid w:val="000A3277"/>
    <w:rsid w:val="000A33B3"/>
    <w:rsid w:val="000A39C8"/>
    <w:rsid w:val="000A3E3B"/>
    <w:rsid w:val="000A3F77"/>
    <w:rsid w:val="000A3F87"/>
    <w:rsid w:val="000A4190"/>
    <w:rsid w:val="000A57C4"/>
    <w:rsid w:val="000A5D4E"/>
    <w:rsid w:val="000A6523"/>
    <w:rsid w:val="000A6DE8"/>
    <w:rsid w:val="000B03C8"/>
    <w:rsid w:val="000B0E24"/>
    <w:rsid w:val="000B1445"/>
    <w:rsid w:val="000B1E9E"/>
    <w:rsid w:val="000B1F27"/>
    <w:rsid w:val="000B20A0"/>
    <w:rsid w:val="000B20C5"/>
    <w:rsid w:val="000B24A5"/>
    <w:rsid w:val="000B2609"/>
    <w:rsid w:val="000B2BAE"/>
    <w:rsid w:val="000B2ED4"/>
    <w:rsid w:val="000B3B04"/>
    <w:rsid w:val="000B407F"/>
    <w:rsid w:val="000B5182"/>
    <w:rsid w:val="000B51B3"/>
    <w:rsid w:val="000B5DA2"/>
    <w:rsid w:val="000B60F7"/>
    <w:rsid w:val="000B6400"/>
    <w:rsid w:val="000B7AF9"/>
    <w:rsid w:val="000B7CBB"/>
    <w:rsid w:val="000B7E4A"/>
    <w:rsid w:val="000C0830"/>
    <w:rsid w:val="000C091E"/>
    <w:rsid w:val="000C0B91"/>
    <w:rsid w:val="000C1064"/>
    <w:rsid w:val="000C1221"/>
    <w:rsid w:val="000C1660"/>
    <w:rsid w:val="000C1E35"/>
    <w:rsid w:val="000C2026"/>
    <w:rsid w:val="000C2087"/>
    <w:rsid w:val="000C25F8"/>
    <w:rsid w:val="000C3BDB"/>
    <w:rsid w:val="000C44BD"/>
    <w:rsid w:val="000C4959"/>
    <w:rsid w:val="000C4D67"/>
    <w:rsid w:val="000C51C9"/>
    <w:rsid w:val="000C5571"/>
    <w:rsid w:val="000C580C"/>
    <w:rsid w:val="000C7275"/>
    <w:rsid w:val="000C7CEE"/>
    <w:rsid w:val="000D04DB"/>
    <w:rsid w:val="000D096C"/>
    <w:rsid w:val="000D1430"/>
    <w:rsid w:val="000D2140"/>
    <w:rsid w:val="000D3110"/>
    <w:rsid w:val="000D3744"/>
    <w:rsid w:val="000D3AF8"/>
    <w:rsid w:val="000D3B02"/>
    <w:rsid w:val="000D3EDA"/>
    <w:rsid w:val="000D420E"/>
    <w:rsid w:val="000D4351"/>
    <w:rsid w:val="000D4948"/>
    <w:rsid w:val="000D4A4C"/>
    <w:rsid w:val="000D5019"/>
    <w:rsid w:val="000D522C"/>
    <w:rsid w:val="000D665E"/>
    <w:rsid w:val="000D7243"/>
    <w:rsid w:val="000E01D3"/>
    <w:rsid w:val="000E10E8"/>
    <w:rsid w:val="000E19E5"/>
    <w:rsid w:val="000E1FD7"/>
    <w:rsid w:val="000E2721"/>
    <w:rsid w:val="000E27A3"/>
    <w:rsid w:val="000E425E"/>
    <w:rsid w:val="000E43D8"/>
    <w:rsid w:val="000E44AE"/>
    <w:rsid w:val="000E5421"/>
    <w:rsid w:val="000E6245"/>
    <w:rsid w:val="000E7171"/>
    <w:rsid w:val="000E7361"/>
    <w:rsid w:val="000E7D5C"/>
    <w:rsid w:val="000F00B7"/>
    <w:rsid w:val="000F063F"/>
    <w:rsid w:val="000F0882"/>
    <w:rsid w:val="000F1F74"/>
    <w:rsid w:val="000F37C4"/>
    <w:rsid w:val="000F38EA"/>
    <w:rsid w:val="000F3B49"/>
    <w:rsid w:val="000F3E2C"/>
    <w:rsid w:val="000F4C78"/>
    <w:rsid w:val="000F4CBF"/>
    <w:rsid w:val="000F57F6"/>
    <w:rsid w:val="000F5861"/>
    <w:rsid w:val="000F6787"/>
    <w:rsid w:val="000F67A1"/>
    <w:rsid w:val="000F71C2"/>
    <w:rsid w:val="000F747E"/>
    <w:rsid w:val="000F75BD"/>
    <w:rsid w:val="000F79BB"/>
    <w:rsid w:val="00100937"/>
    <w:rsid w:val="00100EB6"/>
    <w:rsid w:val="001014DE"/>
    <w:rsid w:val="00101836"/>
    <w:rsid w:val="00101FBD"/>
    <w:rsid w:val="001028A9"/>
    <w:rsid w:val="001029E7"/>
    <w:rsid w:val="00102FF3"/>
    <w:rsid w:val="001033F3"/>
    <w:rsid w:val="0010399A"/>
    <w:rsid w:val="00103E68"/>
    <w:rsid w:val="00103FC1"/>
    <w:rsid w:val="001040E6"/>
    <w:rsid w:val="00104192"/>
    <w:rsid w:val="0010472F"/>
    <w:rsid w:val="00104952"/>
    <w:rsid w:val="00104E35"/>
    <w:rsid w:val="00105256"/>
    <w:rsid w:val="0010547E"/>
    <w:rsid w:val="00105818"/>
    <w:rsid w:val="00105889"/>
    <w:rsid w:val="00105CC8"/>
    <w:rsid w:val="00106309"/>
    <w:rsid w:val="00106ADF"/>
    <w:rsid w:val="00106B6B"/>
    <w:rsid w:val="00106EB7"/>
    <w:rsid w:val="00107385"/>
    <w:rsid w:val="00107846"/>
    <w:rsid w:val="00107988"/>
    <w:rsid w:val="00110472"/>
    <w:rsid w:val="001109EA"/>
    <w:rsid w:val="00110AB7"/>
    <w:rsid w:val="00111979"/>
    <w:rsid w:val="001119E0"/>
    <w:rsid w:val="001123AA"/>
    <w:rsid w:val="00112870"/>
    <w:rsid w:val="001128CB"/>
    <w:rsid w:val="0011294F"/>
    <w:rsid w:val="00113060"/>
    <w:rsid w:val="00113104"/>
    <w:rsid w:val="001135E6"/>
    <w:rsid w:val="00113F7F"/>
    <w:rsid w:val="001144B5"/>
    <w:rsid w:val="00115B20"/>
    <w:rsid w:val="00115E02"/>
    <w:rsid w:val="00115E60"/>
    <w:rsid w:val="001161DE"/>
    <w:rsid w:val="00116B5D"/>
    <w:rsid w:val="00116F3E"/>
    <w:rsid w:val="00117247"/>
    <w:rsid w:val="001175F6"/>
    <w:rsid w:val="0012013F"/>
    <w:rsid w:val="001204B1"/>
    <w:rsid w:val="001206DC"/>
    <w:rsid w:val="00120DEF"/>
    <w:rsid w:val="00121481"/>
    <w:rsid w:val="00121850"/>
    <w:rsid w:val="00121F87"/>
    <w:rsid w:val="00121FB9"/>
    <w:rsid w:val="00122DD9"/>
    <w:rsid w:val="00123893"/>
    <w:rsid w:val="00123C56"/>
    <w:rsid w:val="00124207"/>
    <w:rsid w:val="001248FB"/>
    <w:rsid w:val="00124C0D"/>
    <w:rsid w:val="00124C4B"/>
    <w:rsid w:val="00125E5B"/>
    <w:rsid w:val="00125F66"/>
    <w:rsid w:val="00125FD6"/>
    <w:rsid w:val="00126A1A"/>
    <w:rsid w:val="00126F46"/>
    <w:rsid w:val="00127974"/>
    <w:rsid w:val="001310CC"/>
    <w:rsid w:val="00131147"/>
    <w:rsid w:val="001320F9"/>
    <w:rsid w:val="001322E9"/>
    <w:rsid w:val="0013281B"/>
    <w:rsid w:val="00133135"/>
    <w:rsid w:val="00133601"/>
    <w:rsid w:val="00133716"/>
    <w:rsid w:val="0013373A"/>
    <w:rsid w:val="00133EA4"/>
    <w:rsid w:val="001341DA"/>
    <w:rsid w:val="0013420E"/>
    <w:rsid w:val="00134A78"/>
    <w:rsid w:val="00134FFF"/>
    <w:rsid w:val="00135316"/>
    <w:rsid w:val="00135E0D"/>
    <w:rsid w:val="0013729E"/>
    <w:rsid w:val="0013739D"/>
    <w:rsid w:val="00137FE3"/>
    <w:rsid w:val="0014039C"/>
    <w:rsid w:val="001404DE"/>
    <w:rsid w:val="00140BC6"/>
    <w:rsid w:val="00140C07"/>
    <w:rsid w:val="00140D23"/>
    <w:rsid w:val="00141BA5"/>
    <w:rsid w:val="00142429"/>
    <w:rsid w:val="001435C8"/>
    <w:rsid w:val="00143A64"/>
    <w:rsid w:val="001440B9"/>
    <w:rsid w:val="001443C1"/>
    <w:rsid w:val="001445FD"/>
    <w:rsid w:val="00144A76"/>
    <w:rsid w:val="00145157"/>
    <w:rsid w:val="001458D9"/>
    <w:rsid w:val="00146602"/>
    <w:rsid w:val="00146A5B"/>
    <w:rsid w:val="00146B95"/>
    <w:rsid w:val="001479B3"/>
    <w:rsid w:val="00147F32"/>
    <w:rsid w:val="001502B5"/>
    <w:rsid w:val="001503A7"/>
    <w:rsid w:val="001506EF"/>
    <w:rsid w:val="00150859"/>
    <w:rsid w:val="00150E20"/>
    <w:rsid w:val="0015107A"/>
    <w:rsid w:val="001512AF"/>
    <w:rsid w:val="0015174F"/>
    <w:rsid w:val="00152320"/>
    <w:rsid w:val="00152667"/>
    <w:rsid w:val="00152D68"/>
    <w:rsid w:val="00152D7A"/>
    <w:rsid w:val="00152E09"/>
    <w:rsid w:val="0015365C"/>
    <w:rsid w:val="001539C1"/>
    <w:rsid w:val="00153AFC"/>
    <w:rsid w:val="00153CAB"/>
    <w:rsid w:val="00155FFB"/>
    <w:rsid w:val="00156A3B"/>
    <w:rsid w:val="001575E0"/>
    <w:rsid w:val="00157B83"/>
    <w:rsid w:val="00160596"/>
    <w:rsid w:val="00161AFB"/>
    <w:rsid w:val="00161DD7"/>
    <w:rsid w:val="00162406"/>
    <w:rsid w:val="0016292F"/>
    <w:rsid w:val="00162C20"/>
    <w:rsid w:val="00162CAA"/>
    <w:rsid w:val="00163A75"/>
    <w:rsid w:val="00163FC6"/>
    <w:rsid w:val="0016472D"/>
    <w:rsid w:val="00165B6C"/>
    <w:rsid w:val="00165C04"/>
    <w:rsid w:val="00166010"/>
    <w:rsid w:val="00166437"/>
    <w:rsid w:val="0016690E"/>
    <w:rsid w:val="00167210"/>
    <w:rsid w:val="0016728E"/>
    <w:rsid w:val="00167518"/>
    <w:rsid w:val="0016764D"/>
    <w:rsid w:val="00170B3F"/>
    <w:rsid w:val="00171347"/>
    <w:rsid w:val="00171C27"/>
    <w:rsid w:val="00171CBB"/>
    <w:rsid w:val="00172D10"/>
    <w:rsid w:val="00172E87"/>
    <w:rsid w:val="00172F2D"/>
    <w:rsid w:val="0017307E"/>
    <w:rsid w:val="001733A3"/>
    <w:rsid w:val="0017345C"/>
    <w:rsid w:val="00173D7D"/>
    <w:rsid w:val="00173EDB"/>
    <w:rsid w:val="0017410D"/>
    <w:rsid w:val="00174E35"/>
    <w:rsid w:val="001754BC"/>
    <w:rsid w:val="001756C9"/>
    <w:rsid w:val="00175C60"/>
    <w:rsid w:val="00175F37"/>
    <w:rsid w:val="0017667A"/>
    <w:rsid w:val="001766D9"/>
    <w:rsid w:val="001767A0"/>
    <w:rsid w:val="001767BA"/>
    <w:rsid w:val="00177F21"/>
    <w:rsid w:val="00177FFA"/>
    <w:rsid w:val="0018000A"/>
    <w:rsid w:val="0018008D"/>
    <w:rsid w:val="00183170"/>
    <w:rsid w:val="00183266"/>
    <w:rsid w:val="0018374C"/>
    <w:rsid w:val="00183982"/>
    <w:rsid w:val="00184490"/>
    <w:rsid w:val="00184825"/>
    <w:rsid w:val="00184947"/>
    <w:rsid w:val="00184C3B"/>
    <w:rsid w:val="00184C47"/>
    <w:rsid w:val="001866D0"/>
    <w:rsid w:val="00186F84"/>
    <w:rsid w:val="00187AE7"/>
    <w:rsid w:val="00190282"/>
    <w:rsid w:val="00190A03"/>
    <w:rsid w:val="00190D6D"/>
    <w:rsid w:val="00191295"/>
    <w:rsid w:val="00192E5D"/>
    <w:rsid w:val="00192F3D"/>
    <w:rsid w:val="00193786"/>
    <w:rsid w:val="00193B55"/>
    <w:rsid w:val="0019430E"/>
    <w:rsid w:val="0019508F"/>
    <w:rsid w:val="001953BD"/>
    <w:rsid w:val="0019570E"/>
    <w:rsid w:val="00195A8B"/>
    <w:rsid w:val="00195D80"/>
    <w:rsid w:val="001964FC"/>
    <w:rsid w:val="00196C9C"/>
    <w:rsid w:val="00196CFA"/>
    <w:rsid w:val="001A0578"/>
    <w:rsid w:val="001A16F5"/>
    <w:rsid w:val="001A1A64"/>
    <w:rsid w:val="001A1B6C"/>
    <w:rsid w:val="001A2155"/>
    <w:rsid w:val="001A2543"/>
    <w:rsid w:val="001A2A49"/>
    <w:rsid w:val="001A3261"/>
    <w:rsid w:val="001A46B9"/>
    <w:rsid w:val="001A4985"/>
    <w:rsid w:val="001A53D7"/>
    <w:rsid w:val="001A59D4"/>
    <w:rsid w:val="001A5EDA"/>
    <w:rsid w:val="001A630A"/>
    <w:rsid w:val="001A7B6A"/>
    <w:rsid w:val="001B0D21"/>
    <w:rsid w:val="001B13DA"/>
    <w:rsid w:val="001B1411"/>
    <w:rsid w:val="001B18F0"/>
    <w:rsid w:val="001B2312"/>
    <w:rsid w:val="001B26D2"/>
    <w:rsid w:val="001B28E8"/>
    <w:rsid w:val="001B29DB"/>
    <w:rsid w:val="001B2D53"/>
    <w:rsid w:val="001B305C"/>
    <w:rsid w:val="001B53CB"/>
    <w:rsid w:val="001B6644"/>
    <w:rsid w:val="001B696C"/>
    <w:rsid w:val="001B6D3E"/>
    <w:rsid w:val="001B6EBE"/>
    <w:rsid w:val="001B7697"/>
    <w:rsid w:val="001B7CF2"/>
    <w:rsid w:val="001C1B9C"/>
    <w:rsid w:val="001C1BC9"/>
    <w:rsid w:val="001C234E"/>
    <w:rsid w:val="001C2651"/>
    <w:rsid w:val="001C274C"/>
    <w:rsid w:val="001C2792"/>
    <w:rsid w:val="001C2BD2"/>
    <w:rsid w:val="001C2FE4"/>
    <w:rsid w:val="001C3716"/>
    <w:rsid w:val="001C3AB5"/>
    <w:rsid w:val="001C42B0"/>
    <w:rsid w:val="001C436D"/>
    <w:rsid w:val="001C47C9"/>
    <w:rsid w:val="001C4961"/>
    <w:rsid w:val="001C4E47"/>
    <w:rsid w:val="001C4E52"/>
    <w:rsid w:val="001C4F55"/>
    <w:rsid w:val="001C56A2"/>
    <w:rsid w:val="001C6267"/>
    <w:rsid w:val="001C62C8"/>
    <w:rsid w:val="001C6357"/>
    <w:rsid w:val="001C6744"/>
    <w:rsid w:val="001D0356"/>
    <w:rsid w:val="001D0CFF"/>
    <w:rsid w:val="001D2344"/>
    <w:rsid w:val="001D2DB9"/>
    <w:rsid w:val="001D4152"/>
    <w:rsid w:val="001D4248"/>
    <w:rsid w:val="001D483B"/>
    <w:rsid w:val="001D64C9"/>
    <w:rsid w:val="001D7824"/>
    <w:rsid w:val="001D7AB6"/>
    <w:rsid w:val="001D7F8B"/>
    <w:rsid w:val="001E14C6"/>
    <w:rsid w:val="001E1901"/>
    <w:rsid w:val="001E1A58"/>
    <w:rsid w:val="001E1C64"/>
    <w:rsid w:val="001E24F8"/>
    <w:rsid w:val="001E28C8"/>
    <w:rsid w:val="001E2921"/>
    <w:rsid w:val="001E36D0"/>
    <w:rsid w:val="001E3D8F"/>
    <w:rsid w:val="001E4E6C"/>
    <w:rsid w:val="001E4F1C"/>
    <w:rsid w:val="001E5277"/>
    <w:rsid w:val="001E5327"/>
    <w:rsid w:val="001E56B4"/>
    <w:rsid w:val="001E65C6"/>
    <w:rsid w:val="001E691D"/>
    <w:rsid w:val="001E718D"/>
    <w:rsid w:val="001E7B1A"/>
    <w:rsid w:val="001E7F97"/>
    <w:rsid w:val="001F0219"/>
    <w:rsid w:val="001F0276"/>
    <w:rsid w:val="001F162E"/>
    <w:rsid w:val="001F1BA6"/>
    <w:rsid w:val="001F1D66"/>
    <w:rsid w:val="001F2628"/>
    <w:rsid w:val="001F361E"/>
    <w:rsid w:val="001F385F"/>
    <w:rsid w:val="001F39EC"/>
    <w:rsid w:val="001F4F10"/>
    <w:rsid w:val="001F5071"/>
    <w:rsid w:val="001F5CF0"/>
    <w:rsid w:val="001F5EA5"/>
    <w:rsid w:val="001F625E"/>
    <w:rsid w:val="001F63B3"/>
    <w:rsid w:val="001F7465"/>
    <w:rsid w:val="00201AC1"/>
    <w:rsid w:val="00201D4D"/>
    <w:rsid w:val="00202E08"/>
    <w:rsid w:val="00203978"/>
    <w:rsid w:val="00203D9D"/>
    <w:rsid w:val="00204A86"/>
    <w:rsid w:val="00204C9D"/>
    <w:rsid w:val="00204CE5"/>
    <w:rsid w:val="0020574C"/>
    <w:rsid w:val="00206775"/>
    <w:rsid w:val="00206BFF"/>
    <w:rsid w:val="002072B4"/>
    <w:rsid w:val="00211351"/>
    <w:rsid w:val="002127FC"/>
    <w:rsid w:val="00212A69"/>
    <w:rsid w:val="0021387E"/>
    <w:rsid w:val="00213CBC"/>
    <w:rsid w:val="002141F2"/>
    <w:rsid w:val="00214653"/>
    <w:rsid w:val="00214952"/>
    <w:rsid w:val="002155C9"/>
    <w:rsid w:val="00216D27"/>
    <w:rsid w:val="00216E68"/>
    <w:rsid w:val="002205BC"/>
    <w:rsid w:val="0022166C"/>
    <w:rsid w:val="00221B3C"/>
    <w:rsid w:val="00222834"/>
    <w:rsid w:val="002230EB"/>
    <w:rsid w:val="0022352D"/>
    <w:rsid w:val="00223CD0"/>
    <w:rsid w:val="00225BD7"/>
    <w:rsid w:val="00226302"/>
    <w:rsid w:val="0022689A"/>
    <w:rsid w:val="00226B3B"/>
    <w:rsid w:val="00227126"/>
    <w:rsid w:val="00227AEA"/>
    <w:rsid w:val="00230773"/>
    <w:rsid w:val="00230D6A"/>
    <w:rsid w:val="00230FEE"/>
    <w:rsid w:val="002310DD"/>
    <w:rsid w:val="00231AA0"/>
    <w:rsid w:val="0023303A"/>
    <w:rsid w:val="002331AB"/>
    <w:rsid w:val="0023345D"/>
    <w:rsid w:val="00233659"/>
    <w:rsid w:val="00233B8A"/>
    <w:rsid w:val="00233C33"/>
    <w:rsid w:val="00233DE6"/>
    <w:rsid w:val="002347BB"/>
    <w:rsid w:val="00235348"/>
    <w:rsid w:val="0023556A"/>
    <w:rsid w:val="00235807"/>
    <w:rsid w:val="00235CA4"/>
    <w:rsid w:val="00236380"/>
    <w:rsid w:val="00236769"/>
    <w:rsid w:val="0023691B"/>
    <w:rsid w:val="00237348"/>
    <w:rsid w:val="00237D16"/>
    <w:rsid w:val="0024087C"/>
    <w:rsid w:val="00240950"/>
    <w:rsid w:val="00240F74"/>
    <w:rsid w:val="002413F0"/>
    <w:rsid w:val="00241A7E"/>
    <w:rsid w:val="00241D2B"/>
    <w:rsid w:val="00241EDE"/>
    <w:rsid w:val="0024247B"/>
    <w:rsid w:val="00242513"/>
    <w:rsid w:val="00242550"/>
    <w:rsid w:val="002425E5"/>
    <w:rsid w:val="00242C45"/>
    <w:rsid w:val="00242D88"/>
    <w:rsid w:val="002434B5"/>
    <w:rsid w:val="0024394E"/>
    <w:rsid w:val="00243AE0"/>
    <w:rsid w:val="00243F52"/>
    <w:rsid w:val="00244110"/>
    <w:rsid w:val="002447AA"/>
    <w:rsid w:val="002449A8"/>
    <w:rsid w:val="002460BB"/>
    <w:rsid w:val="0024638B"/>
    <w:rsid w:val="00247BC3"/>
    <w:rsid w:val="00251146"/>
    <w:rsid w:val="0025145E"/>
    <w:rsid w:val="00251AA5"/>
    <w:rsid w:val="002526DD"/>
    <w:rsid w:val="0025340C"/>
    <w:rsid w:val="00253490"/>
    <w:rsid w:val="00253BA9"/>
    <w:rsid w:val="00253F9D"/>
    <w:rsid w:val="002542C6"/>
    <w:rsid w:val="0025445E"/>
    <w:rsid w:val="0025460C"/>
    <w:rsid w:val="0025660A"/>
    <w:rsid w:val="00256FA7"/>
    <w:rsid w:val="00257229"/>
    <w:rsid w:val="00257715"/>
    <w:rsid w:val="00260E5B"/>
    <w:rsid w:val="002621A5"/>
    <w:rsid w:val="00262333"/>
    <w:rsid w:val="002624F4"/>
    <w:rsid w:val="002631C6"/>
    <w:rsid w:val="002641FE"/>
    <w:rsid w:val="00264421"/>
    <w:rsid w:val="0026476E"/>
    <w:rsid w:val="00264DC0"/>
    <w:rsid w:val="00265791"/>
    <w:rsid w:val="00266941"/>
    <w:rsid w:val="00266A60"/>
    <w:rsid w:val="00266C60"/>
    <w:rsid w:val="002676F8"/>
    <w:rsid w:val="00267878"/>
    <w:rsid w:val="00267CDC"/>
    <w:rsid w:val="002701E5"/>
    <w:rsid w:val="002706CE"/>
    <w:rsid w:val="00270996"/>
    <w:rsid w:val="00270AA7"/>
    <w:rsid w:val="002712CA"/>
    <w:rsid w:val="00271AC6"/>
    <w:rsid w:val="002727F8"/>
    <w:rsid w:val="0027284C"/>
    <w:rsid w:val="00272D08"/>
    <w:rsid w:val="002740D1"/>
    <w:rsid w:val="00275930"/>
    <w:rsid w:val="00275E90"/>
    <w:rsid w:val="00276818"/>
    <w:rsid w:val="002769F5"/>
    <w:rsid w:val="00276C26"/>
    <w:rsid w:val="002771E5"/>
    <w:rsid w:val="00277C33"/>
    <w:rsid w:val="00277E84"/>
    <w:rsid w:val="002800D6"/>
    <w:rsid w:val="00283173"/>
    <w:rsid w:val="002831AA"/>
    <w:rsid w:val="00283ADA"/>
    <w:rsid w:val="002841F0"/>
    <w:rsid w:val="00285940"/>
    <w:rsid w:val="00286228"/>
    <w:rsid w:val="00287726"/>
    <w:rsid w:val="002909F3"/>
    <w:rsid w:val="00290AA7"/>
    <w:rsid w:val="0029105A"/>
    <w:rsid w:val="002911A0"/>
    <w:rsid w:val="00291622"/>
    <w:rsid w:val="00291658"/>
    <w:rsid w:val="0029234F"/>
    <w:rsid w:val="00292BAC"/>
    <w:rsid w:val="0029396A"/>
    <w:rsid w:val="00293CE7"/>
    <w:rsid w:val="00293F55"/>
    <w:rsid w:val="00294088"/>
    <w:rsid w:val="002944CA"/>
    <w:rsid w:val="00294591"/>
    <w:rsid w:val="002954B6"/>
    <w:rsid w:val="00295A7D"/>
    <w:rsid w:val="002960E2"/>
    <w:rsid w:val="00296136"/>
    <w:rsid w:val="00297159"/>
    <w:rsid w:val="002971D5"/>
    <w:rsid w:val="00297E69"/>
    <w:rsid w:val="002A0295"/>
    <w:rsid w:val="002A0B53"/>
    <w:rsid w:val="002A0C3F"/>
    <w:rsid w:val="002A1444"/>
    <w:rsid w:val="002A15F7"/>
    <w:rsid w:val="002A1902"/>
    <w:rsid w:val="002A1A52"/>
    <w:rsid w:val="002A2046"/>
    <w:rsid w:val="002A2A14"/>
    <w:rsid w:val="002A2B3D"/>
    <w:rsid w:val="002A2E02"/>
    <w:rsid w:val="002A302A"/>
    <w:rsid w:val="002A3403"/>
    <w:rsid w:val="002A368C"/>
    <w:rsid w:val="002A36E6"/>
    <w:rsid w:val="002A5174"/>
    <w:rsid w:val="002A5177"/>
    <w:rsid w:val="002A53D9"/>
    <w:rsid w:val="002A5CFA"/>
    <w:rsid w:val="002A6704"/>
    <w:rsid w:val="002A6D44"/>
    <w:rsid w:val="002A72B4"/>
    <w:rsid w:val="002A72C5"/>
    <w:rsid w:val="002A72E6"/>
    <w:rsid w:val="002A7718"/>
    <w:rsid w:val="002B07FE"/>
    <w:rsid w:val="002B0A90"/>
    <w:rsid w:val="002B1112"/>
    <w:rsid w:val="002B1473"/>
    <w:rsid w:val="002B1678"/>
    <w:rsid w:val="002B16E2"/>
    <w:rsid w:val="002B1709"/>
    <w:rsid w:val="002B1A46"/>
    <w:rsid w:val="002B1D2D"/>
    <w:rsid w:val="002B2299"/>
    <w:rsid w:val="002B34BC"/>
    <w:rsid w:val="002B3AE4"/>
    <w:rsid w:val="002B3F9C"/>
    <w:rsid w:val="002B4283"/>
    <w:rsid w:val="002B4564"/>
    <w:rsid w:val="002B662C"/>
    <w:rsid w:val="002B6834"/>
    <w:rsid w:val="002B68F2"/>
    <w:rsid w:val="002B73F7"/>
    <w:rsid w:val="002B7409"/>
    <w:rsid w:val="002C0215"/>
    <w:rsid w:val="002C05CA"/>
    <w:rsid w:val="002C0BCD"/>
    <w:rsid w:val="002C14EB"/>
    <w:rsid w:val="002C1C9E"/>
    <w:rsid w:val="002C1EBB"/>
    <w:rsid w:val="002C2637"/>
    <w:rsid w:val="002C376E"/>
    <w:rsid w:val="002C3BC3"/>
    <w:rsid w:val="002C3C4D"/>
    <w:rsid w:val="002C412C"/>
    <w:rsid w:val="002C4991"/>
    <w:rsid w:val="002C4E53"/>
    <w:rsid w:val="002C4FA6"/>
    <w:rsid w:val="002C56F1"/>
    <w:rsid w:val="002C5D9D"/>
    <w:rsid w:val="002C5DC0"/>
    <w:rsid w:val="002C601F"/>
    <w:rsid w:val="002C7084"/>
    <w:rsid w:val="002C7207"/>
    <w:rsid w:val="002C7359"/>
    <w:rsid w:val="002C74CC"/>
    <w:rsid w:val="002C7C44"/>
    <w:rsid w:val="002D0F88"/>
    <w:rsid w:val="002D12F6"/>
    <w:rsid w:val="002D29A4"/>
    <w:rsid w:val="002D2B74"/>
    <w:rsid w:val="002D47DE"/>
    <w:rsid w:val="002D638F"/>
    <w:rsid w:val="002D6DF1"/>
    <w:rsid w:val="002D74D3"/>
    <w:rsid w:val="002E092F"/>
    <w:rsid w:val="002E0E6A"/>
    <w:rsid w:val="002E1157"/>
    <w:rsid w:val="002E1158"/>
    <w:rsid w:val="002E12A9"/>
    <w:rsid w:val="002E325B"/>
    <w:rsid w:val="002E3D2E"/>
    <w:rsid w:val="002E3F22"/>
    <w:rsid w:val="002E4961"/>
    <w:rsid w:val="002E4EE8"/>
    <w:rsid w:val="002E56F7"/>
    <w:rsid w:val="002E5D08"/>
    <w:rsid w:val="002E5D44"/>
    <w:rsid w:val="002E5F93"/>
    <w:rsid w:val="002E62EB"/>
    <w:rsid w:val="002E6B7C"/>
    <w:rsid w:val="002E6C97"/>
    <w:rsid w:val="002E77BA"/>
    <w:rsid w:val="002E7AA7"/>
    <w:rsid w:val="002E7EC5"/>
    <w:rsid w:val="002F0012"/>
    <w:rsid w:val="002F0A6C"/>
    <w:rsid w:val="002F1AE2"/>
    <w:rsid w:val="002F2A19"/>
    <w:rsid w:val="002F2C79"/>
    <w:rsid w:val="002F380F"/>
    <w:rsid w:val="002F3D00"/>
    <w:rsid w:val="002F5BD5"/>
    <w:rsid w:val="002F64D0"/>
    <w:rsid w:val="002F6911"/>
    <w:rsid w:val="002F6E85"/>
    <w:rsid w:val="002F6EEC"/>
    <w:rsid w:val="002F715A"/>
    <w:rsid w:val="002F7CAB"/>
    <w:rsid w:val="003001A6"/>
    <w:rsid w:val="003003CF"/>
    <w:rsid w:val="00300560"/>
    <w:rsid w:val="00300968"/>
    <w:rsid w:val="003014A2"/>
    <w:rsid w:val="00301631"/>
    <w:rsid w:val="00301760"/>
    <w:rsid w:val="00301C91"/>
    <w:rsid w:val="00301EFC"/>
    <w:rsid w:val="0030383B"/>
    <w:rsid w:val="003043F0"/>
    <w:rsid w:val="0030443B"/>
    <w:rsid w:val="00304531"/>
    <w:rsid w:val="003049D8"/>
    <w:rsid w:val="00305446"/>
    <w:rsid w:val="00305A75"/>
    <w:rsid w:val="003068FB"/>
    <w:rsid w:val="00306A70"/>
    <w:rsid w:val="00306B1F"/>
    <w:rsid w:val="0030776D"/>
    <w:rsid w:val="00307BF3"/>
    <w:rsid w:val="003100C2"/>
    <w:rsid w:val="00310287"/>
    <w:rsid w:val="003107B2"/>
    <w:rsid w:val="003108AF"/>
    <w:rsid w:val="003112B4"/>
    <w:rsid w:val="00311453"/>
    <w:rsid w:val="0031155A"/>
    <w:rsid w:val="00311C77"/>
    <w:rsid w:val="003123EA"/>
    <w:rsid w:val="003131EE"/>
    <w:rsid w:val="003135D1"/>
    <w:rsid w:val="003138C2"/>
    <w:rsid w:val="00313A57"/>
    <w:rsid w:val="00313A6F"/>
    <w:rsid w:val="00313BE9"/>
    <w:rsid w:val="003146EC"/>
    <w:rsid w:val="003158BE"/>
    <w:rsid w:val="00316CF3"/>
    <w:rsid w:val="00317701"/>
    <w:rsid w:val="003203F0"/>
    <w:rsid w:val="003207FB"/>
    <w:rsid w:val="003214BF"/>
    <w:rsid w:val="00321ED9"/>
    <w:rsid w:val="0032265F"/>
    <w:rsid w:val="00323307"/>
    <w:rsid w:val="003242A1"/>
    <w:rsid w:val="00324793"/>
    <w:rsid w:val="00324804"/>
    <w:rsid w:val="003254E1"/>
    <w:rsid w:val="003256F0"/>
    <w:rsid w:val="003269DF"/>
    <w:rsid w:val="00326A43"/>
    <w:rsid w:val="00330B53"/>
    <w:rsid w:val="0033147D"/>
    <w:rsid w:val="0033148C"/>
    <w:rsid w:val="003329A2"/>
    <w:rsid w:val="00332AD6"/>
    <w:rsid w:val="00332B4B"/>
    <w:rsid w:val="00333294"/>
    <w:rsid w:val="00333F5D"/>
    <w:rsid w:val="00334969"/>
    <w:rsid w:val="00335039"/>
    <w:rsid w:val="003355BD"/>
    <w:rsid w:val="00335768"/>
    <w:rsid w:val="00337A92"/>
    <w:rsid w:val="00337BD3"/>
    <w:rsid w:val="0034000F"/>
    <w:rsid w:val="0034010D"/>
    <w:rsid w:val="0034067B"/>
    <w:rsid w:val="003407CF"/>
    <w:rsid w:val="00341C38"/>
    <w:rsid w:val="00341E0B"/>
    <w:rsid w:val="00341F8F"/>
    <w:rsid w:val="00342B71"/>
    <w:rsid w:val="00342CA2"/>
    <w:rsid w:val="00342CB3"/>
    <w:rsid w:val="003432A1"/>
    <w:rsid w:val="00343B61"/>
    <w:rsid w:val="003443F1"/>
    <w:rsid w:val="003445F9"/>
    <w:rsid w:val="00344665"/>
    <w:rsid w:val="00344B55"/>
    <w:rsid w:val="00345170"/>
    <w:rsid w:val="003466AB"/>
    <w:rsid w:val="00346AA4"/>
    <w:rsid w:val="00346B6A"/>
    <w:rsid w:val="00347145"/>
    <w:rsid w:val="0034722D"/>
    <w:rsid w:val="003472FD"/>
    <w:rsid w:val="003474EF"/>
    <w:rsid w:val="0034781A"/>
    <w:rsid w:val="00347A4B"/>
    <w:rsid w:val="0035004C"/>
    <w:rsid w:val="00351436"/>
    <w:rsid w:val="00351C1B"/>
    <w:rsid w:val="00351DE5"/>
    <w:rsid w:val="00352E42"/>
    <w:rsid w:val="003533EF"/>
    <w:rsid w:val="00353E6F"/>
    <w:rsid w:val="00353F03"/>
    <w:rsid w:val="003547B7"/>
    <w:rsid w:val="00354874"/>
    <w:rsid w:val="003548BA"/>
    <w:rsid w:val="003548E2"/>
    <w:rsid w:val="00354C8E"/>
    <w:rsid w:val="0035599C"/>
    <w:rsid w:val="00355FA1"/>
    <w:rsid w:val="003560F0"/>
    <w:rsid w:val="00356613"/>
    <w:rsid w:val="003574BC"/>
    <w:rsid w:val="00357E6F"/>
    <w:rsid w:val="00360359"/>
    <w:rsid w:val="0036048A"/>
    <w:rsid w:val="0036061F"/>
    <w:rsid w:val="00360AE8"/>
    <w:rsid w:val="0036114F"/>
    <w:rsid w:val="00361C83"/>
    <w:rsid w:val="003622F7"/>
    <w:rsid w:val="00362C4F"/>
    <w:rsid w:val="003634C4"/>
    <w:rsid w:val="00363993"/>
    <w:rsid w:val="00363D76"/>
    <w:rsid w:val="0036451C"/>
    <w:rsid w:val="00365444"/>
    <w:rsid w:val="0036583E"/>
    <w:rsid w:val="00365DA4"/>
    <w:rsid w:val="003660F3"/>
    <w:rsid w:val="00366998"/>
    <w:rsid w:val="00366ED6"/>
    <w:rsid w:val="00367407"/>
    <w:rsid w:val="003679EE"/>
    <w:rsid w:val="00367C39"/>
    <w:rsid w:val="003706D2"/>
    <w:rsid w:val="003707FC"/>
    <w:rsid w:val="00370EAF"/>
    <w:rsid w:val="0037136C"/>
    <w:rsid w:val="00372A94"/>
    <w:rsid w:val="00372ACC"/>
    <w:rsid w:val="0037367D"/>
    <w:rsid w:val="003739BF"/>
    <w:rsid w:val="00373A9B"/>
    <w:rsid w:val="00373ADD"/>
    <w:rsid w:val="00374465"/>
    <w:rsid w:val="003747DD"/>
    <w:rsid w:val="00374C02"/>
    <w:rsid w:val="00374C8E"/>
    <w:rsid w:val="003753DE"/>
    <w:rsid w:val="0037652A"/>
    <w:rsid w:val="003767B4"/>
    <w:rsid w:val="00376E4B"/>
    <w:rsid w:val="0037785B"/>
    <w:rsid w:val="00380379"/>
    <w:rsid w:val="003803D8"/>
    <w:rsid w:val="00380457"/>
    <w:rsid w:val="00380DEF"/>
    <w:rsid w:val="00381132"/>
    <w:rsid w:val="00381E09"/>
    <w:rsid w:val="00382F03"/>
    <w:rsid w:val="003832B9"/>
    <w:rsid w:val="003834DF"/>
    <w:rsid w:val="00383D1B"/>
    <w:rsid w:val="00383DFA"/>
    <w:rsid w:val="00383F15"/>
    <w:rsid w:val="003841A4"/>
    <w:rsid w:val="003843FD"/>
    <w:rsid w:val="00384C5E"/>
    <w:rsid w:val="00385DC7"/>
    <w:rsid w:val="0038666C"/>
    <w:rsid w:val="003869AE"/>
    <w:rsid w:val="00387151"/>
    <w:rsid w:val="00390D45"/>
    <w:rsid w:val="00391564"/>
    <w:rsid w:val="00391954"/>
    <w:rsid w:val="00391F12"/>
    <w:rsid w:val="003923A5"/>
    <w:rsid w:val="00392FC0"/>
    <w:rsid w:val="00393101"/>
    <w:rsid w:val="003934A0"/>
    <w:rsid w:val="003939A3"/>
    <w:rsid w:val="00393AFE"/>
    <w:rsid w:val="00393DD1"/>
    <w:rsid w:val="003942C8"/>
    <w:rsid w:val="00394460"/>
    <w:rsid w:val="003945B7"/>
    <w:rsid w:val="003958B8"/>
    <w:rsid w:val="00395E3F"/>
    <w:rsid w:val="00396B2C"/>
    <w:rsid w:val="00397567"/>
    <w:rsid w:val="003A08FC"/>
    <w:rsid w:val="003A0D6C"/>
    <w:rsid w:val="003A0E5F"/>
    <w:rsid w:val="003A0EFF"/>
    <w:rsid w:val="003A13D1"/>
    <w:rsid w:val="003A17CC"/>
    <w:rsid w:val="003A1E06"/>
    <w:rsid w:val="003A32BB"/>
    <w:rsid w:val="003A616B"/>
    <w:rsid w:val="003A63B5"/>
    <w:rsid w:val="003A67F6"/>
    <w:rsid w:val="003A76F4"/>
    <w:rsid w:val="003B1116"/>
    <w:rsid w:val="003B18C9"/>
    <w:rsid w:val="003B1CC3"/>
    <w:rsid w:val="003B2A0E"/>
    <w:rsid w:val="003B36AE"/>
    <w:rsid w:val="003B3A57"/>
    <w:rsid w:val="003B557C"/>
    <w:rsid w:val="003B5A08"/>
    <w:rsid w:val="003B5DAA"/>
    <w:rsid w:val="003B5F92"/>
    <w:rsid w:val="003B69E2"/>
    <w:rsid w:val="003B7C49"/>
    <w:rsid w:val="003B7D68"/>
    <w:rsid w:val="003C01CE"/>
    <w:rsid w:val="003C0D56"/>
    <w:rsid w:val="003C2031"/>
    <w:rsid w:val="003C2AE0"/>
    <w:rsid w:val="003C32AF"/>
    <w:rsid w:val="003C33C3"/>
    <w:rsid w:val="003C36BE"/>
    <w:rsid w:val="003C3946"/>
    <w:rsid w:val="003C4FD1"/>
    <w:rsid w:val="003C529F"/>
    <w:rsid w:val="003C5532"/>
    <w:rsid w:val="003C76C8"/>
    <w:rsid w:val="003C7942"/>
    <w:rsid w:val="003D0B86"/>
    <w:rsid w:val="003D1214"/>
    <w:rsid w:val="003D12C5"/>
    <w:rsid w:val="003D1E9C"/>
    <w:rsid w:val="003D2211"/>
    <w:rsid w:val="003D23F1"/>
    <w:rsid w:val="003D29DD"/>
    <w:rsid w:val="003D3083"/>
    <w:rsid w:val="003D30ED"/>
    <w:rsid w:val="003D3106"/>
    <w:rsid w:val="003D3397"/>
    <w:rsid w:val="003D3588"/>
    <w:rsid w:val="003D366F"/>
    <w:rsid w:val="003D3707"/>
    <w:rsid w:val="003D387A"/>
    <w:rsid w:val="003D39DA"/>
    <w:rsid w:val="003D3B23"/>
    <w:rsid w:val="003D41B6"/>
    <w:rsid w:val="003D41B7"/>
    <w:rsid w:val="003D504C"/>
    <w:rsid w:val="003D546B"/>
    <w:rsid w:val="003D63B5"/>
    <w:rsid w:val="003D65FD"/>
    <w:rsid w:val="003D701E"/>
    <w:rsid w:val="003D7081"/>
    <w:rsid w:val="003D7942"/>
    <w:rsid w:val="003E0041"/>
    <w:rsid w:val="003E0677"/>
    <w:rsid w:val="003E1402"/>
    <w:rsid w:val="003E18D6"/>
    <w:rsid w:val="003E2C0D"/>
    <w:rsid w:val="003E31AF"/>
    <w:rsid w:val="003E36B6"/>
    <w:rsid w:val="003E493B"/>
    <w:rsid w:val="003E4B82"/>
    <w:rsid w:val="003E56DD"/>
    <w:rsid w:val="003E589B"/>
    <w:rsid w:val="003E5A96"/>
    <w:rsid w:val="003E5E44"/>
    <w:rsid w:val="003E5F2A"/>
    <w:rsid w:val="003E60B4"/>
    <w:rsid w:val="003E6268"/>
    <w:rsid w:val="003E69FF"/>
    <w:rsid w:val="003E6D7A"/>
    <w:rsid w:val="003E6E95"/>
    <w:rsid w:val="003E73D3"/>
    <w:rsid w:val="003E7853"/>
    <w:rsid w:val="003E7A08"/>
    <w:rsid w:val="003F07B3"/>
    <w:rsid w:val="003F126E"/>
    <w:rsid w:val="003F178F"/>
    <w:rsid w:val="003F19E5"/>
    <w:rsid w:val="003F2F62"/>
    <w:rsid w:val="003F3EF5"/>
    <w:rsid w:val="003F668B"/>
    <w:rsid w:val="003F6E2F"/>
    <w:rsid w:val="004003C5"/>
    <w:rsid w:val="00400609"/>
    <w:rsid w:val="00400944"/>
    <w:rsid w:val="00400A33"/>
    <w:rsid w:val="00401323"/>
    <w:rsid w:val="004019DB"/>
    <w:rsid w:val="00401BBF"/>
    <w:rsid w:val="00401E22"/>
    <w:rsid w:val="004025C1"/>
    <w:rsid w:val="00402C4A"/>
    <w:rsid w:val="0040312A"/>
    <w:rsid w:val="00404F29"/>
    <w:rsid w:val="0040558B"/>
    <w:rsid w:val="0040586F"/>
    <w:rsid w:val="00405928"/>
    <w:rsid w:val="0040593D"/>
    <w:rsid w:val="00405FC0"/>
    <w:rsid w:val="00406443"/>
    <w:rsid w:val="004067BD"/>
    <w:rsid w:val="0040734A"/>
    <w:rsid w:val="004079F6"/>
    <w:rsid w:val="00407C3B"/>
    <w:rsid w:val="00407D1E"/>
    <w:rsid w:val="0041032B"/>
    <w:rsid w:val="00410799"/>
    <w:rsid w:val="00410AC2"/>
    <w:rsid w:val="00410BA6"/>
    <w:rsid w:val="00411915"/>
    <w:rsid w:val="00411B39"/>
    <w:rsid w:val="00411D1D"/>
    <w:rsid w:val="00412220"/>
    <w:rsid w:val="00412AC9"/>
    <w:rsid w:val="00412FB0"/>
    <w:rsid w:val="004132BA"/>
    <w:rsid w:val="0041356F"/>
    <w:rsid w:val="004139D4"/>
    <w:rsid w:val="004139DB"/>
    <w:rsid w:val="00413D88"/>
    <w:rsid w:val="00414255"/>
    <w:rsid w:val="00414798"/>
    <w:rsid w:val="00414906"/>
    <w:rsid w:val="00414A9F"/>
    <w:rsid w:val="00415A7F"/>
    <w:rsid w:val="00415CBA"/>
    <w:rsid w:val="00415F5A"/>
    <w:rsid w:val="00415F74"/>
    <w:rsid w:val="00416D37"/>
    <w:rsid w:val="00416EC8"/>
    <w:rsid w:val="00417B9F"/>
    <w:rsid w:val="00417D89"/>
    <w:rsid w:val="00420EC4"/>
    <w:rsid w:val="00420F26"/>
    <w:rsid w:val="00421EB9"/>
    <w:rsid w:val="00422426"/>
    <w:rsid w:val="00422829"/>
    <w:rsid w:val="00422DDC"/>
    <w:rsid w:val="004235B1"/>
    <w:rsid w:val="00424BAC"/>
    <w:rsid w:val="0042594D"/>
    <w:rsid w:val="00426262"/>
    <w:rsid w:val="00426F60"/>
    <w:rsid w:val="00427437"/>
    <w:rsid w:val="00427540"/>
    <w:rsid w:val="0043039F"/>
    <w:rsid w:val="00430481"/>
    <w:rsid w:val="00430858"/>
    <w:rsid w:val="00430999"/>
    <w:rsid w:val="00430D66"/>
    <w:rsid w:val="00430E66"/>
    <w:rsid w:val="004310D7"/>
    <w:rsid w:val="00431DC8"/>
    <w:rsid w:val="004323F7"/>
    <w:rsid w:val="00432835"/>
    <w:rsid w:val="0043378B"/>
    <w:rsid w:val="00433E67"/>
    <w:rsid w:val="00434896"/>
    <w:rsid w:val="004355BD"/>
    <w:rsid w:val="004359BA"/>
    <w:rsid w:val="004359C1"/>
    <w:rsid w:val="00435CFB"/>
    <w:rsid w:val="00435E84"/>
    <w:rsid w:val="00436487"/>
    <w:rsid w:val="004379F1"/>
    <w:rsid w:val="004379F8"/>
    <w:rsid w:val="0044033A"/>
    <w:rsid w:val="0044045B"/>
    <w:rsid w:val="00440ABC"/>
    <w:rsid w:val="00440EEC"/>
    <w:rsid w:val="00440F2D"/>
    <w:rsid w:val="00440F79"/>
    <w:rsid w:val="004416C2"/>
    <w:rsid w:val="004423B0"/>
    <w:rsid w:val="0044301B"/>
    <w:rsid w:val="00443766"/>
    <w:rsid w:val="00443AD2"/>
    <w:rsid w:val="00443B7A"/>
    <w:rsid w:val="00443D2A"/>
    <w:rsid w:val="00444182"/>
    <w:rsid w:val="00444EA7"/>
    <w:rsid w:val="00445ECF"/>
    <w:rsid w:val="0044600D"/>
    <w:rsid w:val="004461A6"/>
    <w:rsid w:val="004471C1"/>
    <w:rsid w:val="00447C9B"/>
    <w:rsid w:val="00450F96"/>
    <w:rsid w:val="00451986"/>
    <w:rsid w:val="00452513"/>
    <w:rsid w:val="00452F76"/>
    <w:rsid w:val="004532DB"/>
    <w:rsid w:val="00453AE1"/>
    <w:rsid w:val="00453B60"/>
    <w:rsid w:val="00453F50"/>
    <w:rsid w:val="0045445B"/>
    <w:rsid w:val="00454773"/>
    <w:rsid w:val="00454BDA"/>
    <w:rsid w:val="00454FB7"/>
    <w:rsid w:val="0045551A"/>
    <w:rsid w:val="004556CC"/>
    <w:rsid w:val="004563D7"/>
    <w:rsid w:val="00456968"/>
    <w:rsid w:val="00457163"/>
    <w:rsid w:val="00457378"/>
    <w:rsid w:val="0045781B"/>
    <w:rsid w:val="00457F2F"/>
    <w:rsid w:val="00460CEF"/>
    <w:rsid w:val="00462598"/>
    <w:rsid w:val="00462919"/>
    <w:rsid w:val="00462B6A"/>
    <w:rsid w:val="004632FE"/>
    <w:rsid w:val="004638B6"/>
    <w:rsid w:val="00463C29"/>
    <w:rsid w:val="00464284"/>
    <w:rsid w:val="00464F1A"/>
    <w:rsid w:val="0046527D"/>
    <w:rsid w:val="0046538B"/>
    <w:rsid w:val="004656C2"/>
    <w:rsid w:val="0046592E"/>
    <w:rsid w:val="00466608"/>
    <w:rsid w:val="00466950"/>
    <w:rsid w:val="004678C6"/>
    <w:rsid w:val="00467D24"/>
    <w:rsid w:val="0047014C"/>
    <w:rsid w:val="0047076D"/>
    <w:rsid w:val="004709B4"/>
    <w:rsid w:val="00471051"/>
    <w:rsid w:val="0047106F"/>
    <w:rsid w:val="00471132"/>
    <w:rsid w:val="00471684"/>
    <w:rsid w:val="00471B8E"/>
    <w:rsid w:val="00471D36"/>
    <w:rsid w:val="004724F7"/>
    <w:rsid w:val="004732C1"/>
    <w:rsid w:val="004737E0"/>
    <w:rsid w:val="004741D2"/>
    <w:rsid w:val="004747B0"/>
    <w:rsid w:val="00476755"/>
    <w:rsid w:val="00476A1A"/>
    <w:rsid w:val="00476DA8"/>
    <w:rsid w:val="00477E3C"/>
    <w:rsid w:val="00481BB4"/>
    <w:rsid w:val="0048255E"/>
    <w:rsid w:val="004826D6"/>
    <w:rsid w:val="00482705"/>
    <w:rsid w:val="00483940"/>
    <w:rsid w:val="00484950"/>
    <w:rsid w:val="00484BBC"/>
    <w:rsid w:val="00484DB4"/>
    <w:rsid w:val="00485AFA"/>
    <w:rsid w:val="00485D92"/>
    <w:rsid w:val="00485DBE"/>
    <w:rsid w:val="004869C4"/>
    <w:rsid w:val="004904D6"/>
    <w:rsid w:val="004911BF"/>
    <w:rsid w:val="004913B2"/>
    <w:rsid w:val="004916D2"/>
    <w:rsid w:val="00491B42"/>
    <w:rsid w:val="004921D1"/>
    <w:rsid w:val="00492433"/>
    <w:rsid w:val="00493257"/>
    <w:rsid w:val="004934C4"/>
    <w:rsid w:val="00495226"/>
    <w:rsid w:val="0049543B"/>
    <w:rsid w:val="00495C96"/>
    <w:rsid w:val="00497E80"/>
    <w:rsid w:val="00497F42"/>
    <w:rsid w:val="004A0905"/>
    <w:rsid w:val="004A1280"/>
    <w:rsid w:val="004A13EC"/>
    <w:rsid w:val="004A1A96"/>
    <w:rsid w:val="004A3191"/>
    <w:rsid w:val="004A3B29"/>
    <w:rsid w:val="004A40D1"/>
    <w:rsid w:val="004A4A47"/>
    <w:rsid w:val="004A4E2E"/>
    <w:rsid w:val="004A55B0"/>
    <w:rsid w:val="004A5DEE"/>
    <w:rsid w:val="004A6B58"/>
    <w:rsid w:val="004A6C11"/>
    <w:rsid w:val="004A6E09"/>
    <w:rsid w:val="004A705F"/>
    <w:rsid w:val="004A70D2"/>
    <w:rsid w:val="004A7694"/>
    <w:rsid w:val="004A7D01"/>
    <w:rsid w:val="004A7D28"/>
    <w:rsid w:val="004B0BE7"/>
    <w:rsid w:val="004B0C98"/>
    <w:rsid w:val="004B0CA0"/>
    <w:rsid w:val="004B0CCD"/>
    <w:rsid w:val="004B1694"/>
    <w:rsid w:val="004B1E2D"/>
    <w:rsid w:val="004B20F4"/>
    <w:rsid w:val="004B2542"/>
    <w:rsid w:val="004B37E8"/>
    <w:rsid w:val="004B40AA"/>
    <w:rsid w:val="004B4C74"/>
    <w:rsid w:val="004B4E35"/>
    <w:rsid w:val="004B6013"/>
    <w:rsid w:val="004B65A8"/>
    <w:rsid w:val="004B6926"/>
    <w:rsid w:val="004B69C9"/>
    <w:rsid w:val="004B6F00"/>
    <w:rsid w:val="004B7655"/>
    <w:rsid w:val="004B78E5"/>
    <w:rsid w:val="004C092C"/>
    <w:rsid w:val="004C09F4"/>
    <w:rsid w:val="004C11C3"/>
    <w:rsid w:val="004C14DB"/>
    <w:rsid w:val="004C1B54"/>
    <w:rsid w:val="004C1FC0"/>
    <w:rsid w:val="004C1FDD"/>
    <w:rsid w:val="004C2536"/>
    <w:rsid w:val="004C2582"/>
    <w:rsid w:val="004C26BF"/>
    <w:rsid w:val="004C2D4F"/>
    <w:rsid w:val="004C2E16"/>
    <w:rsid w:val="004C2E31"/>
    <w:rsid w:val="004C2E56"/>
    <w:rsid w:val="004C2EA8"/>
    <w:rsid w:val="004C3221"/>
    <w:rsid w:val="004C325E"/>
    <w:rsid w:val="004C501A"/>
    <w:rsid w:val="004C5A8C"/>
    <w:rsid w:val="004C67E3"/>
    <w:rsid w:val="004C6EFB"/>
    <w:rsid w:val="004C7253"/>
    <w:rsid w:val="004C74B1"/>
    <w:rsid w:val="004C77A4"/>
    <w:rsid w:val="004C7F3A"/>
    <w:rsid w:val="004D0488"/>
    <w:rsid w:val="004D0C7E"/>
    <w:rsid w:val="004D15FB"/>
    <w:rsid w:val="004D17A1"/>
    <w:rsid w:val="004D2352"/>
    <w:rsid w:val="004D2445"/>
    <w:rsid w:val="004D31ED"/>
    <w:rsid w:val="004D350C"/>
    <w:rsid w:val="004D3557"/>
    <w:rsid w:val="004D4E2B"/>
    <w:rsid w:val="004D5B89"/>
    <w:rsid w:val="004D6797"/>
    <w:rsid w:val="004D6CDE"/>
    <w:rsid w:val="004D6E78"/>
    <w:rsid w:val="004D7162"/>
    <w:rsid w:val="004D76C7"/>
    <w:rsid w:val="004D7EAB"/>
    <w:rsid w:val="004E1A81"/>
    <w:rsid w:val="004E31E7"/>
    <w:rsid w:val="004E346F"/>
    <w:rsid w:val="004E3817"/>
    <w:rsid w:val="004E3C3C"/>
    <w:rsid w:val="004E3FD0"/>
    <w:rsid w:val="004E40FF"/>
    <w:rsid w:val="004E4713"/>
    <w:rsid w:val="004E485B"/>
    <w:rsid w:val="004E4AAC"/>
    <w:rsid w:val="004E4CBC"/>
    <w:rsid w:val="004E4D71"/>
    <w:rsid w:val="004E581E"/>
    <w:rsid w:val="004E6BDE"/>
    <w:rsid w:val="004E6D5D"/>
    <w:rsid w:val="004E75CF"/>
    <w:rsid w:val="004E7778"/>
    <w:rsid w:val="004E7E62"/>
    <w:rsid w:val="004F03EF"/>
    <w:rsid w:val="004F0707"/>
    <w:rsid w:val="004F074E"/>
    <w:rsid w:val="004F0896"/>
    <w:rsid w:val="004F09CD"/>
    <w:rsid w:val="004F0AA2"/>
    <w:rsid w:val="004F25F5"/>
    <w:rsid w:val="004F2748"/>
    <w:rsid w:val="004F2922"/>
    <w:rsid w:val="004F3FF1"/>
    <w:rsid w:val="004F459D"/>
    <w:rsid w:val="004F4A8A"/>
    <w:rsid w:val="004F5034"/>
    <w:rsid w:val="004F53E9"/>
    <w:rsid w:val="004F6937"/>
    <w:rsid w:val="004F6BDA"/>
    <w:rsid w:val="004F6C56"/>
    <w:rsid w:val="005003F0"/>
    <w:rsid w:val="00500541"/>
    <w:rsid w:val="00500647"/>
    <w:rsid w:val="00500667"/>
    <w:rsid w:val="005012CF"/>
    <w:rsid w:val="00501556"/>
    <w:rsid w:val="00502285"/>
    <w:rsid w:val="005032AB"/>
    <w:rsid w:val="005047EB"/>
    <w:rsid w:val="005049B5"/>
    <w:rsid w:val="005069AD"/>
    <w:rsid w:val="00506AEB"/>
    <w:rsid w:val="00507D46"/>
    <w:rsid w:val="00507EBE"/>
    <w:rsid w:val="005106C5"/>
    <w:rsid w:val="00510C92"/>
    <w:rsid w:val="005126ED"/>
    <w:rsid w:val="0051294F"/>
    <w:rsid w:val="00512ABF"/>
    <w:rsid w:val="00512CBE"/>
    <w:rsid w:val="00512D6B"/>
    <w:rsid w:val="00512F45"/>
    <w:rsid w:val="0051356F"/>
    <w:rsid w:val="005137F7"/>
    <w:rsid w:val="00513EAF"/>
    <w:rsid w:val="00514434"/>
    <w:rsid w:val="0051450C"/>
    <w:rsid w:val="00514A04"/>
    <w:rsid w:val="00514E8F"/>
    <w:rsid w:val="00514EC9"/>
    <w:rsid w:val="0051528B"/>
    <w:rsid w:val="00515B6D"/>
    <w:rsid w:val="00515B86"/>
    <w:rsid w:val="00515CD9"/>
    <w:rsid w:val="005170E1"/>
    <w:rsid w:val="0051760F"/>
    <w:rsid w:val="00517B61"/>
    <w:rsid w:val="00520B1B"/>
    <w:rsid w:val="00521552"/>
    <w:rsid w:val="00521682"/>
    <w:rsid w:val="00521972"/>
    <w:rsid w:val="00523A53"/>
    <w:rsid w:val="0052413D"/>
    <w:rsid w:val="005242D3"/>
    <w:rsid w:val="005252B6"/>
    <w:rsid w:val="0052546C"/>
    <w:rsid w:val="005254FA"/>
    <w:rsid w:val="00526192"/>
    <w:rsid w:val="005275C5"/>
    <w:rsid w:val="00527876"/>
    <w:rsid w:val="00527A23"/>
    <w:rsid w:val="00530039"/>
    <w:rsid w:val="005302AF"/>
    <w:rsid w:val="0053046C"/>
    <w:rsid w:val="0053072D"/>
    <w:rsid w:val="00530810"/>
    <w:rsid w:val="00530821"/>
    <w:rsid w:val="005314C7"/>
    <w:rsid w:val="00531FCC"/>
    <w:rsid w:val="00532AE7"/>
    <w:rsid w:val="00533204"/>
    <w:rsid w:val="00533616"/>
    <w:rsid w:val="00533929"/>
    <w:rsid w:val="005339F3"/>
    <w:rsid w:val="005341D2"/>
    <w:rsid w:val="0053512B"/>
    <w:rsid w:val="00535883"/>
    <w:rsid w:val="00535A9A"/>
    <w:rsid w:val="00535B14"/>
    <w:rsid w:val="00535EA6"/>
    <w:rsid w:val="00536144"/>
    <w:rsid w:val="0054001A"/>
    <w:rsid w:val="0054023E"/>
    <w:rsid w:val="00540586"/>
    <w:rsid w:val="00540D6E"/>
    <w:rsid w:val="00541513"/>
    <w:rsid w:val="005416BA"/>
    <w:rsid w:val="0054180F"/>
    <w:rsid w:val="00541F84"/>
    <w:rsid w:val="00542360"/>
    <w:rsid w:val="00542AB0"/>
    <w:rsid w:val="005432FE"/>
    <w:rsid w:val="00543351"/>
    <w:rsid w:val="00543541"/>
    <w:rsid w:val="00543E19"/>
    <w:rsid w:val="0054443E"/>
    <w:rsid w:val="005449CA"/>
    <w:rsid w:val="00544A15"/>
    <w:rsid w:val="0054505B"/>
    <w:rsid w:val="005451A2"/>
    <w:rsid w:val="005457F9"/>
    <w:rsid w:val="00545A3C"/>
    <w:rsid w:val="005465FA"/>
    <w:rsid w:val="005469C6"/>
    <w:rsid w:val="00546A1B"/>
    <w:rsid w:val="00546DFA"/>
    <w:rsid w:val="00546F4D"/>
    <w:rsid w:val="005473DC"/>
    <w:rsid w:val="00547672"/>
    <w:rsid w:val="00547F47"/>
    <w:rsid w:val="00551137"/>
    <w:rsid w:val="005512AE"/>
    <w:rsid w:val="005516AA"/>
    <w:rsid w:val="0055183B"/>
    <w:rsid w:val="005522EC"/>
    <w:rsid w:val="00552BFC"/>
    <w:rsid w:val="00552FA4"/>
    <w:rsid w:val="0055319A"/>
    <w:rsid w:val="0055323B"/>
    <w:rsid w:val="005535B1"/>
    <w:rsid w:val="00553602"/>
    <w:rsid w:val="00553B49"/>
    <w:rsid w:val="005551D8"/>
    <w:rsid w:val="0055624B"/>
    <w:rsid w:val="005565B4"/>
    <w:rsid w:val="00556968"/>
    <w:rsid w:val="0055732D"/>
    <w:rsid w:val="00557774"/>
    <w:rsid w:val="00557793"/>
    <w:rsid w:val="00557F63"/>
    <w:rsid w:val="00560089"/>
    <w:rsid w:val="00560E0A"/>
    <w:rsid w:val="00561A4B"/>
    <w:rsid w:val="00561B12"/>
    <w:rsid w:val="00561ECF"/>
    <w:rsid w:val="005629DE"/>
    <w:rsid w:val="00562BCF"/>
    <w:rsid w:val="005640DF"/>
    <w:rsid w:val="0056456D"/>
    <w:rsid w:val="005647B8"/>
    <w:rsid w:val="005648A3"/>
    <w:rsid w:val="00565B8D"/>
    <w:rsid w:val="0056614C"/>
    <w:rsid w:val="005673A1"/>
    <w:rsid w:val="00567524"/>
    <w:rsid w:val="005676E6"/>
    <w:rsid w:val="00567975"/>
    <w:rsid w:val="00567AA7"/>
    <w:rsid w:val="005700E1"/>
    <w:rsid w:val="00570126"/>
    <w:rsid w:val="00570447"/>
    <w:rsid w:val="00570A40"/>
    <w:rsid w:val="00570E46"/>
    <w:rsid w:val="005718E2"/>
    <w:rsid w:val="00571EAA"/>
    <w:rsid w:val="00572ABA"/>
    <w:rsid w:val="00572D69"/>
    <w:rsid w:val="00572F5C"/>
    <w:rsid w:val="00572FDA"/>
    <w:rsid w:val="00572FE8"/>
    <w:rsid w:val="005737D9"/>
    <w:rsid w:val="00573864"/>
    <w:rsid w:val="00574A79"/>
    <w:rsid w:val="00574A9C"/>
    <w:rsid w:val="00574ED7"/>
    <w:rsid w:val="00574F3F"/>
    <w:rsid w:val="005751EA"/>
    <w:rsid w:val="0057598E"/>
    <w:rsid w:val="00575A25"/>
    <w:rsid w:val="00575C0B"/>
    <w:rsid w:val="005766B3"/>
    <w:rsid w:val="005768D0"/>
    <w:rsid w:val="00577969"/>
    <w:rsid w:val="00577A64"/>
    <w:rsid w:val="00580158"/>
    <w:rsid w:val="005802E9"/>
    <w:rsid w:val="005809A0"/>
    <w:rsid w:val="00581DEE"/>
    <w:rsid w:val="005825BF"/>
    <w:rsid w:val="00582AB3"/>
    <w:rsid w:val="00583DB6"/>
    <w:rsid w:val="0058482A"/>
    <w:rsid w:val="00584879"/>
    <w:rsid w:val="00584AE8"/>
    <w:rsid w:val="00584D0A"/>
    <w:rsid w:val="00584E6D"/>
    <w:rsid w:val="00585CCB"/>
    <w:rsid w:val="005862FA"/>
    <w:rsid w:val="0058696C"/>
    <w:rsid w:val="00586D8C"/>
    <w:rsid w:val="00590CB8"/>
    <w:rsid w:val="005916B0"/>
    <w:rsid w:val="00591A29"/>
    <w:rsid w:val="00591C9D"/>
    <w:rsid w:val="005920A4"/>
    <w:rsid w:val="005923BB"/>
    <w:rsid w:val="00592A50"/>
    <w:rsid w:val="0059314F"/>
    <w:rsid w:val="00593D82"/>
    <w:rsid w:val="00593E1C"/>
    <w:rsid w:val="005949F4"/>
    <w:rsid w:val="005951D3"/>
    <w:rsid w:val="00595315"/>
    <w:rsid w:val="00595460"/>
    <w:rsid w:val="00595525"/>
    <w:rsid w:val="00595675"/>
    <w:rsid w:val="00595883"/>
    <w:rsid w:val="005977F7"/>
    <w:rsid w:val="005978B5"/>
    <w:rsid w:val="00597A3F"/>
    <w:rsid w:val="005A0A65"/>
    <w:rsid w:val="005A0D67"/>
    <w:rsid w:val="005A1342"/>
    <w:rsid w:val="005A1DC1"/>
    <w:rsid w:val="005A1E17"/>
    <w:rsid w:val="005A1EE5"/>
    <w:rsid w:val="005A287D"/>
    <w:rsid w:val="005A2B48"/>
    <w:rsid w:val="005A37C9"/>
    <w:rsid w:val="005A3F67"/>
    <w:rsid w:val="005A4117"/>
    <w:rsid w:val="005A4229"/>
    <w:rsid w:val="005A440F"/>
    <w:rsid w:val="005A4938"/>
    <w:rsid w:val="005A4F2F"/>
    <w:rsid w:val="005A504A"/>
    <w:rsid w:val="005A6353"/>
    <w:rsid w:val="005A6475"/>
    <w:rsid w:val="005A70A2"/>
    <w:rsid w:val="005A7374"/>
    <w:rsid w:val="005A7423"/>
    <w:rsid w:val="005A76ED"/>
    <w:rsid w:val="005A7885"/>
    <w:rsid w:val="005A7BFA"/>
    <w:rsid w:val="005A7D48"/>
    <w:rsid w:val="005B0305"/>
    <w:rsid w:val="005B0490"/>
    <w:rsid w:val="005B0B24"/>
    <w:rsid w:val="005B1B41"/>
    <w:rsid w:val="005B1F75"/>
    <w:rsid w:val="005B24B4"/>
    <w:rsid w:val="005B2B22"/>
    <w:rsid w:val="005B2D0A"/>
    <w:rsid w:val="005B3290"/>
    <w:rsid w:val="005B3CD9"/>
    <w:rsid w:val="005B3D2E"/>
    <w:rsid w:val="005B3D67"/>
    <w:rsid w:val="005B51D9"/>
    <w:rsid w:val="005B599A"/>
    <w:rsid w:val="005B5B7A"/>
    <w:rsid w:val="005B6202"/>
    <w:rsid w:val="005B6484"/>
    <w:rsid w:val="005B64C6"/>
    <w:rsid w:val="005B64ED"/>
    <w:rsid w:val="005B6A7D"/>
    <w:rsid w:val="005B6E50"/>
    <w:rsid w:val="005B70D1"/>
    <w:rsid w:val="005B70E1"/>
    <w:rsid w:val="005C0551"/>
    <w:rsid w:val="005C0DAD"/>
    <w:rsid w:val="005C1CC7"/>
    <w:rsid w:val="005C2657"/>
    <w:rsid w:val="005C2990"/>
    <w:rsid w:val="005C2997"/>
    <w:rsid w:val="005C483F"/>
    <w:rsid w:val="005C4B53"/>
    <w:rsid w:val="005C58E7"/>
    <w:rsid w:val="005C6177"/>
    <w:rsid w:val="005C657E"/>
    <w:rsid w:val="005C7CDB"/>
    <w:rsid w:val="005D120C"/>
    <w:rsid w:val="005D1410"/>
    <w:rsid w:val="005D1E12"/>
    <w:rsid w:val="005D234D"/>
    <w:rsid w:val="005D28D7"/>
    <w:rsid w:val="005D31B5"/>
    <w:rsid w:val="005D39F1"/>
    <w:rsid w:val="005D3D9D"/>
    <w:rsid w:val="005D3DB8"/>
    <w:rsid w:val="005D43F9"/>
    <w:rsid w:val="005D4DEC"/>
    <w:rsid w:val="005D5D5D"/>
    <w:rsid w:val="005D6210"/>
    <w:rsid w:val="005D6E2B"/>
    <w:rsid w:val="005D7114"/>
    <w:rsid w:val="005D7556"/>
    <w:rsid w:val="005D779E"/>
    <w:rsid w:val="005D784C"/>
    <w:rsid w:val="005E04FF"/>
    <w:rsid w:val="005E1039"/>
    <w:rsid w:val="005E1AA8"/>
    <w:rsid w:val="005E1DBA"/>
    <w:rsid w:val="005E22B8"/>
    <w:rsid w:val="005E2669"/>
    <w:rsid w:val="005E2B87"/>
    <w:rsid w:val="005E2D24"/>
    <w:rsid w:val="005E2D53"/>
    <w:rsid w:val="005E30DD"/>
    <w:rsid w:val="005E3373"/>
    <w:rsid w:val="005E3794"/>
    <w:rsid w:val="005E3A37"/>
    <w:rsid w:val="005E4196"/>
    <w:rsid w:val="005E490B"/>
    <w:rsid w:val="005E4F28"/>
    <w:rsid w:val="005E5228"/>
    <w:rsid w:val="005E531C"/>
    <w:rsid w:val="005E6FA1"/>
    <w:rsid w:val="005E7694"/>
    <w:rsid w:val="005E7B70"/>
    <w:rsid w:val="005F07D2"/>
    <w:rsid w:val="005F081D"/>
    <w:rsid w:val="005F11A3"/>
    <w:rsid w:val="005F1556"/>
    <w:rsid w:val="005F16AD"/>
    <w:rsid w:val="005F26DE"/>
    <w:rsid w:val="005F33D1"/>
    <w:rsid w:val="005F34A6"/>
    <w:rsid w:val="005F387A"/>
    <w:rsid w:val="005F38CE"/>
    <w:rsid w:val="005F426E"/>
    <w:rsid w:val="005F4386"/>
    <w:rsid w:val="005F4755"/>
    <w:rsid w:val="005F4C43"/>
    <w:rsid w:val="005F50A0"/>
    <w:rsid w:val="005F585A"/>
    <w:rsid w:val="005F6F3D"/>
    <w:rsid w:val="005F6FCE"/>
    <w:rsid w:val="005F717B"/>
    <w:rsid w:val="005F7564"/>
    <w:rsid w:val="005F7770"/>
    <w:rsid w:val="005F794D"/>
    <w:rsid w:val="005F7A3D"/>
    <w:rsid w:val="0060012B"/>
    <w:rsid w:val="006011D5"/>
    <w:rsid w:val="00602612"/>
    <w:rsid w:val="00603A8A"/>
    <w:rsid w:val="00603B79"/>
    <w:rsid w:val="00604ECD"/>
    <w:rsid w:val="006054CE"/>
    <w:rsid w:val="006056B4"/>
    <w:rsid w:val="00605791"/>
    <w:rsid w:val="00605BE7"/>
    <w:rsid w:val="006060BE"/>
    <w:rsid w:val="0060658C"/>
    <w:rsid w:val="00606CC2"/>
    <w:rsid w:val="0060739C"/>
    <w:rsid w:val="00610066"/>
    <w:rsid w:val="006106EE"/>
    <w:rsid w:val="006108EC"/>
    <w:rsid w:val="0061098E"/>
    <w:rsid w:val="00610FC5"/>
    <w:rsid w:val="00612089"/>
    <w:rsid w:val="006122A3"/>
    <w:rsid w:val="00612592"/>
    <w:rsid w:val="00613029"/>
    <w:rsid w:val="006136B3"/>
    <w:rsid w:val="00613D1A"/>
    <w:rsid w:val="00613DAB"/>
    <w:rsid w:val="00615136"/>
    <w:rsid w:val="006151FA"/>
    <w:rsid w:val="0061523F"/>
    <w:rsid w:val="006153B5"/>
    <w:rsid w:val="006160E9"/>
    <w:rsid w:val="00616D2B"/>
    <w:rsid w:val="006173D6"/>
    <w:rsid w:val="006204EB"/>
    <w:rsid w:val="0062098C"/>
    <w:rsid w:val="00621903"/>
    <w:rsid w:val="00621F49"/>
    <w:rsid w:val="006220A3"/>
    <w:rsid w:val="00622A8E"/>
    <w:rsid w:val="00623899"/>
    <w:rsid w:val="00623928"/>
    <w:rsid w:val="00623A76"/>
    <w:rsid w:val="0062419D"/>
    <w:rsid w:val="00625144"/>
    <w:rsid w:val="00625616"/>
    <w:rsid w:val="006256D6"/>
    <w:rsid w:val="006261E3"/>
    <w:rsid w:val="00626216"/>
    <w:rsid w:val="00626308"/>
    <w:rsid w:val="0062650A"/>
    <w:rsid w:val="006265AD"/>
    <w:rsid w:val="006269F6"/>
    <w:rsid w:val="00627A86"/>
    <w:rsid w:val="00630183"/>
    <w:rsid w:val="0063068A"/>
    <w:rsid w:val="0063071E"/>
    <w:rsid w:val="00630721"/>
    <w:rsid w:val="006311A1"/>
    <w:rsid w:val="00632843"/>
    <w:rsid w:val="0063290C"/>
    <w:rsid w:val="00634C8D"/>
    <w:rsid w:val="00634CD6"/>
    <w:rsid w:val="00635CC3"/>
    <w:rsid w:val="00635F44"/>
    <w:rsid w:val="00635F67"/>
    <w:rsid w:val="00636AF1"/>
    <w:rsid w:val="00636C86"/>
    <w:rsid w:val="00636D51"/>
    <w:rsid w:val="006371DF"/>
    <w:rsid w:val="00637F22"/>
    <w:rsid w:val="00637F60"/>
    <w:rsid w:val="00640982"/>
    <w:rsid w:val="006417E3"/>
    <w:rsid w:val="00641B31"/>
    <w:rsid w:val="00642625"/>
    <w:rsid w:val="00642B46"/>
    <w:rsid w:val="00643242"/>
    <w:rsid w:val="006432C7"/>
    <w:rsid w:val="00643AD3"/>
    <w:rsid w:val="00643CC6"/>
    <w:rsid w:val="00644042"/>
    <w:rsid w:val="006448E5"/>
    <w:rsid w:val="006451A1"/>
    <w:rsid w:val="0064572A"/>
    <w:rsid w:val="0064683B"/>
    <w:rsid w:val="0064743B"/>
    <w:rsid w:val="00647B99"/>
    <w:rsid w:val="00647EAC"/>
    <w:rsid w:val="00647EF1"/>
    <w:rsid w:val="0065016F"/>
    <w:rsid w:val="006505F6"/>
    <w:rsid w:val="006519DA"/>
    <w:rsid w:val="00652482"/>
    <w:rsid w:val="006529B9"/>
    <w:rsid w:val="00653562"/>
    <w:rsid w:val="0065401D"/>
    <w:rsid w:val="0065496D"/>
    <w:rsid w:val="0065503D"/>
    <w:rsid w:val="006551A2"/>
    <w:rsid w:val="0065530E"/>
    <w:rsid w:val="00656B7B"/>
    <w:rsid w:val="00657591"/>
    <w:rsid w:val="006577FF"/>
    <w:rsid w:val="00657ECA"/>
    <w:rsid w:val="006609F2"/>
    <w:rsid w:val="00661BBB"/>
    <w:rsid w:val="00661BFC"/>
    <w:rsid w:val="00662820"/>
    <w:rsid w:val="0066284A"/>
    <w:rsid w:val="00662C74"/>
    <w:rsid w:val="006630A8"/>
    <w:rsid w:val="00663239"/>
    <w:rsid w:val="0066328B"/>
    <w:rsid w:val="00663DEE"/>
    <w:rsid w:val="00664427"/>
    <w:rsid w:val="0066451F"/>
    <w:rsid w:val="006645F5"/>
    <w:rsid w:val="006654CD"/>
    <w:rsid w:val="0066648D"/>
    <w:rsid w:val="00666507"/>
    <w:rsid w:val="006665D2"/>
    <w:rsid w:val="006676AE"/>
    <w:rsid w:val="00667761"/>
    <w:rsid w:val="00670326"/>
    <w:rsid w:val="006707BE"/>
    <w:rsid w:val="0067115B"/>
    <w:rsid w:val="006724EE"/>
    <w:rsid w:val="00672587"/>
    <w:rsid w:val="00672991"/>
    <w:rsid w:val="006730A3"/>
    <w:rsid w:val="006739C1"/>
    <w:rsid w:val="006740B1"/>
    <w:rsid w:val="006742BE"/>
    <w:rsid w:val="006754D2"/>
    <w:rsid w:val="0067573B"/>
    <w:rsid w:val="006767BC"/>
    <w:rsid w:val="00676B77"/>
    <w:rsid w:val="00677068"/>
    <w:rsid w:val="00677269"/>
    <w:rsid w:val="00677A1C"/>
    <w:rsid w:val="006803A9"/>
    <w:rsid w:val="00680A24"/>
    <w:rsid w:val="00680D7C"/>
    <w:rsid w:val="006810F5"/>
    <w:rsid w:val="0068199C"/>
    <w:rsid w:val="006820A9"/>
    <w:rsid w:val="006822DD"/>
    <w:rsid w:val="006824DB"/>
    <w:rsid w:val="00682844"/>
    <w:rsid w:val="00682884"/>
    <w:rsid w:val="00682994"/>
    <w:rsid w:val="00682F97"/>
    <w:rsid w:val="00683298"/>
    <w:rsid w:val="00683416"/>
    <w:rsid w:val="006836B8"/>
    <w:rsid w:val="00683FF2"/>
    <w:rsid w:val="0068400E"/>
    <w:rsid w:val="006840DB"/>
    <w:rsid w:val="006847EB"/>
    <w:rsid w:val="00684A17"/>
    <w:rsid w:val="00684B7E"/>
    <w:rsid w:val="00685997"/>
    <w:rsid w:val="00686374"/>
    <w:rsid w:val="00686B36"/>
    <w:rsid w:val="00687287"/>
    <w:rsid w:val="00690606"/>
    <w:rsid w:val="00690BDA"/>
    <w:rsid w:val="00690EA3"/>
    <w:rsid w:val="00692532"/>
    <w:rsid w:val="00694DB4"/>
    <w:rsid w:val="0069541D"/>
    <w:rsid w:val="00695549"/>
    <w:rsid w:val="006960C2"/>
    <w:rsid w:val="006964A3"/>
    <w:rsid w:val="00696D85"/>
    <w:rsid w:val="006A0152"/>
    <w:rsid w:val="006A05C2"/>
    <w:rsid w:val="006A07AA"/>
    <w:rsid w:val="006A1518"/>
    <w:rsid w:val="006A4A7A"/>
    <w:rsid w:val="006A5EBD"/>
    <w:rsid w:val="006A5FDF"/>
    <w:rsid w:val="006A6CD4"/>
    <w:rsid w:val="006A769E"/>
    <w:rsid w:val="006A7750"/>
    <w:rsid w:val="006B0712"/>
    <w:rsid w:val="006B0CB3"/>
    <w:rsid w:val="006B0CCE"/>
    <w:rsid w:val="006B0FE8"/>
    <w:rsid w:val="006B15DD"/>
    <w:rsid w:val="006B1647"/>
    <w:rsid w:val="006B269B"/>
    <w:rsid w:val="006B2B8E"/>
    <w:rsid w:val="006B2BAF"/>
    <w:rsid w:val="006B2CA9"/>
    <w:rsid w:val="006B2E84"/>
    <w:rsid w:val="006B2EA5"/>
    <w:rsid w:val="006B3063"/>
    <w:rsid w:val="006B3276"/>
    <w:rsid w:val="006B373B"/>
    <w:rsid w:val="006B4F00"/>
    <w:rsid w:val="006B52C8"/>
    <w:rsid w:val="006B5771"/>
    <w:rsid w:val="006B62F5"/>
    <w:rsid w:val="006B792E"/>
    <w:rsid w:val="006C0406"/>
    <w:rsid w:val="006C133C"/>
    <w:rsid w:val="006C13D4"/>
    <w:rsid w:val="006C140B"/>
    <w:rsid w:val="006C21B7"/>
    <w:rsid w:val="006C294C"/>
    <w:rsid w:val="006C2FDB"/>
    <w:rsid w:val="006C3E59"/>
    <w:rsid w:val="006C42DA"/>
    <w:rsid w:val="006C439E"/>
    <w:rsid w:val="006C449E"/>
    <w:rsid w:val="006C4654"/>
    <w:rsid w:val="006C4709"/>
    <w:rsid w:val="006C4D65"/>
    <w:rsid w:val="006C4F1A"/>
    <w:rsid w:val="006C5B39"/>
    <w:rsid w:val="006C5D11"/>
    <w:rsid w:val="006C5FB9"/>
    <w:rsid w:val="006C6FCE"/>
    <w:rsid w:val="006C712F"/>
    <w:rsid w:val="006C7796"/>
    <w:rsid w:val="006C7D93"/>
    <w:rsid w:val="006D0CFB"/>
    <w:rsid w:val="006D121F"/>
    <w:rsid w:val="006D13F6"/>
    <w:rsid w:val="006D14FB"/>
    <w:rsid w:val="006D161D"/>
    <w:rsid w:val="006D16FB"/>
    <w:rsid w:val="006D1D0C"/>
    <w:rsid w:val="006D1D7A"/>
    <w:rsid w:val="006D2440"/>
    <w:rsid w:val="006D2636"/>
    <w:rsid w:val="006D2918"/>
    <w:rsid w:val="006D3495"/>
    <w:rsid w:val="006D500B"/>
    <w:rsid w:val="006D59DE"/>
    <w:rsid w:val="006D59EE"/>
    <w:rsid w:val="006D62A0"/>
    <w:rsid w:val="006D65FB"/>
    <w:rsid w:val="006D68B1"/>
    <w:rsid w:val="006D6C0A"/>
    <w:rsid w:val="006D7500"/>
    <w:rsid w:val="006E0714"/>
    <w:rsid w:val="006E0A4B"/>
    <w:rsid w:val="006E177D"/>
    <w:rsid w:val="006E20BD"/>
    <w:rsid w:val="006E2D42"/>
    <w:rsid w:val="006E36FE"/>
    <w:rsid w:val="006E3BB0"/>
    <w:rsid w:val="006E3C1D"/>
    <w:rsid w:val="006E3F6C"/>
    <w:rsid w:val="006E4D01"/>
    <w:rsid w:val="006E520D"/>
    <w:rsid w:val="006E5771"/>
    <w:rsid w:val="006E64DB"/>
    <w:rsid w:val="006E6A46"/>
    <w:rsid w:val="006E6C3A"/>
    <w:rsid w:val="006E6CB5"/>
    <w:rsid w:val="006E6D74"/>
    <w:rsid w:val="006E6FF9"/>
    <w:rsid w:val="006F0074"/>
    <w:rsid w:val="006F0205"/>
    <w:rsid w:val="006F02F7"/>
    <w:rsid w:val="006F0967"/>
    <w:rsid w:val="006F154C"/>
    <w:rsid w:val="006F1642"/>
    <w:rsid w:val="006F1767"/>
    <w:rsid w:val="006F1DC3"/>
    <w:rsid w:val="006F1FC0"/>
    <w:rsid w:val="006F2084"/>
    <w:rsid w:val="006F22E4"/>
    <w:rsid w:val="006F28DC"/>
    <w:rsid w:val="006F2A01"/>
    <w:rsid w:val="006F32CD"/>
    <w:rsid w:val="006F42A4"/>
    <w:rsid w:val="006F6045"/>
    <w:rsid w:val="006F63C3"/>
    <w:rsid w:val="006F7DDE"/>
    <w:rsid w:val="007008BE"/>
    <w:rsid w:val="0070160D"/>
    <w:rsid w:val="00701A18"/>
    <w:rsid w:val="007020BA"/>
    <w:rsid w:val="00702244"/>
    <w:rsid w:val="00702311"/>
    <w:rsid w:val="00702374"/>
    <w:rsid w:val="007043C3"/>
    <w:rsid w:val="00704924"/>
    <w:rsid w:val="00704C93"/>
    <w:rsid w:val="00706123"/>
    <w:rsid w:val="00706247"/>
    <w:rsid w:val="0070718D"/>
    <w:rsid w:val="00707211"/>
    <w:rsid w:val="00710291"/>
    <w:rsid w:val="007110C1"/>
    <w:rsid w:val="00711254"/>
    <w:rsid w:val="00711355"/>
    <w:rsid w:val="00711CED"/>
    <w:rsid w:val="007127F7"/>
    <w:rsid w:val="007129A0"/>
    <w:rsid w:val="00712A06"/>
    <w:rsid w:val="0071308E"/>
    <w:rsid w:val="00713663"/>
    <w:rsid w:val="007136CA"/>
    <w:rsid w:val="00713CF7"/>
    <w:rsid w:val="007145C8"/>
    <w:rsid w:val="007146F1"/>
    <w:rsid w:val="00715333"/>
    <w:rsid w:val="00715605"/>
    <w:rsid w:val="00715BBF"/>
    <w:rsid w:val="00715C94"/>
    <w:rsid w:val="00715EBE"/>
    <w:rsid w:val="0071635F"/>
    <w:rsid w:val="00716C76"/>
    <w:rsid w:val="0071705A"/>
    <w:rsid w:val="00717394"/>
    <w:rsid w:val="00720214"/>
    <w:rsid w:val="00720391"/>
    <w:rsid w:val="00720A76"/>
    <w:rsid w:val="00720D57"/>
    <w:rsid w:val="00721687"/>
    <w:rsid w:val="007218CD"/>
    <w:rsid w:val="007233DE"/>
    <w:rsid w:val="00723B5F"/>
    <w:rsid w:val="0072422E"/>
    <w:rsid w:val="00724B93"/>
    <w:rsid w:val="00724BC8"/>
    <w:rsid w:val="00724D4C"/>
    <w:rsid w:val="00726198"/>
    <w:rsid w:val="00726B5A"/>
    <w:rsid w:val="00726E70"/>
    <w:rsid w:val="007274F3"/>
    <w:rsid w:val="00730658"/>
    <w:rsid w:val="00730663"/>
    <w:rsid w:val="00730FC0"/>
    <w:rsid w:val="00731369"/>
    <w:rsid w:val="00731C96"/>
    <w:rsid w:val="00732598"/>
    <w:rsid w:val="00732CDA"/>
    <w:rsid w:val="00733E2F"/>
    <w:rsid w:val="0073474D"/>
    <w:rsid w:val="0073543A"/>
    <w:rsid w:val="0073550E"/>
    <w:rsid w:val="0073573A"/>
    <w:rsid w:val="00735798"/>
    <w:rsid w:val="007359D6"/>
    <w:rsid w:val="00735E90"/>
    <w:rsid w:val="007360C7"/>
    <w:rsid w:val="00736292"/>
    <w:rsid w:val="007362FA"/>
    <w:rsid w:val="00736582"/>
    <w:rsid w:val="00737A72"/>
    <w:rsid w:val="00740457"/>
    <w:rsid w:val="00740830"/>
    <w:rsid w:val="00740BA2"/>
    <w:rsid w:val="00742466"/>
    <w:rsid w:val="00742770"/>
    <w:rsid w:val="00742CD7"/>
    <w:rsid w:val="007430BD"/>
    <w:rsid w:val="0074414C"/>
    <w:rsid w:val="007444FB"/>
    <w:rsid w:val="007444FE"/>
    <w:rsid w:val="00744AD5"/>
    <w:rsid w:val="00744EE3"/>
    <w:rsid w:val="0074542D"/>
    <w:rsid w:val="0074559E"/>
    <w:rsid w:val="00745D2C"/>
    <w:rsid w:val="00746463"/>
    <w:rsid w:val="00746E0F"/>
    <w:rsid w:val="00747AE1"/>
    <w:rsid w:val="00750087"/>
    <w:rsid w:val="007501FB"/>
    <w:rsid w:val="00751051"/>
    <w:rsid w:val="007510D3"/>
    <w:rsid w:val="0075161A"/>
    <w:rsid w:val="00752ECB"/>
    <w:rsid w:val="00753433"/>
    <w:rsid w:val="0075425B"/>
    <w:rsid w:val="0075550A"/>
    <w:rsid w:val="00755920"/>
    <w:rsid w:val="00755BA0"/>
    <w:rsid w:val="0075624E"/>
    <w:rsid w:val="007563AA"/>
    <w:rsid w:val="007567B9"/>
    <w:rsid w:val="00756B7A"/>
    <w:rsid w:val="00757B5A"/>
    <w:rsid w:val="00757F33"/>
    <w:rsid w:val="00760703"/>
    <w:rsid w:val="00761AAD"/>
    <w:rsid w:val="007627CF"/>
    <w:rsid w:val="00762DAD"/>
    <w:rsid w:val="00762DB7"/>
    <w:rsid w:val="0076393A"/>
    <w:rsid w:val="007641C7"/>
    <w:rsid w:val="007641D7"/>
    <w:rsid w:val="0076421C"/>
    <w:rsid w:val="00764231"/>
    <w:rsid w:val="0076450C"/>
    <w:rsid w:val="00764F40"/>
    <w:rsid w:val="0076504F"/>
    <w:rsid w:val="00765312"/>
    <w:rsid w:val="007669E2"/>
    <w:rsid w:val="00767093"/>
    <w:rsid w:val="007675E1"/>
    <w:rsid w:val="0077005B"/>
    <w:rsid w:val="0077059A"/>
    <w:rsid w:val="00771F29"/>
    <w:rsid w:val="0077432C"/>
    <w:rsid w:val="007750DC"/>
    <w:rsid w:val="007750F9"/>
    <w:rsid w:val="00775EAE"/>
    <w:rsid w:val="00777717"/>
    <w:rsid w:val="00777CA2"/>
    <w:rsid w:val="00780548"/>
    <w:rsid w:val="00780B36"/>
    <w:rsid w:val="00781432"/>
    <w:rsid w:val="00781A10"/>
    <w:rsid w:val="00781F44"/>
    <w:rsid w:val="00782BE1"/>
    <w:rsid w:val="007830ED"/>
    <w:rsid w:val="007831AB"/>
    <w:rsid w:val="007834A8"/>
    <w:rsid w:val="007834CD"/>
    <w:rsid w:val="00783BB4"/>
    <w:rsid w:val="007843FA"/>
    <w:rsid w:val="007847E6"/>
    <w:rsid w:val="007854BC"/>
    <w:rsid w:val="00785B3E"/>
    <w:rsid w:val="00785E26"/>
    <w:rsid w:val="0078627B"/>
    <w:rsid w:val="0078657B"/>
    <w:rsid w:val="0078672B"/>
    <w:rsid w:val="00786883"/>
    <w:rsid w:val="007868D2"/>
    <w:rsid w:val="00786DC5"/>
    <w:rsid w:val="00786EA7"/>
    <w:rsid w:val="00787A8A"/>
    <w:rsid w:val="00787B70"/>
    <w:rsid w:val="00787CA8"/>
    <w:rsid w:val="007911A0"/>
    <w:rsid w:val="0079130A"/>
    <w:rsid w:val="00791569"/>
    <w:rsid w:val="00791BFC"/>
    <w:rsid w:val="00791C23"/>
    <w:rsid w:val="00792469"/>
    <w:rsid w:val="007926C3"/>
    <w:rsid w:val="0079431E"/>
    <w:rsid w:val="007951CC"/>
    <w:rsid w:val="00795503"/>
    <w:rsid w:val="007957EB"/>
    <w:rsid w:val="00795E6E"/>
    <w:rsid w:val="00796305"/>
    <w:rsid w:val="00796495"/>
    <w:rsid w:val="007969D3"/>
    <w:rsid w:val="007969E9"/>
    <w:rsid w:val="00797A7A"/>
    <w:rsid w:val="007A0916"/>
    <w:rsid w:val="007A0C2F"/>
    <w:rsid w:val="007A15AD"/>
    <w:rsid w:val="007A17D2"/>
    <w:rsid w:val="007A1953"/>
    <w:rsid w:val="007A24A3"/>
    <w:rsid w:val="007A2C60"/>
    <w:rsid w:val="007A2E58"/>
    <w:rsid w:val="007A3318"/>
    <w:rsid w:val="007A35C2"/>
    <w:rsid w:val="007A3852"/>
    <w:rsid w:val="007A4636"/>
    <w:rsid w:val="007A4917"/>
    <w:rsid w:val="007A4956"/>
    <w:rsid w:val="007A4C7D"/>
    <w:rsid w:val="007A5230"/>
    <w:rsid w:val="007A532F"/>
    <w:rsid w:val="007A5E4D"/>
    <w:rsid w:val="007A6AB8"/>
    <w:rsid w:val="007A7144"/>
    <w:rsid w:val="007A7254"/>
    <w:rsid w:val="007A73C3"/>
    <w:rsid w:val="007A74FD"/>
    <w:rsid w:val="007A798C"/>
    <w:rsid w:val="007B066C"/>
    <w:rsid w:val="007B0B10"/>
    <w:rsid w:val="007B13C3"/>
    <w:rsid w:val="007B151D"/>
    <w:rsid w:val="007B25A4"/>
    <w:rsid w:val="007B2770"/>
    <w:rsid w:val="007B32EB"/>
    <w:rsid w:val="007B3E59"/>
    <w:rsid w:val="007B3EB0"/>
    <w:rsid w:val="007B48E0"/>
    <w:rsid w:val="007B4DC9"/>
    <w:rsid w:val="007B52A8"/>
    <w:rsid w:val="007B54EB"/>
    <w:rsid w:val="007B595D"/>
    <w:rsid w:val="007B643C"/>
    <w:rsid w:val="007B6EE1"/>
    <w:rsid w:val="007B7090"/>
    <w:rsid w:val="007B7167"/>
    <w:rsid w:val="007C026E"/>
    <w:rsid w:val="007C0712"/>
    <w:rsid w:val="007C0E29"/>
    <w:rsid w:val="007C1B41"/>
    <w:rsid w:val="007C1D13"/>
    <w:rsid w:val="007C213B"/>
    <w:rsid w:val="007C28AC"/>
    <w:rsid w:val="007C2A5A"/>
    <w:rsid w:val="007C31C6"/>
    <w:rsid w:val="007C352E"/>
    <w:rsid w:val="007C39A7"/>
    <w:rsid w:val="007C3D11"/>
    <w:rsid w:val="007C3DEC"/>
    <w:rsid w:val="007C408C"/>
    <w:rsid w:val="007C4222"/>
    <w:rsid w:val="007C4771"/>
    <w:rsid w:val="007C47CE"/>
    <w:rsid w:val="007C4AAE"/>
    <w:rsid w:val="007C5015"/>
    <w:rsid w:val="007C53EC"/>
    <w:rsid w:val="007C5731"/>
    <w:rsid w:val="007C599D"/>
    <w:rsid w:val="007C5B71"/>
    <w:rsid w:val="007C607B"/>
    <w:rsid w:val="007C6F24"/>
    <w:rsid w:val="007D0E24"/>
    <w:rsid w:val="007D1A5E"/>
    <w:rsid w:val="007D3163"/>
    <w:rsid w:val="007D31B9"/>
    <w:rsid w:val="007D37C1"/>
    <w:rsid w:val="007D3F44"/>
    <w:rsid w:val="007D3F5B"/>
    <w:rsid w:val="007D41B5"/>
    <w:rsid w:val="007D41EF"/>
    <w:rsid w:val="007D50E8"/>
    <w:rsid w:val="007D558F"/>
    <w:rsid w:val="007D5BEB"/>
    <w:rsid w:val="007D609B"/>
    <w:rsid w:val="007D6481"/>
    <w:rsid w:val="007D6A9C"/>
    <w:rsid w:val="007D7528"/>
    <w:rsid w:val="007D75D1"/>
    <w:rsid w:val="007D7663"/>
    <w:rsid w:val="007E04D9"/>
    <w:rsid w:val="007E0D01"/>
    <w:rsid w:val="007E1262"/>
    <w:rsid w:val="007E2469"/>
    <w:rsid w:val="007E2F91"/>
    <w:rsid w:val="007E2FDB"/>
    <w:rsid w:val="007E30B1"/>
    <w:rsid w:val="007E31B8"/>
    <w:rsid w:val="007E3ED3"/>
    <w:rsid w:val="007E419A"/>
    <w:rsid w:val="007E4ED4"/>
    <w:rsid w:val="007E4FD6"/>
    <w:rsid w:val="007E5660"/>
    <w:rsid w:val="007E5951"/>
    <w:rsid w:val="007E5DB6"/>
    <w:rsid w:val="007E6B07"/>
    <w:rsid w:val="007F1315"/>
    <w:rsid w:val="007F160F"/>
    <w:rsid w:val="007F1A88"/>
    <w:rsid w:val="007F24B1"/>
    <w:rsid w:val="007F34D2"/>
    <w:rsid w:val="007F4867"/>
    <w:rsid w:val="007F58BB"/>
    <w:rsid w:val="007F5B38"/>
    <w:rsid w:val="007F627D"/>
    <w:rsid w:val="007F68A1"/>
    <w:rsid w:val="007F6A6D"/>
    <w:rsid w:val="007F6BE6"/>
    <w:rsid w:val="007F6E0F"/>
    <w:rsid w:val="007F6E7B"/>
    <w:rsid w:val="008016AB"/>
    <w:rsid w:val="00801BCD"/>
    <w:rsid w:val="00801CEB"/>
    <w:rsid w:val="00802F4A"/>
    <w:rsid w:val="008034A6"/>
    <w:rsid w:val="00803868"/>
    <w:rsid w:val="00803AF3"/>
    <w:rsid w:val="00804428"/>
    <w:rsid w:val="00804CE7"/>
    <w:rsid w:val="00804FC9"/>
    <w:rsid w:val="00805CD2"/>
    <w:rsid w:val="00806B8E"/>
    <w:rsid w:val="00806DAC"/>
    <w:rsid w:val="00807CC1"/>
    <w:rsid w:val="00810058"/>
    <w:rsid w:val="00810774"/>
    <w:rsid w:val="00810CA8"/>
    <w:rsid w:val="00811097"/>
    <w:rsid w:val="008112FA"/>
    <w:rsid w:val="008117FA"/>
    <w:rsid w:val="0081229C"/>
    <w:rsid w:val="00812ABE"/>
    <w:rsid w:val="00812EE0"/>
    <w:rsid w:val="008138A7"/>
    <w:rsid w:val="00813C42"/>
    <w:rsid w:val="0081413F"/>
    <w:rsid w:val="0081438D"/>
    <w:rsid w:val="00814709"/>
    <w:rsid w:val="0081524A"/>
    <w:rsid w:val="008163CD"/>
    <w:rsid w:val="0081679E"/>
    <w:rsid w:val="008171B1"/>
    <w:rsid w:val="0082069E"/>
    <w:rsid w:val="00820E8A"/>
    <w:rsid w:val="0082158F"/>
    <w:rsid w:val="008216F1"/>
    <w:rsid w:val="008219A0"/>
    <w:rsid w:val="00821D5B"/>
    <w:rsid w:val="00822033"/>
    <w:rsid w:val="00822663"/>
    <w:rsid w:val="00823630"/>
    <w:rsid w:val="00823685"/>
    <w:rsid w:val="00823AA2"/>
    <w:rsid w:val="00824B39"/>
    <w:rsid w:val="00825C6E"/>
    <w:rsid w:val="008300D4"/>
    <w:rsid w:val="00830188"/>
    <w:rsid w:val="00830521"/>
    <w:rsid w:val="00830DC0"/>
    <w:rsid w:val="00830ED6"/>
    <w:rsid w:val="008312B3"/>
    <w:rsid w:val="008315E0"/>
    <w:rsid w:val="008323AC"/>
    <w:rsid w:val="008330A0"/>
    <w:rsid w:val="00833211"/>
    <w:rsid w:val="0083357C"/>
    <w:rsid w:val="0083364F"/>
    <w:rsid w:val="00833653"/>
    <w:rsid w:val="00833D6C"/>
    <w:rsid w:val="008351EF"/>
    <w:rsid w:val="00835735"/>
    <w:rsid w:val="00835A0A"/>
    <w:rsid w:val="00836432"/>
    <w:rsid w:val="00836EFF"/>
    <w:rsid w:val="00837676"/>
    <w:rsid w:val="00837B34"/>
    <w:rsid w:val="00840946"/>
    <w:rsid w:val="008416F2"/>
    <w:rsid w:val="00841BC7"/>
    <w:rsid w:val="00842667"/>
    <w:rsid w:val="00842A3B"/>
    <w:rsid w:val="008430F3"/>
    <w:rsid w:val="00845A8B"/>
    <w:rsid w:val="00845C5D"/>
    <w:rsid w:val="00845D6F"/>
    <w:rsid w:val="008468A7"/>
    <w:rsid w:val="00846A13"/>
    <w:rsid w:val="00846B62"/>
    <w:rsid w:val="008503BE"/>
    <w:rsid w:val="00851138"/>
    <w:rsid w:val="008518A7"/>
    <w:rsid w:val="00851FF9"/>
    <w:rsid w:val="008534A4"/>
    <w:rsid w:val="0085492B"/>
    <w:rsid w:val="00854F9B"/>
    <w:rsid w:val="00855675"/>
    <w:rsid w:val="008557F6"/>
    <w:rsid w:val="008558DF"/>
    <w:rsid w:val="00855A4E"/>
    <w:rsid w:val="00856839"/>
    <w:rsid w:val="008600DB"/>
    <w:rsid w:val="00861584"/>
    <w:rsid w:val="008615B9"/>
    <w:rsid w:val="008617D2"/>
    <w:rsid w:val="00861E58"/>
    <w:rsid w:val="008621AE"/>
    <w:rsid w:val="0086280C"/>
    <w:rsid w:val="00862BC4"/>
    <w:rsid w:val="008638E7"/>
    <w:rsid w:val="008647DD"/>
    <w:rsid w:val="00864927"/>
    <w:rsid w:val="008655A4"/>
    <w:rsid w:val="00866E3C"/>
    <w:rsid w:val="008676F9"/>
    <w:rsid w:val="008704A7"/>
    <w:rsid w:val="00870D64"/>
    <w:rsid w:val="00870F2D"/>
    <w:rsid w:val="008711E3"/>
    <w:rsid w:val="008713A1"/>
    <w:rsid w:val="008714E0"/>
    <w:rsid w:val="00873A6E"/>
    <w:rsid w:val="0087558E"/>
    <w:rsid w:val="00875669"/>
    <w:rsid w:val="008763A8"/>
    <w:rsid w:val="0088036D"/>
    <w:rsid w:val="008805E5"/>
    <w:rsid w:val="00880A16"/>
    <w:rsid w:val="00880F8A"/>
    <w:rsid w:val="00881007"/>
    <w:rsid w:val="0088194E"/>
    <w:rsid w:val="00881FAD"/>
    <w:rsid w:val="00882091"/>
    <w:rsid w:val="008821E0"/>
    <w:rsid w:val="0088300A"/>
    <w:rsid w:val="0088387F"/>
    <w:rsid w:val="0088446F"/>
    <w:rsid w:val="008846B7"/>
    <w:rsid w:val="00884E83"/>
    <w:rsid w:val="00885884"/>
    <w:rsid w:val="0088594E"/>
    <w:rsid w:val="00885A1A"/>
    <w:rsid w:val="00885E74"/>
    <w:rsid w:val="00886860"/>
    <w:rsid w:val="00886ECB"/>
    <w:rsid w:val="0088725C"/>
    <w:rsid w:val="008875EA"/>
    <w:rsid w:val="0089014E"/>
    <w:rsid w:val="00890875"/>
    <w:rsid w:val="00890ECB"/>
    <w:rsid w:val="00890EFD"/>
    <w:rsid w:val="00891229"/>
    <w:rsid w:val="008913B7"/>
    <w:rsid w:val="008914AB"/>
    <w:rsid w:val="00891683"/>
    <w:rsid w:val="0089185E"/>
    <w:rsid w:val="008920DE"/>
    <w:rsid w:val="00892FEC"/>
    <w:rsid w:val="00893790"/>
    <w:rsid w:val="008944AA"/>
    <w:rsid w:val="0089482D"/>
    <w:rsid w:val="00894A08"/>
    <w:rsid w:val="00894CBC"/>
    <w:rsid w:val="00894EFF"/>
    <w:rsid w:val="00895482"/>
    <w:rsid w:val="00895687"/>
    <w:rsid w:val="00895713"/>
    <w:rsid w:val="00897361"/>
    <w:rsid w:val="00897E9C"/>
    <w:rsid w:val="008A013C"/>
    <w:rsid w:val="008A1214"/>
    <w:rsid w:val="008A141A"/>
    <w:rsid w:val="008A173F"/>
    <w:rsid w:val="008A2108"/>
    <w:rsid w:val="008A21F8"/>
    <w:rsid w:val="008A250A"/>
    <w:rsid w:val="008A25CD"/>
    <w:rsid w:val="008A2E67"/>
    <w:rsid w:val="008A41B4"/>
    <w:rsid w:val="008A43BB"/>
    <w:rsid w:val="008A4589"/>
    <w:rsid w:val="008A490E"/>
    <w:rsid w:val="008A4C1E"/>
    <w:rsid w:val="008A4DF3"/>
    <w:rsid w:val="008A5C98"/>
    <w:rsid w:val="008A5CA8"/>
    <w:rsid w:val="008A61D5"/>
    <w:rsid w:val="008A676E"/>
    <w:rsid w:val="008A693C"/>
    <w:rsid w:val="008A75B6"/>
    <w:rsid w:val="008A76B2"/>
    <w:rsid w:val="008A7C2E"/>
    <w:rsid w:val="008A7F6F"/>
    <w:rsid w:val="008B0481"/>
    <w:rsid w:val="008B0803"/>
    <w:rsid w:val="008B0B2E"/>
    <w:rsid w:val="008B13A6"/>
    <w:rsid w:val="008B1422"/>
    <w:rsid w:val="008B1FEF"/>
    <w:rsid w:val="008B204A"/>
    <w:rsid w:val="008B25B1"/>
    <w:rsid w:val="008B2DB6"/>
    <w:rsid w:val="008B32D8"/>
    <w:rsid w:val="008B35FE"/>
    <w:rsid w:val="008B3B0D"/>
    <w:rsid w:val="008B428F"/>
    <w:rsid w:val="008B4F40"/>
    <w:rsid w:val="008B50D3"/>
    <w:rsid w:val="008B5371"/>
    <w:rsid w:val="008B53F8"/>
    <w:rsid w:val="008B55C8"/>
    <w:rsid w:val="008B61E5"/>
    <w:rsid w:val="008B74EE"/>
    <w:rsid w:val="008B7990"/>
    <w:rsid w:val="008B7CB3"/>
    <w:rsid w:val="008B7DE2"/>
    <w:rsid w:val="008C1373"/>
    <w:rsid w:val="008C16F0"/>
    <w:rsid w:val="008C1D82"/>
    <w:rsid w:val="008C2F22"/>
    <w:rsid w:val="008C31E2"/>
    <w:rsid w:val="008C329C"/>
    <w:rsid w:val="008C3D4D"/>
    <w:rsid w:val="008C44C2"/>
    <w:rsid w:val="008C5B79"/>
    <w:rsid w:val="008C5BF6"/>
    <w:rsid w:val="008C5FA8"/>
    <w:rsid w:val="008C66D8"/>
    <w:rsid w:val="008C7304"/>
    <w:rsid w:val="008C73B5"/>
    <w:rsid w:val="008C783B"/>
    <w:rsid w:val="008D06B4"/>
    <w:rsid w:val="008D0E78"/>
    <w:rsid w:val="008D11C3"/>
    <w:rsid w:val="008D134C"/>
    <w:rsid w:val="008D1417"/>
    <w:rsid w:val="008D1635"/>
    <w:rsid w:val="008D1AF8"/>
    <w:rsid w:val="008D1B9C"/>
    <w:rsid w:val="008D1F5C"/>
    <w:rsid w:val="008D279F"/>
    <w:rsid w:val="008D296C"/>
    <w:rsid w:val="008D2C65"/>
    <w:rsid w:val="008D3550"/>
    <w:rsid w:val="008D3738"/>
    <w:rsid w:val="008D3843"/>
    <w:rsid w:val="008D4050"/>
    <w:rsid w:val="008D420F"/>
    <w:rsid w:val="008D4828"/>
    <w:rsid w:val="008D4EF4"/>
    <w:rsid w:val="008D50DF"/>
    <w:rsid w:val="008D5300"/>
    <w:rsid w:val="008D537A"/>
    <w:rsid w:val="008D5CBC"/>
    <w:rsid w:val="008D6EC6"/>
    <w:rsid w:val="008D74D6"/>
    <w:rsid w:val="008D7546"/>
    <w:rsid w:val="008D7551"/>
    <w:rsid w:val="008D7B5C"/>
    <w:rsid w:val="008E0430"/>
    <w:rsid w:val="008E0C87"/>
    <w:rsid w:val="008E11B2"/>
    <w:rsid w:val="008E17B2"/>
    <w:rsid w:val="008E1ECE"/>
    <w:rsid w:val="008E272A"/>
    <w:rsid w:val="008E3030"/>
    <w:rsid w:val="008E38C6"/>
    <w:rsid w:val="008E3F4B"/>
    <w:rsid w:val="008E4055"/>
    <w:rsid w:val="008E4570"/>
    <w:rsid w:val="008E5B40"/>
    <w:rsid w:val="008E5ED3"/>
    <w:rsid w:val="008E5F12"/>
    <w:rsid w:val="008E6BAD"/>
    <w:rsid w:val="008E6CC6"/>
    <w:rsid w:val="008E6D2A"/>
    <w:rsid w:val="008E706E"/>
    <w:rsid w:val="008E76A5"/>
    <w:rsid w:val="008E7918"/>
    <w:rsid w:val="008E7BBC"/>
    <w:rsid w:val="008E7E66"/>
    <w:rsid w:val="008F08DB"/>
    <w:rsid w:val="008F161B"/>
    <w:rsid w:val="008F19ED"/>
    <w:rsid w:val="008F1E2B"/>
    <w:rsid w:val="008F1F9A"/>
    <w:rsid w:val="008F2060"/>
    <w:rsid w:val="008F20FD"/>
    <w:rsid w:val="008F2566"/>
    <w:rsid w:val="008F364D"/>
    <w:rsid w:val="008F392D"/>
    <w:rsid w:val="008F470B"/>
    <w:rsid w:val="008F5B32"/>
    <w:rsid w:val="008F5C60"/>
    <w:rsid w:val="008F60B9"/>
    <w:rsid w:val="008F61BF"/>
    <w:rsid w:val="008F6683"/>
    <w:rsid w:val="008F704C"/>
    <w:rsid w:val="008F784B"/>
    <w:rsid w:val="00900386"/>
    <w:rsid w:val="009006C7"/>
    <w:rsid w:val="009007D2"/>
    <w:rsid w:val="00900E4E"/>
    <w:rsid w:val="009013FD"/>
    <w:rsid w:val="00901424"/>
    <w:rsid w:val="009017EC"/>
    <w:rsid w:val="00901939"/>
    <w:rsid w:val="00901C96"/>
    <w:rsid w:val="00901EFC"/>
    <w:rsid w:val="00902CBA"/>
    <w:rsid w:val="00902FB7"/>
    <w:rsid w:val="00903115"/>
    <w:rsid w:val="00903A36"/>
    <w:rsid w:val="00904577"/>
    <w:rsid w:val="00904E80"/>
    <w:rsid w:val="0090601E"/>
    <w:rsid w:val="00906105"/>
    <w:rsid w:val="00907AEE"/>
    <w:rsid w:val="00910E81"/>
    <w:rsid w:val="0091100D"/>
    <w:rsid w:val="0091108D"/>
    <w:rsid w:val="00911FC3"/>
    <w:rsid w:val="009162CF"/>
    <w:rsid w:val="00916AFB"/>
    <w:rsid w:val="00916E2C"/>
    <w:rsid w:val="0092071D"/>
    <w:rsid w:val="0092078E"/>
    <w:rsid w:val="009208AC"/>
    <w:rsid w:val="00920DF6"/>
    <w:rsid w:val="00920EB8"/>
    <w:rsid w:val="00921187"/>
    <w:rsid w:val="00921AEA"/>
    <w:rsid w:val="0092260F"/>
    <w:rsid w:val="00923CA6"/>
    <w:rsid w:val="009241A5"/>
    <w:rsid w:val="009247C8"/>
    <w:rsid w:val="00925362"/>
    <w:rsid w:val="0092547C"/>
    <w:rsid w:val="00925527"/>
    <w:rsid w:val="0092552A"/>
    <w:rsid w:val="00925A90"/>
    <w:rsid w:val="00926B10"/>
    <w:rsid w:val="00927BD7"/>
    <w:rsid w:val="00927C18"/>
    <w:rsid w:val="00927E40"/>
    <w:rsid w:val="00932120"/>
    <w:rsid w:val="00932572"/>
    <w:rsid w:val="00932878"/>
    <w:rsid w:val="0093291A"/>
    <w:rsid w:val="0093319F"/>
    <w:rsid w:val="00933641"/>
    <w:rsid w:val="00933CBB"/>
    <w:rsid w:val="00935781"/>
    <w:rsid w:val="00935F10"/>
    <w:rsid w:val="00936465"/>
    <w:rsid w:val="00936B03"/>
    <w:rsid w:val="00937517"/>
    <w:rsid w:val="00937F5E"/>
    <w:rsid w:val="00940EBF"/>
    <w:rsid w:val="00941A41"/>
    <w:rsid w:val="00942611"/>
    <w:rsid w:val="009427D1"/>
    <w:rsid w:val="009429E1"/>
    <w:rsid w:val="00943096"/>
    <w:rsid w:val="00943164"/>
    <w:rsid w:val="00943647"/>
    <w:rsid w:val="0094489A"/>
    <w:rsid w:val="009453FA"/>
    <w:rsid w:val="00945FCD"/>
    <w:rsid w:val="00946170"/>
    <w:rsid w:val="00946241"/>
    <w:rsid w:val="00947103"/>
    <w:rsid w:val="009473CA"/>
    <w:rsid w:val="009475E0"/>
    <w:rsid w:val="00950B31"/>
    <w:rsid w:val="00950EA8"/>
    <w:rsid w:val="0095296D"/>
    <w:rsid w:val="00952CF8"/>
    <w:rsid w:val="00954E8F"/>
    <w:rsid w:val="00954ECF"/>
    <w:rsid w:val="00955565"/>
    <w:rsid w:val="00956AE5"/>
    <w:rsid w:val="00956E93"/>
    <w:rsid w:val="00957DD0"/>
    <w:rsid w:val="00957FE0"/>
    <w:rsid w:val="009602CD"/>
    <w:rsid w:val="00960537"/>
    <w:rsid w:val="00961242"/>
    <w:rsid w:val="0096164A"/>
    <w:rsid w:val="009629D9"/>
    <w:rsid w:val="00962E3A"/>
    <w:rsid w:val="00963090"/>
    <w:rsid w:val="00963723"/>
    <w:rsid w:val="00963E06"/>
    <w:rsid w:val="0096413D"/>
    <w:rsid w:val="00964652"/>
    <w:rsid w:val="0096566B"/>
    <w:rsid w:val="00965CB6"/>
    <w:rsid w:val="0096624B"/>
    <w:rsid w:val="00966808"/>
    <w:rsid w:val="00966E55"/>
    <w:rsid w:val="00966FF6"/>
    <w:rsid w:val="009679A1"/>
    <w:rsid w:val="00970903"/>
    <w:rsid w:val="00971D35"/>
    <w:rsid w:val="00973280"/>
    <w:rsid w:val="00974BDC"/>
    <w:rsid w:val="009751D9"/>
    <w:rsid w:val="009756DC"/>
    <w:rsid w:val="00975B47"/>
    <w:rsid w:val="00975F12"/>
    <w:rsid w:val="00975FB0"/>
    <w:rsid w:val="009760D8"/>
    <w:rsid w:val="00976103"/>
    <w:rsid w:val="00976D7E"/>
    <w:rsid w:val="00977198"/>
    <w:rsid w:val="00977876"/>
    <w:rsid w:val="009779E2"/>
    <w:rsid w:val="00977DCD"/>
    <w:rsid w:val="0098009C"/>
    <w:rsid w:val="009800E4"/>
    <w:rsid w:val="00980223"/>
    <w:rsid w:val="0098054E"/>
    <w:rsid w:val="00980C93"/>
    <w:rsid w:val="00980E4E"/>
    <w:rsid w:val="00980ED4"/>
    <w:rsid w:val="00981315"/>
    <w:rsid w:val="009813A1"/>
    <w:rsid w:val="009823B0"/>
    <w:rsid w:val="00982DD6"/>
    <w:rsid w:val="009840AE"/>
    <w:rsid w:val="009847E7"/>
    <w:rsid w:val="00985362"/>
    <w:rsid w:val="009861D7"/>
    <w:rsid w:val="009861F5"/>
    <w:rsid w:val="009864DA"/>
    <w:rsid w:val="0099032A"/>
    <w:rsid w:val="00990CAD"/>
    <w:rsid w:val="00991015"/>
    <w:rsid w:val="00991264"/>
    <w:rsid w:val="009912E3"/>
    <w:rsid w:val="009914A7"/>
    <w:rsid w:val="009927FF"/>
    <w:rsid w:val="00992B89"/>
    <w:rsid w:val="0099377F"/>
    <w:rsid w:val="009943E8"/>
    <w:rsid w:val="009948FA"/>
    <w:rsid w:val="00994A9B"/>
    <w:rsid w:val="00994D30"/>
    <w:rsid w:val="009953AA"/>
    <w:rsid w:val="00995824"/>
    <w:rsid w:val="00995B29"/>
    <w:rsid w:val="00996557"/>
    <w:rsid w:val="00996645"/>
    <w:rsid w:val="009978B9"/>
    <w:rsid w:val="009978C3"/>
    <w:rsid w:val="009A012D"/>
    <w:rsid w:val="009A0440"/>
    <w:rsid w:val="009A04D4"/>
    <w:rsid w:val="009A0A85"/>
    <w:rsid w:val="009A113D"/>
    <w:rsid w:val="009A1244"/>
    <w:rsid w:val="009A14FE"/>
    <w:rsid w:val="009A161D"/>
    <w:rsid w:val="009A1A37"/>
    <w:rsid w:val="009A1AFB"/>
    <w:rsid w:val="009A278D"/>
    <w:rsid w:val="009A3918"/>
    <w:rsid w:val="009A47A7"/>
    <w:rsid w:val="009A481C"/>
    <w:rsid w:val="009A4F78"/>
    <w:rsid w:val="009A539C"/>
    <w:rsid w:val="009A562D"/>
    <w:rsid w:val="009B029A"/>
    <w:rsid w:val="009B0C1D"/>
    <w:rsid w:val="009B0D60"/>
    <w:rsid w:val="009B0DA4"/>
    <w:rsid w:val="009B0EFB"/>
    <w:rsid w:val="009B2E41"/>
    <w:rsid w:val="009B2F4D"/>
    <w:rsid w:val="009B39B0"/>
    <w:rsid w:val="009B3B5E"/>
    <w:rsid w:val="009B4B9F"/>
    <w:rsid w:val="009B529A"/>
    <w:rsid w:val="009B5E1A"/>
    <w:rsid w:val="009B6718"/>
    <w:rsid w:val="009B6B28"/>
    <w:rsid w:val="009B70C7"/>
    <w:rsid w:val="009B7247"/>
    <w:rsid w:val="009B7EE8"/>
    <w:rsid w:val="009B7FC5"/>
    <w:rsid w:val="009C0E31"/>
    <w:rsid w:val="009C25C8"/>
    <w:rsid w:val="009C29F5"/>
    <w:rsid w:val="009C2B23"/>
    <w:rsid w:val="009C2CD7"/>
    <w:rsid w:val="009C4626"/>
    <w:rsid w:val="009C52E5"/>
    <w:rsid w:val="009C5307"/>
    <w:rsid w:val="009C6827"/>
    <w:rsid w:val="009C6B8A"/>
    <w:rsid w:val="009C6CC8"/>
    <w:rsid w:val="009C7631"/>
    <w:rsid w:val="009D00CE"/>
    <w:rsid w:val="009D0331"/>
    <w:rsid w:val="009D1345"/>
    <w:rsid w:val="009D153A"/>
    <w:rsid w:val="009D1988"/>
    <w:rsid w:val="009D1BF5"/>
    <w:rsid w:val="009D2855"/>
    <w:rsid w:val="009D2F9D"/>
    <w:rsid w:val="009D38EC"/>
    <w:rsid w:val="009D3F57"/>
    <w:rsid w:val="009D570D"/>
    <w:rsid w:val="009D5BA2"/>
    <w:rsid w:val="009D63DA"/>
    <w:rsid w:val="009D6583"/>
    <w:rsid w:val="009D74A6"/>
    <w:rsid w:val="009E0893"/>
    <w:rsid w:val="009E0945"/>
    <w:rsid w:val="009E0C65"/>
    <w:rsid w:val="009E147D"/>
    <w:rsid w:val="009E1A7A"/>
    <w:rsid w:val="009E1B15"/>
    <w:rsid w:val="009E1C58"/>
    <w:rsid w:val="009E2389"/>
    <w:rsid w:val="009E2957"/>
    <w:rsid w:val="009E3FCE"/>
    <w:rsid w:val="009E44E5"/>
    <w:rsid w:val="009E4C9F"/>
    <w:rsid w:val="009E5488"/>
    <w:rsid w:val="009E7662"/>
    <w:rsid w:val="009E7CD1"/>
    <w:rsid w:val="009E7CF7"/>
    <w:rsid w:val="009F05C9"/>
    <w:rsid w:val="009F05D6"/>
    <w:rsid w:val="009F06B1"/>
    <w:rsid w:val="009F10B2"/>
    <w:rsid w:val="009F1177"/>
    <w:rsid w:val="009F12EB"/>
    <w:rsid w:val="009F141A"/>
    <w:rsid w:val="009F15E9"/>
    <w:rsid w:val="009F1889"/>
    <w:rsid w:val="009F2BE6"/>
    <w:rsid w:val="009F38D5"/>
    <w:rsid w:val="009F39D3"/>
    <w:rsid w:val="009F3D2A"/>
    <w:rsid w:val="009F4342"/>
    <w:rsid w:val="009F46C5"/>
    <w:rsid w:val="009F62E2"/>
    <w:rsid w:val="009F7144"/>
    <w:rsid w:val="009F784A"/>
    <w:rsid w:val="00A00B9F"/>
    <w:rsid w:val="00A00E4A"/>
    <w:rsid w:val="00A020F2"/>
    <w:rsid w:val="00A02AFC"/>
    <w:rsid w:val="00A03568"/>
    <w:rsid w:val="00A036F2"/>
    <w:rsid w:val="00A03D25"/>
    <w:rsid w:val="00A04810"/>
    <w:rsid w:val="00A0585F"/>
    <w:rsid w:val="00A060A2"/>
    <w:rsid w:val="00A0610A"/>
    <w:rsid w:val="00A0625B"/>
    <w:rsid w:val="00A06CCA"/>
    <w:rsid w:val="00A06E71"/>
    <w:rsid w:val="00A0753E"/>
    <w:rsid w:val="00A07AAD"/>
    <w:rsid w:val="00A07BD9"/>
    <w:rsid w:val="00A107BA"/>
    <w:rsid w:val="00A109B9"/>
    <w:rsid w:val="00A114C2"/>
    <w:rsid w:val="00A11551"/>
    <w:rsid w:val="00A116C6"/>
    <w:rsid w:val="00A11BD3"/>
    <w:rsid w:val="00A11F37"/>
    <w:rsid w:val="00A12341"/>
    <w:rsid w:val="00A125A8"/>
    <w:rsid w:val="00A12667"/>
    <w:rsid w:val="00A126E8"/>
    <w:rsid w:val="00A12BAA"/>
    <w:rsid w:val="00A137A3"/>
    <w:rsid w:val="00A139AC"/>
    <w:rsid w:val="00A14410"/>
    <w:rsid w:val="00A14D2C"/>
    <w:rsid w:val="00A150D3"/>
    <w:rsid w:val="00A153A2"/>
    <w:rsid w:val="00A153B1"/>
    <w:rsid w:val="00A16657"/>
    <w:rsid w:val="00A16A8D"/>
    <w:rsid w:val="00A1736A"/>
    <w:rsid w:val="00A20418"/>
    <w:rsid w:val="00A20DFD"/>
    <w:rsid w:val="00A20F1C"/>
    <w:rsid w:val="00A21526"/>
    <w:rsid w:val="00A2279A"/>
    <w:rsid w:val="00A22EE6"/>
    <w:rsid w:val="00A2340F"/>
    <w:rsid w:val="00A238A3"/>
    <w:rsid w:val="00A23921"/>
    <w:rsid w:val="00A23B7C"/>
    <w:rsid w:val="00A23C73"/>
    <w:rsid w:val="00A23DD2"/>
    <w:rsid w:val="00A24221"/>
    <w:rsid w:val="00A2462C"/>
    <w:rsid w:val="00A251BA"/>
    <w:rsid w:val="00A251F4"/>
    <w:rsid w:val="00A25440"/>
    <w:rsid w:val="00A2645F"/>
    <w:rsid w:val="00A26F48"/>
    <w:rsid w:val="00A27148"/>
    <w:rsid w:val="00A272E4"/>
    <w:rsid w:val="00A3036C"/>
    <w:rsid w:val="00A30F87"/>
    <w:rsid w:val="00A312B5"/>
    <w:rsid w:val="00A315EF"/>
    <w:rsid w:val="00A317DF"/>
    <w:rsid w:val="00A31AB2"/>
    <w:rsid w:val="00A31C08"/>
    <w:rsid w:val="00A31C0B"/>
    <w:rsid w:val="00A31D38"/>
    <w:rsid w:val="00A31DC8"/>
    <w:rsid w:val="00A32840"/>
    <w:rsid w:val="00A332C9"/>
    <w:rsid w:val="00A34AB4"/>
    <w:rsid w:val="00A34B03"/>
    <w:rsid w:val="00A34C39"/>
    <w:rsid w:val="00A34E99"/>
    <w:rsid w:val="00A3576A"/>
    <w:rsid w:val="00A3576D"/>
    <w:rsid w:val="00A35E24"/>
    <w:rsid w:val="00A3690C"/>
    <w:rsid w:val="00A378E7"/>
    <w:rsid w:val="00A37C1E"/>
    <w:rsid w:val="00A4050F"/>
    <w:rsid w:val="00A40BB4"/>
    <w:rsid w:val="00A422C6"/>
    <w:rsid w:val="00A426A1"/>
    <w:rsid w:val="00A42EA7"/>
    <w:rsid w:val="00A43681"/>
    <w:rsid w:val="00A43D11"/>
    <w:rsid w:val="00A4461B"/>
    <w:rsid w:val="00A456D4"/>
    <w:rsid w:val="00A466BA"/>
    <w:rsid w:val="00A468D1"/>
    <w:rsid w:val="00A46E54"/>
    <w:rsid w:val="00A473B8"/>
    <w:rsid w:val="00A475B9"/>
    <w:rsid w:val="00A478BD"/>
    <w:rsid w:val="00A5070C"/>
    <w:rsid w:val="00A51C62"/>
    <w:rsid w:val="00A51D90"/>
    <w:rsid w:val="00A520B2"/>
    <w:rsid w:val="00A52457"/>
    <w:rsid w:val="00A52631"/>
    <w:rsid w:val="00A53C92"/>
    <w:rsid w:val="00A54713"/>
    <w:rsid w:val="00A56CA1"/>
    <w:rsid w:val="00A57761"/>
    <w:rsid w:val="00A60082"/>
    <w:rsid w:val="00A60DFA"/>
    <w:rsid w:val="00A6219E"/>
    <w:rsid w:val="00A6298F"/>
    <w:rsid w:val="00A63308"/>
    <w:rsid w:val="00A63963"/>
    <w:rsid w:val="00A6397C"/>
    <w:rsid w:val="00A63B74"/>
    <w:rsid w:val="00A63DA8"/>
    <w:rsid w:val="00A63F00"/>
    <w:rsid w:val="00A64A19"/>
    <w:rsid w:val="00A64A87"/>
    <w:rsid w:val="00A65335"/>
    <w:rsid w:val="00A665E4"/>
    <w:rsid w:val="00A66CE8"/>
    <w:rsid w:val="00A66FB9"/>
    <w:rsid w:val="00A70BBA"/>
    <w:rsid w:val="00A720CB"/>
    <w:rsid w:val="00A721A3"/>
    <w:rsid w:val="00A7271B"/>
    <w:rsid w:val="00A72EEC"/>
    <w:rsid w:val="00A739C8"/>
    <w:rsid w:val="00A74FE8"/>
    <w:rsid w:val="00A753DB"/>
    <w:rsid w:val="00A75A65"/>
    <w:rsid w:val="00A7666D"/>
    <w:rsid w:val="00A76813"/>
    <w:rsid w:val="00A76FA4"/>
    <w:rsid w:val="00A7708A"/>
    <w:rsid w:val="00A804E7"/>
    <w:rsid w:val="00A808FF"/>
    <w:rsid w:val="00A80C8F"/>
    <w:rsid w:val="00A811F0"/>
    <w:rsid w:val="00A81AC8"/>
    <w:rsid w:val="00A81DEF"/>
    <w:rsid w:val="00A82DC9"/>
    <w:rsid w:val="00A83A4F"/>
    <w:rsid w:val="00A83E16"/>
    <w:rsid w:val="00A84451"/>
    <w:rsid w:val="00A845A8"/>
    <w:rsid w:val="00A845CC"/>
    <w:rsid w:val="00A84E43"/>
    <w:rsid w:val="00A85DD5"/>
    <w:rsid w:val="00A86206"/>
    <w:rsid w:val="00A86423"/>
    <w:rsid w:val="00A86D6D"/>
    <w:rsid w:val="00A87308"/>
    <w:rsid w:val="00A87B17"/>
    <w:rsid w:val="00A87B9C"/>
    <w:rsid w:val="00A87C75"/>
    <w:rsid w:val="00A90D93"/>
    <w:rsid w:val="00A91003"/>
    <w:rsid w:val="00A9200D"/>
    <w:rsid w:val="00A9218B"/>
    <w:rsid w:val="00A92A09"/>
    <w:rsid w:val="00A9300B"/>
    <w:rsid w:val="00A934AA"/>
    <w:rsid w:val="00A93C04"/>
    <w:rsid w:val="00A93D38"/>
    <w:rsid w:val="00A9485A"/>
    <w:rsid w:val="00A94A38"/>
    <w:rsid w:val="00A9573B"/>
    <w:rsid w:val="00A96264"/>
    <w:rsid w:val="00A96574"/>
    <w:rsid w:val="00A96C13"/>
    <w:rsid w:val="00A96E1F"/>
    <w:rsid w:val="00A97707"/>
    <w:rsid w:val="00AA11CE"/>
    <w:rsid w:val="00AA1458"/>
    <w:rsid w:val="00AA184D"/>
    <w:rsid w:val="00AA27DB"/>
    <w:rsid w:val="00AA2981"/>
    <w:rsid w:val="00AA499C"/>
    <w:rsid w:val="00AA4AD1"/>
    <w:rsid w:val="00AA69AF"/>
    <w:rsid w:val="00AA717F"/>
    <w:rsid w:val="00AA782E"/>
    <w:rsid w:val="00AA795A"/>
    <w:rsid w:val="00AA79D5"/>
    <w:rsid w:val="00AB0929"/>
    <w:rsid w:val="00AB1F24"/>
    <w:rsid w:val="00AB2361"/>
    <w:rsid w:val="00AB25DA"/>
    <w:rsid w:val="00AB43B6"/>
    <w:rsid w:val="00AB441C"/>
    <w:rsid w:val="00AB54DE"/>
    <w:rsid w:val="00AB5547"/>
    <w:rsid w:val="00AB55BA"/>
    <w:rsid w:val="00AB5F36"/>
    <w:rsid w:val="00AB6388"/>
    <w:rsid w:val="00AB6407"/>
    <w:rsid w:val="00AB668F"/>
    <w:rsid w:val="00AB68AB"/>
    <w:rsid w:val="00AB6B67"/>
    <w:rsid w:val="00AB6EA8"/>
    <w:rsid w:val="00AC0BDA"/>
    <w:rsid w:val="00AC0DB2"/>
    <w:rsid w:val="00AC10A1"/>
    <w:rsid w:val="00AC13DF"/>
    <w:rsid w:val="00AC194B"/>
    <w:rsid w:val="00AC256C"/>
    <w:rsid w:val="00AC33E3"/>
    <w:rsid w:val="00AC38A8"/>
    <w:rsid w:val="00AC4E3D"/>
    <w:rsid w:val="00AC51C6"/>
    <w:rsid w:val="00AC5D9F"/>
    <w:rsid w:val="00AC724F"/>
    <w:rsid w:val="00AC73C3"/>
    <w:rsid w:val="00AC77DD"/>
    <w:rsid w:val="00AC7955"/>
    <w:rsid w:val="00AC79B4"/>
    <w:rsid w:val="00AD1657"/>
    <w:rsid w:val="00AD28FB"/>
    <w:rsid w:val="00AD3677"/>
    <w:rsid w:val="00AD45B7"/>
    <w:rsid w:val="00AD485A"/>
    <w:rsid w:val="00AD570A"/>
    <w:rsid w:val="00AD5D20"/>
    <w:rsid w:val="00AD5E80"/>
    <w:rsid w:val="00AD6447"/>
    <w:rsid w:val="00AD654A"/>
    <w:rsid w:val="00AD68ED"/>
    <w:rsid w:val="00AD6BB4"/>
    <w:rsid w:val="00AD783E"/>
    <w:rsid w:val="00AD7CC6"/>
    <w:rsid w:val="00AE090B"/>
    <w:rsid w:val="00AE1150"/>
    <w:rsid w:val="00AE20B2"/>
    <w:rsid w:val="00AE234A"/>
    <w:rsid w:val="00AE27A6"/>
    <w:rsid w:val="00AE2CC9"/>
    <w:rsid w:val="00AE2FF7"/>
    <w:rsid w:val="00AE4DCB"/>
    <w:rsid w:val="00AE4EA8"/>
    <w:rsid w:val="00AE6A20"/>
    <w:rsid w:val="00AE6C7F"/>
    <w:rsid w:val="00AE6ED4"/>
    <w:rsid w:val="00AF03E2"/>
    <w:rsid w:val="00AF12CB"/>
    <w:rsid w:val="00AF1526"/>
    <w:rsid w:val="00AF17EC"/>
    <w:rsid w:val="00AF2ABD"/>
    <w:rsid w:val="00AF2C39"/>
    <w:rsid w:val="00AF2C66"/>
    <w:rsid w:val="00AF2D66"/>
    <w:rsid w:val="00AF3D46"/>
    <w:rsid w:val="00AF4859"/>
    <w:rsid w:val="00AF4BD6"/>
    <w:rsid w:val="00AF4DAE"/>
    <w:rsid w:val="00AF5E94"/>
    <w:rsid w:val="00AF624C"/>
    <w:rsid w:val="00AF640A"/>
    <w:rsid w:val="00AF640C"/>
    <w:rsid w:val="00AF7A27"/>
    <w:rsid w:val="00AF7C64"/>
    <w:rsid w:val="00B00526"/>
    <w:rsid w:val="00B00E66"/>
    <w:rsid w:val="00B01866"/>
    <w:rsid w:val="00B01CD0"/>
    <w:rsid w:val="00B020BD"/>
    <w:rsid w:val="00B0228C"/>
    <w:rsid w:val="00B026AC"/>
    <w:rsid w:val="00B0354F"/>
    <w:rsid w:val="00B03627"/>
    <w:rsid w:val="00B041E4"/>
    <w:rsid w:val="00B04542"/>
    <w:rsid w:val="00B0476A"/>
    <w:rsid w:val="00B049B4"/>
    <w:rsid w:val="00B05BD1"/>
    <w:rsid w:val="00B07995"/>
    <w:rsid w:val="00B07BA8"/>
    <w:rsid w:val="00B104D0"/>
    <w:rsid w:val="00B10796"/>
    <w:rsid w:val="00B10976"/>
    <w:rsid w:val="00B11998"/>
    <w:rsid w:val="00B12125"/>
    <w:rsid w:val="00B136AE"/>
    <w:rsid w:val="00B13730"/>
    <w:rsid w:val="00B13C3F"/>
    <w:rsid w:val="00B1472B"/>
    <w:rsid w:val="00B148FF"/>
    <w:rsid w:val="00B1499D"/>
    <w:rsid w:val="00B14B97"/>
    <w:rsid w:val="00B15513"/>
    <w:rsid w:val="00B1558C"/>
    <w:rsid w:val="00B15E59"/>
    <w:rsid w:val="00B15F58"/>
    <w:rsid w:val="00B165D6"/>
    <w:rsid w:val="00B175F5"/>
    <w:rsid w:val="00B17CD0"/>
    <w:rsid w:val="00B17E51"/>
    <w:rsid w:val="00B206E0"/>
    <w:rsid w:val="00B21066"/>
    <w:rsid w:val="00B214E6"/>
    <w:rsid w:val="00B22759"/>
    <w:rsid w:val="00B2320E"/>
    <w:rsid w:val="00B24E6D"/>
    <w:rsid w:val="00B25104"/>
    <w:rsid w:val="00B252D7"/>
    <w:rsid w:val="00B26366"/>
    <w:rsid w:val="00B26AF1"/>
    <w:rsid w:val="00B26CEC"/>
    <w:rsid w:val="00B272CA"/>
    <w:rsid w:val="00B30D1B"/>
    <w:rsid w:val="00B31A5B"/>
    <w:rsid w:val="00B31AE0"/>
    <w:rsid w:val="00B32367"/>
    <w:rsid w:val="00B3283E"/>
    <w:rsid w:val="00B32A6D"/>
    <w:rsid w:val="00B32D24"/>
    <w:rsid w:val="00B3324D"/>
    <w:rsid w:val="00B34151"/>
    <w:rsid w:val="00B34FA0"/>
    <w:rsid w:val="00B35096"/>
    <w:rsid w:val="00B35936"/>
    <w:rsid w:val="00B3595E"/>
    <w:rsid w:val="00B35ABE"/>
    <w:rsid w:val="00B35CC3"/>
    <w:rsid w:val="00B372B3"/>
    <w:rsid w:val="00B37623"/>
    <w:rsid w:val="00B37CDF"/>
    <w:rsid w:val="00B37DCC"/>
    <w:rsid w:val="00B37FAD"/>
    <w:rsid w:val="00B41565"/>
    <w:rsid w:val="00B41948"/>
    <w:rsid w:val="00B42A54"/>
    <w:rsid w:val="00B42B99"/>
    <w:rsid w:val="00B43BE1"/>
    <w:rsid w:val="00B43FF2"/>
    <w:rsid w:val="00B4423D"/>
    <w:rsid w:val="00B45377"/>
    <w:rsid w:val="00B45A52"/>
    <w:rsid w:val="00B46D7A"/>
    <w:rsid w:val="00B47642"/>
    <w:rsid w:val="00B47B76"/>
    <w:rsid w:val="00B50DAA"/>
    <w:rsid w:val="00B51834"/>
    <w:rsid w:val="00B52DB4"/>
    <w:rsid w:val="00B53094"/>
    <w:rsid w:val="00B5345D"/>
    <w:rsid w:val="00B53E91"/>
    <w:rsid w:val="00B54DC8"/>
    <w:rsid w:val="00B5589D"/>
    <w:rsid w:val="00B55C16"/>
    <w:rsid w:val="00B55E5E"/>
    <w:rsid w:val="00B5642B"/>
    <w:rsid w:val="00B60FCE"/>
    <w:rsid w:val="00B613C3"/>
    <w:rsid w:val="00B614DA"/>
    <w:rsid w:val="00B6260F"/>
    <w:rsid w:val="00B62A4E"/>
    <w:rsid w:val="00B64465"/>
    <w:rsid w:val="00B650CF"/>
    <w:rsid w:val="00B664B2"/>
    <w:rsid w:val="00B666C5"/>
    <w:rsid w:val="00B66B69"/>
    <w:rsid w:val="00B66BF8"/>
    <w:rsid w:val="00B67031"/>
    <w:rsid w:val="00B673C4"/>
    <w:rsid w:val="00B67B8C"/>
    <w:rsid w:val="00B703C5"/>
    <w:rsid w:val="00B70721"/>
    <w:rsid w:val="00B71DD8"/>
    <w:rsid w:val="00B71F41"/>
    <w:rsid w:val="00B726E9"/>
    <w:rsid w:val="00B74D73"/>
    <w:rsid w:val="00B74EF6"/>
    <w:rsid w:val="00B75113"/>
    <w:rsid w:val="00B753E1"/>
    <w:rsid w:val="00B7576E"/>
    <w:rsid w:val="00B758A7"/>
    <w:rsid w:val="00B76463"/>
    <w:rsid w:val="00B76B9C"/>
    <w:rsid w:val="00B76FF9"/>
    <w:rsid w:val="00B7770C"/>
    <w:rsid w:val="00B8049A"/>
    <w:rsid w:val="00B8153E"/>
    <w:rsid w:val="00B815A1"/>
    <w:rsid w:val="00B81D14"/>
    <w:rsid w:val="00B81F8D"/>
    <w:rsid w:val="00B81F9F"/>
    <w:rsid w:val="00B82597"/>
    <w:rsid w:val="00B82708"/>
    <w:rsid w:val="00B830CC"/>
    <w:rsid w:val="00B835DB"/>
    <w:rsid w:val="00B83895"/>
    <w:rsid w:val="00B83927"/>
    <w:rsid w:val="00B83CC7"/>
    <w:rsid w:val="00B83D5A"/>
    <w:rsid w:val="00B85FCA"/>
    <w:rsid w:val="00B86391"/>
    <w:rsid w:val="00B90100"/>
    <w:rsid w:val="00B903A7"/>
    <w:rsid w:val="00B90599"/>
    <w:rsid w:val="00B90F0E"/>
    <w:rsid w:val="00B914A7"/>
    <w:rsid w:val="00B91950"/>
    <w:rsid w:val="00B92BDC"/>
    <w:rsid w:val="00B9348B"/>
    <w:rsid w:val="00B93F55"/>
    <w:rsid w:val="00B94B09"/>
    <w:rsid w:val="00B94BB1"/>
    <w:rsid w:val="00B9513A"/>
    <w:rsid w:val="00B951EA"/>
    <w:rsid w:val="00B955CC"/>
    <w:rsid w:val="00B958C8"/>
    <w:rsid w:val="00B96A95"/>
    <w:rsid w:val="00BA0111"/>
    <w:rsid w:val="00BA04F7"/>
    <w:rsid w:val="00BA055F"/>
    <w:rsid w:val="00BA0838"/>
    <w:rsid w:val="00BA0F55"/>
    <w:rsid w:val="00BA1913"/>
    <w:rsid w:val="00BA3A3A"/>
    <w:rsid w:val="00BA3A56"/>
    <w:rsid w:val="00BA545F"/>
    <w:rsid w:val="00BA5C8B"/>
    <w:rsid w:val="00BA5DB4"/>
    <w:rsid w:val="00BA6ECB"/>
    <w:rsid w:val="00BA7E70"/>
    <w:rsid w:val="00BA7F04"/>
    <w:rsid w:val="00BB02CB"/>
    <w:rsid w:val="00BB0B99"/>
    <w:rsid w:val="00BB0EE6"/>
    <w:rsid w:val="00BB145E"/>
    <w:rsid w:val="00BB16AB"/>
    <w:rsid w:val="00BB175B"/>
    <w:rsid w:val="00BB175F"/>
    <w:rsid w:val="00BB2BEE"/>
    <w:rsid w:val="00BB2D7F"/>
    <w:rsid w:val="00BB3FB5"/>
    <w:rsid w:val="00BB46D4"/>
    <w:rsid w:val="00BB509A"/>
    <w:rsid w:val="00BB579E"/>
    <w:rsid w:val="00BB5C35"/>
    <w:rsid w:val="00BB60BD"/>
    <w:rsid w:val="00BB6294"/>
    <w:rsid w:val="00BB68E4"/>
    <w:rsid w:val="00BB759E"/>
    <w:rsid w:val="00BB7874"/>
    <w:rsid w:val="00BB7C11"/>
    <w:rsid w:val="00BC00D4"/>
    <w:rsid w:val="00BC01F0"/>
    <w:rsid w:val="00BC0DC4"/>
    <w:rsid w:val="00BC15B0"/>
    <w:rsid w:val="00BC183A"/>
    <w:rsid w:val="00BC1BE4"/>
    <w:rsid w:val="00BC1CE4"/>
    <w:rsid w:val="00BC23CF"/>
    <w:rsid w:val="00BC2BFE"/>
    <w:rsid w:val="00BC2D7E"/>
    <w:rsid w:val="00BC3658"/>
    <w:rsid w:val="00BC384E"/>
    <w:rsid w:val="00BC3C4B"/>
    <w:rsid w:val="00BC4303"/>
    <w:rsid w:val="00BC4554"/>
    <w:rsid w:val="00BC46D7"/>
    <w:rsid w:val="00BC5126"/>
    <w:rsid w:val="00BC526C"/>
    <w:rsid w:val="00BC5A20"/>
    <w:rsid w:val="00BC62E0"/>
    <w:rsid w:val="00BC7D6C"/>
    <w:rsid w:val="00BC7F15"/>
    <w:rsid w:val="00BD0107"/>
    <w:rsid w:val="00BD1ACA"/>
    <w:rsid w:val="00BD1B68"/>
    <w:rsid w:val="00BD2C93"/>
    <w:rsid w:val="00BD2CE7"/>
    <w:rsid w:val="00BD2D75"/>
    <w:rsid w:val="00BD344B"/>
    <w:rsid w:val="00BD3F09"/>
    <w:rsid w:val="00BD40F1"/>
    <w:rsid w:val="00BD418F"/>
    <w:rsid w:val="00BD44C1"/>
    <w:rsid w:val="00BD45BB"/>
    <w:rsid w:val="00BD46BE"/>
    <w:rsid w:val="00BD49E6"/>
    <w:rsid w:val="00BD4D67"/>
    <w:rsid w:val="00BD4EBE"/>
    <w:rsid w:val="00BD54C8"/>
    <w:rsid w:val="00BD61BB"/>
    <w:rsid w:val="00BD7A69"/>
    <w:rsid w:val="00BE0230"/>
    <w:rsid w:val="00BE09C1"/>
    <w:rsid w:val="00BE0DEA"/>
    <w:rsid w:val="00BE1143"/>
    <w:rsid w:val="00BE17A6"/>
    <w:rsid w:val="00BE22F0"/>
    <w:rsid w:val="00BE249C"/>
    <w:rsid w:val="00BE2A3D"/>
    <w:rsid w:val="00BE32FD"/>
    <w:rsid w:val="00BE37EF"/>
    <w:rsid w:val="00BE3ECF"/>
    <w:rsid w:val="00BE5B93"/>
    <w:rsid w:val="00BE5DA7"/>
    <w:rsid w:val="00BE5ED4"/>
    <w:rsid w:val="00BE6A60"/>
    <w:rsid w:val="00BE6CF9"/>
    <w:rsid w:val="00BE6F8D"/>
    <w:rsid w:val="00BE7AAA"/>
    <w:rsid w:val="00BF052D"/>
    <w:rsid w:val="00BF190B"/>
    <w:rsid w:val="00BF1A77"/>
    <w:rsid w:val="00BF27F0"/>
    <w:rsid w:val="00BF2A73"/>
    <w:rsid w:val="00BF2BFD"/>
    <w:rsid w:val="00BF2EFF"/>
    <w:rsid w:val="00BF3C9E"/>
    <w:rsid w:val="00BF4058"/>
    <w:rsid w:val="00BF40DD"/>
    <w:rsid w:val="00BF4C6B"/>
    <w:rsid w:val="00BF5899"/>
    <w:rsid w:val="00BF5A16"/>
    <w:rsid w:val="00BF5C3B"/>
    <w:rsid w:val="00BF6164"/>
    <w:rsid w:val="00BF6454"/>
    <w:rsid w:val="00BF6790"/>
    <w:rsid w:val="00C00167"/>
    <w:rsid w:val="00C007A2"/>
    <w:rsid w:val="00C00F58"/>
    <w:rsid w:val="00C01674"/>
    <w:rsid w:val="00C01685"/>
    <w:rsid w:val="00C0183B"/>
    <w:rsid w:val="00C01974"/>
    <w:rsid w:val="00C01CBA"/>
    <w:rsid w:val="00C01E63"/>
    <w:rsid w:val="00C046DF"/>
    <w:rsid w:val="00C04806"/>
    <w:rsid w:val="00C04845"/>
    <w:rsid w:val="00C04B69"/>
    <w:rsid w:val="00C04E35"/>
    <w:rsid w:val="00C04EAC"/>
    <w:rsid w:val="00C050AF"/>
    <w:rsid w:val="00C057A7"/>
    <w:rsid w:val="00C05FCC"/>
    <w:rsid w:val="00C06E85"/>
    <w:rsid w:val="00C07666"/>
    <w:rsid w:val="00C07D61"/>
    <w:rsid w:val="00C10AE7"/>
    <w:rsid w:val="00C10EA8"/>
    <w:rsid w:val="00C11D0B"/>
    <w:rsid w:val="00C11D5F"/>
    <w:rsid w:val="00C12114"/>
    <w:rsid w:val="00C12A5E"/>
    <w:rsid w:val="00C14484"/>
    <w:rsid w:val="00C1462A"/>
    <w:rsid w:val="00C15435"/>
    <w:rsid w:val="00C15F80"/>
    <w:rsid w:val="00C164D4"/>
    <w:rsid w:val="00C16A5F"/>
    <w:rsid w:val="00C16BCC"/>
    <w:rsid w:val="00C16E68"/>
    <w:rsid w:val="00C171A7"/>
    <w:rsid w:val="00C1746E"/>
    <w:rsid w:val="00C17774"/>
    <w:rsid w:val="00C20200"/>
    <w:rsid w:val="00C202A9"/>
    <w:rsid w:val="00C202F4"/>
    <w:rsid w:val="00C205D6"/>
    <w:rsid w:val="00C20746"/>
    <w:rsid w:val="00C2079E"/>
    <w:rsid w:val="00C20B97"/>
    <w:rsid w:val="00C214E0"/>
    <w:rsid w:val="00C21746"/>
    <w:rsid w:val="00C21AC1"/>
    <w:rsid w:val="00C21D28"/>
    <w:rsid w:val="00C225A6"/>
    <w:rsid w:val="00C23262"/>
    <w:rsid w:val="00C242A6"/>
    <w:rsid w:val="00C248BD"/>
    <w:rsid w:val="00C24E1C"/>
    <w:rsid w:val="00C250FF"/>
    <w:rsid w:val="00C258F6"/>
    <w:rsid w:val="00C259D3"/>
    <w:rsid w:val="00C26CB6"/>
    <w:rsid w:val="00C2789F"/>
    <w:rsid w:val="00C27C7A"/>
    <w:rsid w:val="00C27F24"/>
    <w:rsid w:val="00C30DE0"/>
    <w:rsid w:val="00C30EF6"/>
    <w:rsid w:val="00C31800"/>
    <w:rsid w:val="00C32F3F"/>
    <w:rsid w:val="00C33B85"/>
    <w:rsid w:val="00C33CEE"/>
    <w:rsid w:val="00C34430"/>
    <w:rsid w:val="00C36F94"/>
    <w:rsid w:val="00C37092"/>
    <w:rsid w:val="00C373B2"/>
    <w:rsid w:val="00C37E45"/>
    <w:rsid w:val="00C37FB8"/>
    <w:rsid w:val="00C401D2"/>
    <w:rsid w:val="00C408C1"/>
    <w:rsid w:val="00C410F4"/>
    <w:rsid w:val="00C42094"/>
    <w:rsid w:val="00C42E3A"/>
    <w:rsid w:val="00C44061"/>
    <w:rsid w:val="00C44CF7"/>
    <w:rsid w:val="00C44F8B"/>
    <w:rsid w:val="00C45018"/>
    <w:rsid w:val="00C4542A"/>
    <w:rsid w:val="00C4559E"/>
    <w:rsid w:val="00C457C2"/>
    <w:rsid w:val="00C460EB"/>
    <w:rsid w:val="00C4649B"/>
    <w:rsid w:val="00C465AB"/>
    <w:rsid w:val="00C4663E"/>
    <w:rsid w:val="00C46CF0"/>
    <w:rsid w:val="00C46E8D"/>
    <w:rsid w:val="00C474CF"/>
    <w:rsid w:val="00C477FC"/>
    <w:rsid w:val="00C478CD"/>
    <w:rsid w:val="00C5029B"/>
    <w:rsid w:val="00C50485"/>
    <w:rsid w:val="00C529F4"/>
    <w:rsid w:val="00C53700"/>
    <w:rsid w:val="00C54445"/>
    <w:rsid w:val="00C554CE"/>
    <w:rsid w:val="00C55B58"/>
    <w:rsid w:val="00C57497"/>
    <w:rsid w:val="00C57621"/>
    <w:rsid w:val="00C57C46"/>
    <w:rsid w:val="00C603FD"/>
    <w:rsid w:val="00C60417"/>
    <w:rsid w:val="00C60A12"/>
    <w:rsid w:val="00C6132E"/>
    <w:rsid w:val="00C613D3"/>
    <w:rsid w:val="00C614A3"/>
    <w:rsid w:val="00C6204F"/>
    <w:rsid w:val="00C62078"/>
    <w:rsid w:val="00C62BAC"/>
    <w:rsid w:val="00C62F88"/>
    <w:rsid w:val="00C630DC"/>
    <w:rsid w:val="00C642D3"/>
    <w:rsid w:val="00C64484"/>
    <w:rsid w:val="00C64887"/>
    <w:rsid w:val="00C64BE4"/>
    <w:rsid w:val="00C65445"/>
    <w:rsid w:val="00C65C51"/>
    <w:rsid w:val="00C66187"/>
    <w:rsid w:val="00C67585"/>
    <w:rsid w:val="00C677AA"/>
    <w:rsid w:val="00C67998"/>
    <w:rsid w:val="00C70012"/>
    <w:rsid w:val="00C70B7D"/>
    <w:rsid w:val="00C71345"/>
    <w:rsid w:val="00C7134F"/>
    <w:rsid w:val="00C71857"/>
    <w:rsid w:val="00C71F33"/>
    <w:rsid w:val="00C7338C"/>
    <w:rsid w:val="00C7398D"/>
    <w:rsid w:val="00C739CD"/>
    <w:rsid w:val="00C73CAF"/>
    <w:rsid w:val="00C74042"/>
    <w:rsid w:val="00C74EEA"/>
    <w:rsid w:val="00C7537B"/>
    <w:rsid w:val="00C75AC1"/>
    <w:rsid w:val="00C768CF"/>
    <w:rsid w:val="00C7748D"/>
    <w:rsid w:val="00C774B9"/>
    <w:rsid w:val="00C80373"/>
    <w:rsid w:val="00C80A41"/>
    <w:rsid w:val="00C818DC"/>
    <w:rsid w:val="00C82D0A"/>
    <w:rsid w:val="00C830B6"/>
    <w:rsid w:val="00C831BB"/>
    <w:rsid w:val="00C83ABE"/>
    <w:rsid w:val="00C8421D"/>
    <w:rsid w:val="00C84BC8"/>
    <w:rsid w:val="00C84C07"/>
    <w:rsid w:val="00C851B5"/>
    <w:rsid w:val="00C85A8F"/>
    <w:rsid w:val="00C85E82"/>
    <w:rsid w:val="00C85ED7"/>
    <w:rsid w:val="00C8646A"/>
    <w:rsid w:val="00C87984"/>
    <w:rsid w:val="00C87F9A"/>
    <w:rsid w:val="00C90082"/>
    <w:rsid w:val="00C9059A"/>
    <w:rsid w:val="00C91AA9"/>
    <w:rsid w:val="00C91C29"/>
    <w:rsid w:val="00C933B7"/>
    <w:rsid w:val="00C93B6F"/>
    <w:rsid w:val="00C946C2"/>
    <w:rsid w:val="00C94CDD"/>
    <w:rsid w:val="00C94FAA"/>
    <w:rsid w:val="00C952E2"/>
    <w:rsid w:val="00C9546E"/>
    <w:rsid w:val="00C956D1"/>
    <w:rsid w:val="00C95970"/>
    <w:rsid w:val="00C95C08"/>
    <w:rsid w:val="00C95C3E"/>
    <w:rsid w:val="00C95EDF"/>
    <w:rsid w:val="00C96E4F"/>
    <w:rsid w:val="00C96FDE"/>
    <w:rsid w:val="00C97A60"/>
    <w:rsid w:val="00CA0684"/>
    <w:rsid w:val="00CA1240"/>
    <w:rsid w:val="00CA1B58"/>
    <w:rsid w:val="00CA2C67"/>
    <w:rsid w:val="00CA38BC"/>
    <w:rsid w:val="00CA43CA"/>
    <w:rsid w:val="00CA47D7"/>
    <w:rsid w:val="00CA5346"/>
    <w:rsid w:val="00CA5775"/>
    <w:rsid w:val="00CA5AD9"/>
    <w:rsid w:val="00CA5FB8"/>
    <w:rsid w:val="00CA64EE"/>
    <w:rsid w:val="00CA6B95"/>
    <w:rsid w:val="00CB2901"/>
    <w:rsid w:val="00CB2D7F"/>
    <w:rsid w:val="00CB3749"/>
    <w:rsid w:val="00CB38FB"/>
    <w:rsid w:val="00CB3D6A"/>
    <w:rsid w:val="00CB3DDB"/>
    <w:rsid w:val="00CB4497"/>
    <w:rsid w:val="00CB488D"/>
    <w:rsid w:val="00CB48D5"/>
    <w:rsid w:val="00CB557B"/>
    <w:rsid w:val="00CB59D0"/>
    <w:rsid w:val="00CB65CF"/>
    <w:rsid w:val="00CB66A5"/>
    <w:rsid w:val="00CB6740"/>
    <w:rsid w:val="00CB67A1"/>
    <w:rsid w:val="00CB6DCD"/>
    <w:rsid w:val="00CC00FF"/>
    <w:rsid w:val="00CC04DF"/>
    <w:rsid w:val="00CC182B"/>
    <w:rsid w:val="00CC1F42"/>
    <w:rsid w:val="00CC23FA"/>
    <w:rsid w:val="00CC2462"/>
    <w:rsid w:val="00CC2D5C"/>
    <w:rsid w:val="00CC3350"/>
    <w:rsid w:val="00CC35EE"/>
    <w:rsid w:val="00CC4608"/>
    <w:rsid w:val="00CC4A03"/>
    <w:rsid w:val="00CC515B"/>
    <w:rsid w:val="00CC553E"/>
    <w:rsid w:val="00CC591C"/>
    <w:rsid w:val="00CC6176"/>
    <w:rsid w:val="00CC6386"/>
    <w:rsid w:val="00CC648F"/>
    <w:rsid w:val="00CC7768"/>
    <w:rsid w:val="00CC78FE"/>
    <w:rsid w:val="00CC7A1D"/>
    <w:rsid w:val="00CC7D6F"/>
    <w:rsid w:val="00CD0BD4"/>
    <w:rsid w:val="00CD1113"/>
    <w:rsid w:val="00CD13E1"/>
    <w:rsid w:val="00CD31C7"/>
    <w:rsid w:val="00CD347C"/>
    <w:rsid w:val="00CD4035"/>
    <w:rsid w:val="00CD4698"/>
    <w:rsid w:val="00CD4810"/>
    <w:rsid w:val="00CD51EE"/>
    <w:rsid w:val="00CD5303"/>
    <w:rsid w:val="00CD53D2"/>
    <w:rsid w:val="00CD5B8B"/>
    <w:rsid w:val="00CD74B0"/>
    <w:rsid w:val="00CE0838"/>
    <w:rsid w:val="00CE1E00"/>
    <w:rsid w:val="00CE1FBE"/>
    <w:rsid w:val="00CE20A4"/>
    <w:rsid w:val="00CE334E"/>
    <w:rsid w:val="00CE34DF"/>
    <w:rsid w:val="00CE390D"/>
    <w:rsid w:val="00CE3998"/>
    <w:rsid w:val="00CE3C1F"/>
    <w:rsid w:val="00CE446A"/>
    <w:rsid w:val="00CE4690"/>
    <w:rsid w:val="00CE5286"/>
    <w:rsid w:val="00CE56B3"/>
    <w:rsid w:val="00CE68D1"/>
    <w:rsid w:val="00CE7A0E"/>
    <w:rsid w:val="00CF02BE"/>
    <w:rsid w:val="00CF2F3A"/>
    <w:rsid w:val="00CF34F1"/>
    <w:rsid w:val="00CF3BD7"/>
    <w:rsid w:val="00CF3CC5"/>
    <w:rsid w:val="00CF4954"/>
    <w:rsid w:val="00CF4DE4"/>
    <w:rsid w:val="00CF5BC5"/>
    <w:rsid w:val="00CF60DB"/>
    <w:rsid w:val="00CF6AB3"/>
    <w:rsid w:val="00CF6F7C"/>
    <w:rsid w:val="00CF7238"/>
    <w:rsid w:val="00CF7B74"/>
    <w:rsid w:val="00D0062D"/>
    <w:rsid w:val="00D00630"/>
    <w:rsid w:val="00D00F5D"/>
    <w:rsid w:val="00D014C1"/>
    <w:rsid w:val="00D019C4"/>
    <w:rsid w:val="00D01A6B"/>
    <w:rsid w:val="00D01BFD"/>
    <w:rsid w:val="00D0221C"/>
    <w:rsid w:val="00D02CF5"/>
    <w:rsid w:val="00D03176"/>
    <w:rsid w:val="00D03EFD"/>
    <w:rsid w:val="00D057D2"/>
    <w:rsid w:val="00D0638A"/>
    <w:rsid w:val="00D06EAC"/>
    <w:rsid w:val="00D0703E"/>
    <w:rsid w:val="00D071C9"/>
    <w:rsid w:val="00D07925"/>
    <w:rsid w:val="00D07ED4"/>
    <w:rsid w:val="00D1045C"/>
    <w:rsid w:val="00D10A61"/>
    <w:rsid w:val="00D116B3"/>
    <w:rsid w:val="00D1187A"/>
    <w:rsid w:val="00D11A8F"/>
    <w:rsid w:val="00D12340"/>
    <w:rsid w:val="00D12D19"/>
    <w:rsid w:val="00D133DD"/>
    <w:rsid w:val="00D134E9"/>
    <w:rsid w:val="00D140D4"/>
    <w:rsid w:val="00D142C2"/>
    <w:rsid w:val="00D14476"/>
    <w:rsid w:val="00D14534"/>
    <w:rsid w:val="00D14581"/>
    <w:rsid w:val="00D148C9"/>
    <w:rsid w:val="00D14CA9"/>
    <w:rsid w:val="00D1590D"/>
    <w:rsid w:val="00D159E7"/>
    <w:rsid w:val="00D15D87"/>
    <w:rsid w:val="00D167B7"/>
    <w:rsid w:val="00D16BEA"/>
    <w:rsid w:val="00D16F8E"/>
    <w:rsid w:val="00D202E2"/>
    <w:rsid w:val="00D20573"/>
    <w:rsid w:val="00D20CC7"/>
    <w:rsid w:val="00D21149"/>
    <w:rsid w:val="00D21A7B"/>
    <w:rsid w:val="00D22AB5"/>
    <w:rsid w:val="00D233E7"/>
    <w:rsid w:val="00D244F9"/>
    <w:rsid w:val="00D24BB9"/>
    <w:rsid w:val="00D24DD7"/>
    <w:rsid w:val="00D24F79"/>
    <w:rsid w:val="00D25735"/>
    <w:rsid w:val="00D2708B"/>
    <w:rsid w:val="00D27FE0"/>
    <w:rsid w:val="00D31193"/>
    <w:rsid w:val="00D313A1"/>
    <w:rsid w:val="00D3211C"/>
    <w:rsid w:val="00D32362"/>
    <w:rsid w:val="00D33113"/>
    <w:rsid w:val="00D334E8"/>
    <w:rsid w:val="00D33926"/>
    <w:rsid w:val="00D3392D"/>
    <w:rsid w:val="00D33D82"/>
    <w:rsid w:val="00D33E82"/>
    <w:rsid w:val="00D341E5"/>
    <w:rsid w:val="00D35B38"/>
    <w:rsid w:val="00D35E8A"/>
    <w:rsid w:val="00D369AA"/>
    <w:rsid w:val="00D36B40"/>
    <w:rsid w:val="00D36B9D"/>
    <w:rsid w:val="00D373EC"/>
    <w:rsid w:val="00D37707"/>
    <w:rsid w:val="00D42035"/>
    <w:rsid w:val="00D42BB8"/>
    <w:rsid w:val="00D4358A"/>
    <w:rsid w:val="00D4368A"/>
    <w:rsid w:val="00D43B14"/>
    <w:rsid w:val="00D44C04"/>
    <w:rsid w:val="00D44F66"/>
    <w:rsid w:val="00D44F81"/>
    <w:rsid w:val="00D452E5"/>
    <w:rsid w:val="00D4599F"/>
    <w:rsid w:val="00D45C0B"/>
    <w:rsid w:val="00D45CEA"/>
    <w:rsid w:val="00D46082"/>
    <w:rsid w:val="00D47092"/>
    <w:rsid w:val="00D471B3"/>
    <w:rsid w:val="00D47EDC"/>
    <w:rsid w:val="00D47F2C"/>
    <w:rsid w:val="00D5041C"/>
    <w:rsid w:val="00D5058B"/>
    <w:rsid w:val="00D50ACD"/>
    <w:rsid w:val="00D51381"/>
    <w:rsid w:val="00D5191C"/>
    <w:rsid w:val="00D53470"/>
    <w:rsid w:val="00D54014"/>
    <w:rsid w:val="00D54321"/>
    <w:rsid w:val="00D546FF"/>
    <w:rsid w:val="00D54AF2"/>
    <w:rsid w:val="00D55440"/>
    <w:rsid w:val="00D558FE"/>
    <w:rsid w:val="00D55ADA"/>
    <w:rsid w:val="00D55BDD"/>
    <w:rsid w:val="00D566D1"/>
    <w:rsid w:val="00D5727C"/>
    <w:rsid w:val="00D608C0"/>
    <w:rsid w:val="00D60936"/>
    <w:rsid w:val="00D61899"/>
    <w:rsid w:val="00D61B89"/>
    <w:rsid w:val="00D62529"/>
    <w:rsid w:val="00D6273E"/>
    <w:rsid w:val="00D627CB"/>
    <w:rsid w:val="00D62C90"/>
    <w:rsid w:val="00D62CCB"/>
    <w:rsid w:val="00D630B0"/>
    <w:rsid w:val="00D63607"/>
    <w:rsid w:val="00D64160"/>
    <w:rsid w:val="00D644EE"/>
    <w:rsid w:val="00D64846"/>
    <w:rsid w:val="00D65232"/>
    <w:rsid w:val="00D658F6"/>
    <w:rsid w:val="00D65EEE"/>
    <w:rsid w:val="00D67B11"/>
    <w:rsid w:val="00D67D29"/>
    <w:rsid w:val="00D7061C"/>
    <w:rsid w:val="00D71491"/>
    <w:rsid w:val="00D71627"/>
    <w:rsid w:val="00D71DCC"/>
    <w:rsid w:val="00D73BB9"/>
    <w:rsid w:val="00D73E27"/>
    <w:rsid w:val="00D74AC1"/>
    <w:rsid w:val="00D750C0"/>
    <w:rsid w:val="00D753CF"/>
    <w:rsid w:val="00D7542E"/>
    <w:rsid w:val="00D75460"/>
    <w:rsid w:val="00D75571"/>
    <w:rsid w:val="00D75EC4"/>
    <w:rsid w:val="00D7627E"/>
    <w:rsid w:val="00D7651C"/>
    <w:rsid w:val="00D7654B"/>
    <w:rsid w:val="00D7698D"/>
    <w:rsid w:val="00D76BE6"/>
    <w:rsid w:val="00D76E2A"/>
    <w:rsid w:val="00D77C20"/>
    <w:rsid w:val="00D77F5D"/>
    <w:rsid w:val="00D80A63"/>
    <w:rsid w:val="00D80DDF"/>
    <w:rsid w:val="00D80E90"/>
    <w:rsid w:val="00D81BCD"/>
    <w:rsid w:val="00D81EC9"/>
    <w:rsid w:val="00D8213B"/>
    <w:rsid w:val="00D82355"/>
    <w:rsid w:val="00D825A0"/>
    <w:rsid w:val="00D82A49"/>
    <w:rsid w:val="00D82E1F"/>
    <w:rsid w:val="00D82F79"/>
    <w:rsid w:val="00D82FEF"/>
    <w:rsid w:val="00D83DD8"/>
    <w:rsid w:val="00D83FF8"/>
    <w:rsid w:val="00D845B9"/>
    <w:rsid w:val="00D850F7"/>
    <w:rsid w:val="00D8557E"/>
    <w:rsid w:val="00D857C4"/>
    <w:rsid w:val="00D85E21"/>
    <w:rsid w:val="00D86264"/>
    <w:rsid w:val="00D8682C"/>
    <w:rsid w:val="00D8683A"/>
    <w:rsid w:val="00D86AB9"/>
    <w:rsid w:val="00D86B45"/>
    <w:rsid w:val="00D8777B"/>
    <w:rsid w:val="00D87F9B"/>
    <w:rsid w:val="00D900B1"/>
    <w:rsid w:val="00D90794"/>
    <w:rsid w:val="00D91234"/>
    <w:rsid w:val="00D91E7F"/>
    <w:rsid w:val="00D91F28"/>
    <w:rsid w:val="00D93365"/>
    <w:rsid w:val="00D937F3"/>
    <w:rsid w:val="00D9390D"/>
    <w:rsid w:val="00D93D46"/>
    <w:rsid w:val="00D93D6E"/>
    <w:rsid w:val="00D94038"/>
    <w:rsid w:val="00D942D6"/>
    <w:rsid w:val="00D94B6C"/>
    <w:rsid w:val="00D95316"/>
    <w:rsid w:val="00D95A9E"/>
    <w:rsid w:val="00D96A17"/>
    <w:rsid w:val="00D96BC7"/>
    <w:rsid w:val="00D96C95"/>
    <w:rsid w:val="00D977CD"/>
    <w:rsid w:val="00DA0075"/>
    <w:rsid w:val="00DA0E91"/>
    <w:rsid w:val="00DA0EFB"/>
    <w:rsid w:val="00DA104A"/>
    <w:rsid w:val="00DA1D83"/>
    <w:rsid w:val="00DA266F"/>
    <w:rsid w:val="00DA35F3"/>
    <w:rsid w:val="00DA39A6"/>
    <w:rsid w:val="00DA483B"/>
    <w:rsid w:val="00DA4B43"/>
    <w:rsid w:val="00DA4BF7"/>
    <w:rsid w:val="00DA506A"/>
    <w:rsid w:val="00DA5526"/>
    <w:rsid w:val="00DA55BF"/>
    <w:rsid w:val="00DA58EB"/>
    <w:rsid w:val="00DA66E5"/>
    <w:rsid w:val="00DA69D1"/>
    <w:rsid w:val="00DA7111"/>
    <w:rsid w:val="00DA729C"/>
    <w:rsid w:val="00DA75D0"/>
    <w:rsid w:val="00DA7D35"/>
    <w:rsid w:val="00DB000E"/>
    <w:rsid w:val="00DB1423"/>
    <w:rsid w:val="00DB26CA"/>
    <w:rsid w:val="00DB298A"/>
    <w:rsid w:val="00DB2AA2"/>
    <w:rsid w:val="00DB3096"/>
    <w:rsid w:val="00DB46C6"/>
    <w:rsid w:val="00DB5FAA"/>
    <w:rsid w:val="00DB652B"/>
    <w:rsid w:val="00DB7420"/>
    <w:rsid w:val="00DC15CC"/>
    <w:rsid w:val="00DC1BAE"/>
    <w:rsid w:val="00DC1D88"/>
    <w:rsid w:val="00DC22D7"/>
    <w:rsid w:val="00DC3028"/>
    <w:rsid w:val="00DC307B"/>
    <w:rsid w:val="00DC31F5"/>
    <w:rsid w:val="00DC38ED"/>
    <w:rsid w:val="00DC4293"/>
    <w:rsid w:val="00DC448D"/>
    <w:rsid w:val="00DC496A"/>
    <w:rsid w:val="00DC4DF0"/>
    <w:rsid w:val="00DC527F"/>
    <w:rsid w:val="00DC5524"/>
    <w:rsid w:val="00DC5E0D"/>
    <w:rsid w:val="00DC644A"/>
    <w:rsid w:val="00DC64B7"/>
    <w:rsid w:val="00DC6783"/>
    <w:rsid w:val="00DC7A92"/>
    <w:rsid w:val="00DC7CE3"/>
    <w:rsid w:val="00DD0D3D"/>
    <w:rsid w:val="00DD160F"/>
    <w:rsid w:val="00DD17D5"/>
    <w:rsid w:val="00DD1B09"/>
    <w:rsid w:val="00DD21C5"/>
    <w:rsid w:val="00DD2A81"/>
    <w:rsid w:val="00DD2FA7"/>
    <w:rsid w:val="00DD3311"/>
    <w:rsid w:val="00DD38C3"/>
    <w:rsid w:val="00DD3B95"/>
    <w:rsid w:val="00DD3C1A"/>
    <w:rsid w:val="00DD47A1"/>
    <w:rsid w:val="00DD48BA"/>
    <w:rsid w:val="00DD5354"/>
    <w:rsid w:val="00DD583D"/>
    <w:rsid w:val="00DD5A17"/>
    <w:rsid w:val="00DD5CE5"/>
    <w:rsid w:val="00DD60B7"/>
    <w:rsid w:val="00DD6321"/>
    <w:rsid w:val="00DD75CF"/>
    <w:rsid w:val="00DD7624"/>
    <w:rsid w:val="00DD796F"/>
    <w:rsid w:val="00DD7E0D"/>
    <w:rsid w:val="00DE016E"/>
    <w:rsid w:val="00DE022D"/>
    <w:rsid w:val="00DE080A"/>
    <w:rsid w:val="00DE0B2C"/>
    <w:rsid w:val="00DE102C"/>
    <w:rsid w:val="00DE43F5"/>
    <w:rsid w:val="00DE4E33"/>
    <w:rsid w:val="00DE5613"/>
    <w:rsid w:val="00DE6A41"/>
    <w:rsid w:val="00DE7208"/>
    <w:rsid w:val="00DE7221"/>
    <w:rsid w:val="00DE7724"/>
    <w:rsid w:val="00DE7D99"/>
    <w:rsid w:val="00DF072E"/>
    <w:rsid w:val="00DF092D"/>
    <w:rsid w:val="00DF0F34"/>
    <w:rsid w:val="00DF0FC7"/>
    <w:rsid w:val="00DF1295"/>
    <w:rsid w:val="00DF1A92"/>
    <w:rsid w:val="00DF2129"/>
    <w:rsid w:val="00DF2804"/>
    <w:rsid w:val="00DF335D"/>
    <w:rsid w:val="00DF33EE"/>
    <w:rsid w:val="00DF38CF"/>
    <w:rsid w:val="00DF4319"/>
    <w:rsid w:val="00DF45F7"/>
    <w:rsid w:val="00DF4C2A"/>
    <w:rsid w:val="00DF5384"/>
    <w:rsid w:val="00DF615E"/>
    <w:rsid w:val="00DF6166"/>
    <w:rsid w:val="00DF6C5A"/>
    <w:rsid w:val="00DF79C1"/>
    <w:rsid w:val="00DF7E6A"/>
    <w:rsid w:val="00E01051"/>
    <w:rsid w:val="00E014B6"/>
    <w:rsid w:val="00E016C2"/>
    <w:rsid w:val="00E0180A"/>
    <w:rsid w:val="00E01A3E"/>
    <w:rsid w:val="00E027BD"/>
    <w:rsid w:val="00E0294A"/>
    <w:rsid w:val="00E02D98"/>
    <w:rsid w:val="00E02F53"/>
    <w:rsid w:val="00E03785"/>
    <w:rsid w:val="00E041D4"/>
    <w:rsid w:val="00E04B6A"/>
    <w:rsid w:val="00E04BDE"/>
    <w:rsid w:val="00E04D20"/>
    <w:rsid w:val="00E05547"/>
    <w:rsid w:val="00E06A77"/>
    <w:rsid w:val="00E07019"/>
    <w:rsid w:val="00E071E8"/>
    <w:rsid w:val="00E07C65"/>
    <w:rsid w:val="00E1004B"/>
    <w:rsid w:val="00E10485"/>
    <w:rsid w:val="00E106AA"/>
    <w:rsid w:val="00E11148"/>
    <w:rsid w:val="00E1152F"/>
    <w:rsid w:val="00E11B80"/>
    <w:rsid w:val="00E120DC"/>
    <w:rsid w:val="00E12DB4"/>
    <w:rsid w:val="00E139B5"/>
    <w:rsid w:val="00E1444A"/>
    <w:rsid w:val="00E14C8F"/>
    <w:rsid w:val="00E15179"/>
    <w:rsid w:val="00E151F3"/>
    <w:rsid w:val="00E15BBC"/>
    <w:rsid w:val="00E16EC8"/>
    <w:rsid w:val="00E176B9"/>
    <w:rsid w:val="00E17E63"/>
    <w:rsid w:val="00E20A36"/>
    <w:rsid w:val="00E20D83"/>
    <w:rsid w:val="00E21105"/>
    <w:rsid w:val="00E21CBC"/>
    <w:rsid w:val="00E21D50"/>
    <w:rsid w:val="00E225B6"/>
    <w:rsid w:val="00E22CD8"/>
    <w:rsid w:val="00E22E53"/>
    <w:rsid w:val="00E23D3F"/>
    <w:rsid w:val="00E2421D"/>
    <w:rsid w:val="00E24CF8"/>
    <w:rsid w:val="00E25EBE"/>
    <w:rsid w:val="00E267BA"/>
    <w:rsid w:val="00E273E4"/>
    <w:rsid w:val="00E27484"/>
    <w:rsid w:val="00E302A4"/>
    <w:rsid w:val="00E30B98"/>
    <w:rsid w:val="00E31694"/>
    <w:rsid w:val="00E3231A"/>
    <w:rsid w:val="00E32339"/>
    <w:rsid w:val="00E32603"/>
    <w:rsid w:val="00E32CE2"/>
    <w:rsid w:val="00E3338D"/>
    <w:rsid w:val="00E335A4"/>
    <w:rsid w:val="00E3396D"/>
    <w:rsid w:val="00E33DA0"/>
    <w:rsid w:val="00E33F9B"/>
    <w:rsid w:val="00E344D2"/>
    <w:rsid w:val="00E34B77"/>
    <w:rsid w:val="00E34DCC"/>
    <w:rsid w:val="00E356C7"/>
    <w:rsid w:val="00E35A2D"/>
    <w:rsid w:val="00E36ABA"/>
    <w:rsid w:val="00E371EC"/>
    <w:rsid w:val="00E37C1B"/>
    <w:rsid w:val="00E37C47"/>
    <w:rsid w:val="00E40B7F"/>
    <w:rsid w:val="00E410B4"/>
    <w:rsid w:val="00E41D13"/>
    <w:rsid w:val="00E41F36"/>
    <w:rsid w:val="00E41FA2"/>
    <w:rsid w:val="00E42819"/>
    <w:rsid w:val="00E428E3"/>
    <w:rsid w:val="00E42E98"/>
    <w:rsid w:val="00E42F6E"/>
    <w:rsid w:val="00E44220"/>
    <w:rsid w:val="00E44261"/>
    <w:rsid w:val="00E46544"/>
    <w:rsid w:val="00E46CF8"/>
    <w:rsid w:val="00E46DB3"/>
    <w:rsid w:val="00E47F9B"/>
    <w:rsid w:val="00E50E77"/>
    <w:rsid w:val="00E515B6"/>
    <w:rsid w:val="00E51788"/>
    <w:rsid w:val="00E5221F"/>
    <w:rsid w:val="00E5282B"/>
    <w:rsid w:val="00E52B7E"/>
    <w:rsid w:val="00E53409"/>
    <w:rsid w:val="00E536B7"/>
    <w:rsid w:val="00E53E02"/>
    <w:rsid w:val="00E540E3"/>
    <w:rsid w:val="00E540E5"/>
    <w:rsid w:val="00E54D55"/>
    <w:rsid w:val="00E55FEC"/>
    <w:rsid w:val="00E56333"/>
    <w:rsid w:val="00E56737"/>
    <w:rsid w:val="00E56FB2"/>
    <w:rsid w:val="00E57CAF"/>
    <w:rsid w:val="00E57E9A"/>
    <w:rsid w:val="00E602BF"/>
    <w:rsid w:val="00E61C7D"/>
    <w:rsid w:val="00E624D7"/>
    <w:rsid w:val="00E633BB"/>
    <w:rsid w:val="00E645C3"/>
    <w:rsid w:val="00E65A88"/>
    <w:rsid w:val="00E67E81"/>
    <w:rsid w:val="00E7066D"/>
    <w:rsid w:val="00E70E8C"/>
    <w:rsid w:val="00E712C1"/>
    <w:rsid w:val="00E719DE"/>
    <w:rsid w:val="00E71E08"/>
    <w:rsid w:val="00E721AA"/>
    <w:rsid w:val="00E723E9"/>
    <w:rsid w:val="00E726FE"/>
    <w:rsid w:val="00E72DD2"/>
    <w:rsid w:val="00E7379A"/>
    <w:rsid w:val="00E73AFB"/>
    <w:rsid w:val="00E74455"/>
    <w:rsid w:val="00E74992"/>
    <w:rsid w:val="00E75CCC"/>
    <w:rsid w:val="00E7603E"/>
    <w:rsid w:val="00E77470"/>
    <w:rsid w:val="00E778A6"/>
    <w:rsid w:val="00E77E9D"/>
    <w:rsid w:val="00E80316"/>
    <w:rsid w:val="00E82097"/>
    <w:rsid w:val="00E825EE"/>
    <w:rsid w:val="00E82E31"/>
    <w:rsid w:val="00E83C5C"/>
    <w:rsid w:val="00E83FD9"/>
    <w:rsid w:val="00E84BF8"/>
    <w:rsid w:val="00E859A7"/>
    <w:rsid w:val="00E85EAF"/>
    <w:rsid w:val="00E86920"/>
    <w:rsid w:val="00E86DB4"/>
    <w:rsid w:val="00E873EB"/>
    <w:rsid w:val="00E873FB"/>
    <w:rsid w:val="00E87430"/>
    <w:rsid w:val="00E87759"/>
    <w:rsid w:val="00E87E42"/>
    <w:rsid w:val="00E902CD"/>
    <w:rsid w:val="00E902E9"/>
    <w:rsid w:val="00E90853"/>
    <w:rsid w:val="00E91003"/>
    <w:rsid w:val="00E9159A"/>
    <w:rsid w:val="00E91BD4"/>
    <w:rsid w:val="00E927C9"/>
    <w:rsid w:val="00E92A07"/>
    <w:rsid w:val="00E92A92"/>
    <w:rsid w:val="00E92E44"/>
    <w:rsid w:val="00E92F83"/>
    <w:rsid w:val="00E945CB"/>
    <w:rsid w:val="00E94B9A"/>
    <w:rsid w:val="00E9630B"/>
    <w:rsid w:val="00E96AD9"/>
    <w:rsid w:val="00E9726A"/>
    <w:rsid w:val="00E97AA5"/>
    <w:rsid w:val="00EA063B"/>
    <w:rsid w:val="00EA0C73"/>
    <w:rsid w:val="00EA101C"/>
    <w:rsid w:val="00EA1368"/>
    <w:rsid w:val="00EA3339"/>
    <w:rsid w:val="00EA436B"/>
    <w:rsid w:val="00EA472A"/>
    <w:rsid w:val="00EA4E6D"/>
    <w:rsid w:val="00EA4F41"/>
    <w:rsid w:val="00EA691E"/>
    <w:rsid w:val="00EA697D"/>
    <w:rsid w:val="00EA7BAB"/>
    <w:rsid w:val="00EA7E00"/>
    <w:rsid w:val="00EA7E22"/>
    <w:rsid w:val="00EB0239"/>
    <w:rsid w:val="00EB09BC"/>
    <w:rsid w:val="00EB114A"/>
    <w:rsid w:val="00EB157E"/>
    <w:rsid w:val="00EB25D2"/>
    <w:rsid w:val="00EB41C8"/>
    <w:rsid w:val="00EB42C6"/>
    <w:rsid w:val="00EB5870"/>
    <w:rsid w:val="00EB5BEA"/>
    <w:rsid w:val="00EB67C2"/>
    <w:rsid w:val="00EB6A58"/>
    <w:rsid w:val="00EB6C88"/>
    <w:rsid w:val="00EB70B6"/>
    <w:rsid w:val="00EB71B1"/>
    <w:rsid w:val="00EB723B"/>
    <w:rsid w:val="00EB739B"/>
    <w:rsid w:val="00EB79E3"/>
    <w:rsid w:val="00EC1590"/>
    <w:rsid w:val="00EC15B8"/>
    <w:rsid w:val="00EC1A8B"/>
    <w:rsid w:val="00EC1BCF"/>
    <w:rsid w:val="00EC2058"/>
    <w:rsid w:val="00EC24F0"/>
    <w:rsid w:val="00EC3B1E"/>
    <w:rsid w:val="00EC43A0"/>
    <w:rsid w:val="00EC4ADD"/>
    <w:rsid w:val="00EC5039"/>
    <w:rsid w:val="00EC6376"/>
    <w:rsid w:val="00EC6593"/>
    <w:rsid w:val="00EC6A73"/>
    <w:rsid w:val="00EC7C01"/>
    <w:rsid w:val="00EC7CD0"/>
    <w:rsid w:val="00EC7D61"/>
    <w:rsid w:val="00ED003A"/>
    <w:rsid w:val="00ED09EB"/>
    <w:rsid w:val="00ED0C52"/>
    <w:rsid w:val="00ED1243"/>
    <w:rsid w:val="00ED1B32"/>
    <w:rsid w:val="00ED1B94"/>
    <w:rsid w:val="00ED20AF"/>
    <w:rsid w:val="00ED2ACC"/>
    <w:rsid w:val="00ED32B3"/>
    <w:rsid w:val="00ED32F1"/>
    <w:rsid w:val="00ED4E53"/>
    <w:rsid w:val="00ED568A"/>
    <w:rsid w:val="00ED5814"/>
    <w:rsid w:val="00ED5D81"/>
    <w:rsid w:val="00ED6136"/>
    <w:rsid w:val="00ED67D3"/>
    <w:rsid w:val="00ED69D6"/>
    <w:rsid w:val="00ED6D45"/>
    <w:rsid w:val="00EE10AB"/>
    <w:rsid w:val="00EE16DE"/>
    <w:rsid w:val="00EE1EA4"/>
    <w:rsid w:val="00EE1FA4"/>
    <w:rsid w:val="00EE20B4"/>
    <w:rsid w:val="00EE30BA"/>
    <w:rsid w:val="00EE3115"/>
    <w:rsid w:val="00EE36F0"/>
    <w:rsid w:val="00EE3874"/>
    <w:rsid w:val="00EE3AAC"/>
    <w:rsid w:val="00EE4193"/>
    <w:rsid w:val="00EE5016"/>
    <w:rsid w:val="00EE51F6"/>
    <w:rsid w:val="00EE612A"/>
    <w:rsid w:val="00EE62A4"/>
    <w:rsid w:val="00EE6DAF"/>
    <w:rsid w:val="00EE703F"/>
    <w:rsid w:val="00EE7208"/>
    <w:rsid w:val="00EE7D9F"/>
    <w:rsid w:val="00EE7DA1"/>
    <w:rsid w:val="00EF0456"/>
    <w:rsid w:val="00EF06EA"/>
    <w:rsid w:val="00EF126C"/>
    <w:rsid w:val="00EF1F96"/>
    <w:rsid w:val="00EF2441"/>
    <w:rsid w:val="00EF555A"/>
    <w:rsid w:val="00EF5721"/>
    <w:rsid w:val="00EF5F85"/>
    <w:rsid w:val="00EF63E6"/>
    <w:rsid w:val="00EF66D4"/>
    <w:rsid w:val="00EF6BEA"/>
    <w:rsid w:val="00EF6F5F"/>
    <w:rsid w:val="00EF6F95"/>
    <w:rsid w:val="00EF73B7"/>
    <w:rsid w:val="00F00E6E"/>
    <w:rsid w:val="00F00EC2"/>
    <w:rsid w:val="00F02214"/>
    <w:rsid w:val="00F02537"/>
    <w:rsid w:val="00F02A6A"/>
    <w:rsid w:val="00F038D5"/>
    <w:rsid w:val="00F04B5D"/>
    <w:rsid w:val="00F04E85"/>
    <w:rsid w:val="00F05551"/>
    <w:rsid w:val="00F05C26"/>
    <w:rsid w:val="00F06209"/>
    <w:rsid w:val="00F06B3C"/>
    <w:rsid w:val="00F07F9F"/>
    <w:rsid w:val="00F1061F"/>
    <w:rsid w:val="00F11253"/>
    <w:rsid w:val="00F11881"/>
    <w:rsid w:val="00F12259"/>
    <w:rsid w:val="00F123A1"/>
    <w:rsid w:val="00F127E7"/>
    <w:rsid w:val="00F129D3"/>
    <w:rsid w:val="00F12B8D"/>
    <w:rsid w:val="00F145B0"/>
    <w:rsid w:val="00F14CBD"/>
    <w:rsid w:val="00F158F8"/>
    <w:rsid w:val="00F15BDE"/>
    <w:rsid w:val="00F15F68"/>
    <w:rsid w:val="00F1637B"/>
    <w:rsid w:val="00F16827"/>
    <w:rsid w:val="00F174CE"/>
    <w:rsid w:val="00F178B0"/>
    <w:rsid w:val="00F2012E"/>
    <w:rsid w:val="00F206F1"/>
    <w:rsid w:val="00F2161E"/>
    <w:rsid w:val="00F2189F"/>
    <w:rsid w:val="00F219AD"/>
    <w:rsid w:val="00F22673"/>
    <w:rsid w:val="00F22ED0"/>
    <w:rsid w:val="00F22F56"/>
    <w:rsid w:val="00F22F70"/>
    <w:rsid w:val="00F23003"/>
    <w:rsid w:val="00F233E0"/>
    <w:rsid w:val="00F236EE"/>
    <w:rsid w:val="00F236FC"/>
    <w:rsid w:val="00F23BAE"/>
    <w:rsid w:val="00F2423D"/>
    <w:rsid w:val="00F247AE"/>
    <w:rsid w:val="00F247EC"/>
    <w:rsid w:val="00F259DE"/>
    <w:rsid w:val="00F26142"/>
    <w:rsid w:val="00F261CD"/>
    <w:rsid w:val="00F26CC5"/>
    <w:rsid w:val="00F271F2"/>
    <w:rsid w:val="00F27339"/>
    <w:rsid w:val="00F277E3"/>
    <w:rsid w:val="00F27921"/>
    <w:rsid w:val="00F27C6E"/>
    <w:rsid w:val="00F27E2C"/>
    <w:rsid w:val="00F30041"/>
    <w:rsid w:val="00F30353"/>
    <w:rsid w:val="00F3042D"/>
    <w:rsid w:val="00F30A5D"/>
    <w:rsid w:val="00F31DD4"/>
    <w:rsid w:val="00F333A5"/>
    <w:rsid w:val="00F3350C"/>
    <w:rsid w:val="00F33781"/>
    <w:rsid w:val="00F33806"/>
    <w:rsid w:val="00F34C11"/>
    <w:rsid w:val="00F353FB"/>
    <w:rsid w:val="00F3690A"/>
    <w:rsid w:val="00F369E5"/>
    <w:rsid w:val="00F37169"/>
    <w:rsid w:val="00F37EDA"/>
    <w:rsid w:val="00F40DFA"/>
    <w:rsid w:val="00F41715"/>
    <w:rsid w:val="00F41735"/>
    <w:rsid w:val="00F42630"/>
    <w:rsid w:val="00F4279F"/>
    <w:rsid w:val="00F43492"/>
    <w:rsid w:val="00F437C7"/>
    <w:rsid w:val="00F43AE3"/>
    <w:rsid w:val="00F44127"/>
    <w:rsid w:val="00F443AF"/>
    <w:rsid w:val="00F444D8"/>
    <w:rsid w:val="00F4464D"/>
    <w:rsid w:val="00F44E3F"/>
    <w:rsid w:val="00F47573"/>
    <w:rsid w:val="00F47675"/>
    <w:rsid w:val="00F50DA6"/>
    <w:rsid w:val="00F50F3A"/>
    <w:rsid w:val="00F517F6"/>
    <w:rsid w:val="00F51AC5"/>
    <w:rsid w:val="00F52699"/>
    <w:rsid w:val="00F52F8D"/>
    <w:rsid w:val="00F53130"/>
    <w:rsid w:val="00F5313D"/>
    <w:rsid w:val="00F53F7E"/>
    <w:rsid w:val="00F54DE8"/>
    <w:rsid w:val="00F55A26"/>
    <w:rsid w:val="00F57474"/>
    <w:rsid w:val="00F57502"/>
    <w:rsid w:val="00F57677"/>
    <w:rsid w:val="00F57B24"/>
    <w:rsid w:val="00F60033"/>
    <w:rsid w:val="00F60847"/>
    <w:rsid w:val="00F60E53"/>
    <w:rsid w:val="00F61CBE"/>
    <w:rsid w:val="00F61E06"/>
    <w:rsid w:val="00F63323"/>
    <w:rsid w:val="00F6341A"/>
    <w:rsid w:val="00F649B0"/>
    <w:rsid w:val="00F6628F"/>
    <w:rsid w:val="00F666B9"/>
    <w:rsid w:val="00F66BBB"/>
    <w:rsid w:val="00F66D52"/>
    <w:rsid w:val="00F6708D"/>
    <w:rsid w:val="00F67715"/>
    <w:rsid w:val="00F67D1C"/>
    <w:rsid w:val="00F70013"/>
    <w:rsid w:val="00F7099E"/>
    <w:rsid w:val="00F71189"/>
    <w:rsid w:val="00F715E6"/>
    <w:rsid w:val="00F71DA7"/>
    <w:rsid w:val="00F72505"/>
    <w:rsid w:val="00F72C32"/>
    <w:rsid w:val="00F72E3C"/>
    <w:rsid w:val="00F742C9"/>
    <w:rsid w:val="00F74648"/>
    <w:rsid w:val="00F759DD"/>
    <w:rsid w:val="00F75ECF"/>
    <w:rsid w:val="00F762B0"/>
    <w:rsid w:val="00F76E50"/>
    <w:rsid w:val="00F77D83"/>
    <w:rsid w:val="00F8178F"/>
    <w:rsid w:val="00F81B73"/>
    <w:rsid w:val="00F822BC"/>
    <w:rsid w:val="00F82C76"/>
    <w:rsid w:val="00F83CA3"/>
    <w:rsid w:val="00F842DF"/>
    <w:rsid w:val="00F8469D"/>
    <w:rsid w:val="00F84B36"/>
    <w:rsid w:val="00F84F02"/>
    <w:rsid w:val="00F86220"/>
    <w:rsid w:val="00F8678F"/>
    <w:rsid w:val="00F86C46"/>
    <w:rsid w:val="00F872E3"/>
    <w:rsid w:val="00F873C0"/>
    <w:rsid w:val="00F877E6"/>
    <w:rsid w:val="00F87EB2"/>
    <w:rsid w:val="00F9086F"/>
    <w:rsid w:val="00F90B22"/>
    <w:rsid w:val="00F90B2F"/>
    <w:rsid w:val="00F90BE1"/>
    <w:rsid w:val="00F90E4D"/>
    <w:rsid w:val="00F90F7D"/>
    <w:rsid w:val="00F91772"/>
    <w:rsid w:val="00F92BC0"/>
    <w:rsid w:val="00F92D17"/>
    <w:rsid w:val="00F9314D"/>
    <w:rsid w:val="00F94607"/>
    <w:rsid w:val="00F9496C"/>
    <w:rsid w:val="00F94E91"/>
    <w:rsid w:val="00F95FCE"/>
    <w:rsid w:val="00F9607A"/>
    <w:rsid w:val="00F960A7"/>
    <w:rsid w:val="00F96931"/>
    <w:rsid w:val="00F971DE"/>
    <w:rsid w:val="00F97F11"/>
    <w:rsid w:val="00FA0A24"/>
    <w:rsid w:val="00FA159C"/>
    <w:rsid w:val="00FA15CF"/>
    <w:rsid w:val="00FA1FD3"/>
    <w:rsid w:val="00FA2BC9"/>
    <w:rsid w:val="00FA2D12"/>
    <w:rsid w:val="00FA2E46"/>
    <w:rsid w:val="00FA3475"/>
    <w:rsid w:val="00FA3B5F"/>
    <w:rsid w:val="00FA4426"/>
    <w:rsid w:val="00FA52AB"/>
    <w:rsid w:val="00FA5B7C"/>
    <w:rsid w:val="00FA695B"/>
    <w:rsid w:val="00FA6AB1"/>
    <w:rsid w:val="00FA6AD6"/>
    <w:rsid w:val="00FA7490"/>
    <w:rsid w:val="00FA7A9A"/>
    <w:rsid w:val="00FB089F"/>
    <w:rsid w:val="00FB0DE6"/>
    <w:rsid w:val="00FB20F9"/>
    <w:rsid w:val="00FB283D"/>
    <w:rsid w:val="00FB3283"/>
    <w:rsid w:val="00FB41FC"/>
    <w:rsid w:val="00FB47D9"/>
    <w:rsid w:val="00FB4A91"/>
    <w:rsid w:val="00FB525D"/>
    <w:rsid w:val="00FB60B4"/>
    <w:rsid w:val="00FB6988"/>
    <w:rsid w:val="00FB6A26"/>
    <w:rsid w:val="00FB7410"/>
    <w:rsid w:val="00FB775C"/>
    <w:rsid w:val="00FB78A3"/>
    <w:rsid w:val="00FB7D6F"/>
    <w:rsid w:val="00FB7D8D"/>
    <w:rsid w:val="00FB7E0C"/>
    <w:rsid w:val="00FC022B"/>
    <w:rsid w:val="00FC0297"/>
    <w:rsid w:val="00FC0786"/>
    <w:rsid w:val="00FC17FF"/>
    <w:rsid w:val="00FC1FA1"/>
    <w:rsid w:val="00FC2661"/>
    <w:rsid w:val="00FC3EB9"/>
    <w:rsid w:val="00FC4203"/>
    <w:rsid w:val="00FC43CD"/>
    <w:rsid w:val="00FC4DFB"/>
    <w:rsid w:val="00FC5420"/>
    <w:rsid w:val="00FC55D3"/>
    <w:rsid w:val="00FC5B76"/>
    <w:rsid w:val="00FC6E4B"/>
    <w:rsid w:val="00FC6EA7"/>
    <w:rsid w:val="00FC70CC"/>
    <w:rsid w:val="00FD075F"/>
    <w:rsid w:val="00FD1558"/>
    <w:rsid w:val="00FD2012"/>
    <w:rsid w:val="00FD233A"/>
    <w:rsid w:val="00FD2A0D"/>
    <w:rsid w:val="00FD2BA8"/>
    <w:rsid w:val="00FD2FA9"/>
    <w:rsid w:val="00FD30C7"/>
    <w:rsid w:val="00FD39BF"/>
    <w:rsid w:val="00FD3BB4"/>
    <w:rsid w:val="00FD3DC2"/>
    <w:rsid w:val="00FD4269"/>
    <w:rsid w:val="00FD4A1E"/>
    <w:rsid w:val="00FD4B76"/>
    <w:rsid w:val="00FD4DC2"/>
    <w:rsid w:val="00FD4F06"/>
    <w:rsid w:val="00FD5209"/>
    <w:rsid w:val="00FD5B2B"/>
    <w:rsid w:val="00FD5D8D"/>
    <w:rsid w:val="00FD749F"/>
    <w:rsid w:val="00FE016B"/>
    <w:rsid w:val="00FE0232"/>
    <w:rsid w:val="00FE0351"/>
    <w:rsid w:val="00FE064B"/>
    <w:rsid w:val="00FE090C"/>
    <w:rsid w:val="00FE1EA6"/>
    <w:rsid w:val="00FE2702"/>
    <w:rsid w:val="00FE2EE1"/>
    <w:rsid w:val="00FE388D"/>
    <w:rsid w:val="00FE4247"/>
    <w:rsid w:val="00FE4AF8"/>
    <w:rsid w:val="00FE51A3"/>
    <w:rsid w:val="00FE51FF"/>
    <w:rsid w:val="00FE522F"/>
    <w:rsid w:val="00FE5DD7"/>
    <w:rsid w:val="00FE686F"/>
    <w:rsid w:val="00FE6884"/>
    <w:rsid w:val="00FE6A54"/>
    <w:rsid w:val="00FE74DF"/>
    <w:rsid w:val="00FE7CAD"/>
    <w:rsid w:val="00FF0252"/>
    <w:rsid w:val="00FF0880"/>
    <w:rsid w:val="00FF1037"/>
    <w:rsid w:val="00FF1325"/>
    <w:rsid w:val="00FF3230"/>
    <w:rsid w:val="00FF37A9"/>
    <w:rsid w:val="00FF417C"/>
    <w:rsid w:val="00FF6E6C"/>
    <w:rsid w:val="00FF7025"/>
    <w:rsid w:val="0730EC0E"/>
    <w:rsid w:val="102E5F25"/>
    <w:rsid w:val="2D1A8B83"/>
    <w:rsid w:val="41C54710"/>
    <w:rsid w:val="552FCA66"/>
    <w:rsid w:val="616DC7E4"/>
    <w:rsid w:val="69146189"/>
    <w:rsid w:val="7085DE50"/>
    <w:rsid w:val="720A4CBC"/>
    <w:rsid w:val="74D7B3C2"/>
    <w:rsid w:val="77A0229A"/>
    <w:rsid w:val="7EF9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612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903"/>
    <w:pPr>
      <w:spacing w:after="120" w:line="240" w:lineRule="auto"/>
      <w:jc w:val="both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F34F1"/>
    <w:pPr>
      <w:keepNext/>
      <w:keepLines/>
      <w:pBdr>
        <w:bottom w:val="single" w:sz="18" w:space="1" w:color="C7252D" w:themeColor="accent1"/>
      </w:pBdr>
      <w:jc w:val="left"/>
      <w:outlineLvl w:val="0"/>
    </w:pPr>
    <w:rPr>
      <w:rFonts w:ascii="Aptos ExtraBold" w:eastAsiaTheme="majorEastAsia" w:hAnsi="Aptos ExtraBold" w:cstheme="majorBidi"/>
      <w:b/>
      <w:bCs/>
      <w:smallCap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526"/>
    <w:pPr>
      <w:keepNext/>
      <w:keepLines/>
      <w:pBdr>
        <w:bottom w:val="single" w:sz="4" w:space="1" w:color="365A8D" w:themeColor="accent2"/>
      </w:pBdr>
      <w:spacing w:before="240"/>
      <w:outlineLvl w:val="1"/>
    </w:pPr>
    <w:rPr>
      <w:rFonts w:ascii="Aptos ExtraBold" w:eastAsiaTheme="majorEastAsia" w:hAnsi="Aptos ExtraBold" w:cstheme="majorBidi"/>
      <w:bCs/>
      <w:color w:val="C7252D" w:themeColor="accent1"/>
      <w:sz w:val="28"/>
      <w:szCs w:val="26"/>
    </w:rPr>
  </w:style>
  <w:style w:type="paragraph" w:styleId="Heading3">
    <w:name w:val="heading 3"/>
    <w:basedOn w:val="Normal"/>
    <w:next w:val="IndentedNormal"/>
    <w:link w:val="Heading3Char"/>
    <w:uiPriority w:val="9"/>
    <w:unhideWhenUsed/>
    <w:qFormat/>
    <w:rsid w:val="005465FA"/>
    <w:pPr>
      <w:keepNext/>
      <w:keepLines/>
      <w:spacing w:before="120"/>
      <w:outlineLvl w:val="2"/>
    </w:pPr>
    <w:rPr>
      <w:rFonts w:ascii="Aptos SemiBold" w:eastAsiaTheme="majorEastAsia" w:hAnsi="Aptos SemiBold" w:cstheme="majorBidi"/>
      <w:bCs/>
      <w:i/>
      <w:color w:val="365A8D" w:themeColor="accent2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3BC3"/>
    <w:pPr>
      <w:keepNext/>
      <w:keepLines/>
      <w:spacing w:before="200"/>
      <w:outlineLvl w:val="3"/>
    </w:pPr>
    <w:rPr>
      <w:rFonts w:eastAsiaTheme="majorEastAsia" w:cstheme="majorBidi"/>
      <w:b/>
      <w:bCs/>
      <w:iCs/>
      <w:smallCaps/>
      <w:color w:val="631216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3BC3"/>
    <w:pPr>
      <w:keepNext/>
      <w:keepLines/>
      <w:spacing w:before="120"/>
      <w:outlineLvl w:val="4"/>
    </w:pPr>
    <w:rPr>
      <w:rFonts w:eastAsiaTheme="majorEastAsia" w:cstheme="majorBidi"/>
      <w:i/>
      <w:smallCaps/>
      <w:color w:val="1B2D46" w:themeColor="accent2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E20B4"/>
    <w:pPr>
      <w:keepNext/>
      <w:keepLines/>
      <w:spacing w:before="60" w:after="60"/>
      <w:outlineLvl w:val="5"/>
    </w:pPr>
    <w:rPr>
      <w:rFonts w:ascii="Aptos Narrow" w:eastAsiaTheme="majorEastAsia" w:hAnsi="Aptos Narrow" w:cstheme="majorBidi"/>
      <w:iCs/>
      <w:color w:val="C7252D" w:themeColor="accent1"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42550"/>
    <w:pPr>
      <w:keepNext/>
      <w:keepLines/>
      <w:spacing w:before="60" w:after="60"/>
      <w:outlineLvl w:val="6"/>
    </w:pPr>
    <w:rPr>
      <w:rFonts w:ascii="Aptos Narrow" w:eastAsiaTheme="majorEastAsia" w:hAnsi="Aptos Narrow" w:cstheme="majorBidi"/>
      <w:i/>
      <w:iCs/>
      <w:color w:val="365A8D" w:themeColor="accent2"/>
      <w:sz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40B7F"/>
    <w:pPr>
      <w:keepNext/>
      <w:keepLines/>
      <w:spacing w:before="60" w:after="0"/>
      <w:outlineLvl w:val="7"/>
    </w:pPr>
    <w:rPr>
      <w:rFonts w:eastAsiaTheme="majorEastAsia" w:cstheme="majorBidi"/>
      <w:color w:val="6A7478" w:themeColor="text2"/>
      <w:sz w:val="18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495"/>
    <w:pPr>
      <w:keepNext/>
      <w:keepLines/>
      <w:spacing w:before="60" w:after="0"/>
      <w:outlineLvl w:val="8"/>
    </w:pPr>
    <w:rPr>
      <w:rFonts w:eastAsiaTheme="majorEastAsia" w:cstheme="majorBidi"/>
      <w:i/>
      <w:iCs/>
      <w:color w:val="7F7F7F" w:themeColor="text1" w:themeTint="80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4F1"/>
    <w:rPr>
      <w:rFonts w:ascii="Aptos ExtraBold" w:eastAsiaTheme="majorEastAsia" w:hAnsi="Aptos ExtraBold" w:cstheme="majorBidi"/>
      <w:b/>
      <w:bCs/>
      <w:smallCaps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A5526"/>
    <w:rPr>
      <w:rFonts w:ascii="Aptos ExtraBold" w:eastAsiaTheme="majorEastAsia" w:hAnsi="Aptos ExtraBold" w:cstheme="majorBidi"/>
      <w:bCs/>
      <w:color w:val="C7252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65FA"/>
    <w:rPr>
      <w:rFonts w:ascii="Aptos SemiBold" w:eastAsiaTheme="majorEastAsia" w:hAnsi="Aptos SemiBold" w:cstheme="majorBidi"/>
      <w:bCs/>
      <w:i/>
      <w:color w:val="365A8D" w:themeColor="accent2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D6583"/>
    <w:pPr>
      <w:spacing w:before="240" w:after="240"/>
      <w:contextualSpacing/>
    </w:pPr>
    <w:rPr>
      <w:rFonts w:ascii="Aptos Black" w:eastAsiaTheme="majorEastAsia" w:hAnsi="Aptos Black" w:cstheme="majorBidi"/>
      <w:caps/>
      <w:color w:val="365A8D" w:themeColor="accent2"/>
      <w:spacing w:val="80"/>
      <w:kern w:val="28"/>
      <w:sz w:val="36"/>
      <w:szCs w:val="56"/>
      <w14:ligatures w14:val="standardContextual"/>
      <w14:cntxtAlts/>
    </w:rPr>
  </w:style>
  <w:style w:type="character" w:customStyle="1" w:styleId="TitleChar">
    <w:name w:val="Title Char"/>
    <w:basedOn w:val="DefaultParagraphFont"/>
    <w:link w:val="Title"/>
    <w:uiPriority w:val="10"/>
    <w:rsid w:val="009D6583"/>
    <w:rPr>
      <w:rFonts w:ascii="Aptos Black" w:eastAsiaTheme="majorEastAsia" w:hAnsi="Aptos Black" w:cstheme="majorBidi"/>
      <w:caps/>
      <w:color w:val="365A8D" w:themeColor="accent2"/>
      <w:spacing w:val="80"/>
      <w:kern w:val="28"/>
      <w:sz w:val="36"/>
      <w:szCs w:val="56"/>
      <w14:ligatures w14:val="standardContextual"/>
      <w14:cntxtAlts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583"/>
    <w:pPr>
      <w:numPr>
        <w:ilvl w:val="1"/>
      </w:numPr>
      <w:spacing w:after="240"/>
    </w:pPr>
    <w:rPr>
      <w:rFonts w:ascii="Aptos SemiBold" w:eastAsiaTheme="majorEastAsia" w:hAnsi="Aptos SemiBold" w:cstheme="majorBidi"/>
      <w:b/>
      <w:iCs/>
      <w:color w:val="6A7478" w:themeColor="text2"/>
      <w:spacing w:val="40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D6583"/>
    <w:rPr>
      <w:rFonts w:ascii="Aptos SemiBold" w:eastAsiaTheme="majorEastAsia" w:hAnsi="Aptos SemiBold" w:cstheme="majorBidi"/>
      <w:b/>
      <w:iCs/>
      <w:color w:val="6A7478" w:themeColor="text2"/>
      <w:spacing w:val="40"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</w:rPr>
  </w:style>
  <w:style w:type="paragraph" w:styleId="NoSpacing">
    <w:name w:val="No Spacing"/>
    <w:basedOn w:val="Normal"/>
    <w:link w:val="NoSpacingChar"/>
    <w:uiPriority w:val="1"/>
    <w:qFormat/>
    <w:rsid w:val="00190282"/>
    <w:pPr>
      <w:spacing w:after="0"/>
    </w:pPr>
    <w:rPr>
      <w:rFonts w:ascii="Calibri" w:hAnsi="Calibri"/>
    </w:rPr>
  </w:style>
  <w:style w:type="character" w:customStyle="1" w:styleId="NoSpacingChar">
    <w:name w:val="No Spacing Char"/>
    <w:basedOn w:val="DefaultParagraphFont"/>
    <w:link w:val="NoSpacing"/>
    <w:uiPriority w:val="1"/>
    <w:rsid w:val="00190282"/>
    <w:rPr>
      <w:rFonts w:ascii="Calibri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Theme="minorEastAsi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2C3BC3"/>
    <w:rPr>
      <w:rFonts w:ascii="Aptos" w:eastAsiaTheme="majorEastAsia" w:hAnsi="Aptos" w:cstheme="majorBidi"/>
      <w:b/>
      <w:bCs/>
      <w:iCs/>
      <w:smallCaps/>
      <w:color w:val="631216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2C3BC3"/>
    <w:rPr>
      <w:rFonts w:ascii="Aptos" w:eastAsiaTheme="majorEastAsia" w:hAnsi="Aptos" w:cstheme="majorBidi"/>
      <w:i/>
      <w:smallCaps/>
      <w:color w:val="1B2D46" w:themeColor="accent2" w:themeShade="80"/>
    </w:rPr>
  </w:style>
  <w:style w:type="character" w:customStyle="1" w:styleId="Heading6Char">
    <w:name w:val="Heading 6 Char"/>
    <w:basedOn w:val="DefaultParagraphFont"/>
    <w:link w:val="Heading6"/>
    <w:uiPriority w:val="9"/>
    <w:rsid w:val="00EE20B4"/>
    <w:rPr>
      <w:rFonts w:ascii="Aptos Narrow" w:eastAsiaTheme="majorEastAsia" w:hAnsi="Aptos Narrow" w:cstheme="majorBidi"/>
      <w:iCs/>
      <w:color w:val="C7252D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242550"/>
    <w:rPr>
      <w:rFonts w:ascii="Aptos Narrow" w:eastAsiaTheme="majorEastAsia" w:hAnsi="Aptos Narrow" w:cstheme="majorBidi"/>
      <w:i/>
      <w:iCs/>
      <w:color w:val="365A8D" w:themeColor="accent2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E40B7F"/>
    <w:rPr>
      <w:rFonts w:ascii="Aptos" w:eastAsiaTheme="majorEastAsia" w:hAnsi="Aptos" w:cstheme="majorBidi"/>
      <w:color w:val="6A7478" w:themeColor="text2"/>
      <w:sz w:val="1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6D3495"/>
    <w:rPr>
      <w:rFonts w:ascii="Aptos" w:eastAsiaTheme="majorEastAsia" w:hAnsi="Aptos" w:cstheme="majorBidi"/>
      <w:i/>
      <w:iCs/>
      <w:color w:val="7F7F7F" w:themeColor="text1" w:themeTint="80"/>
      <w:sz w:val="18"/>
      <w:szCs w:val="20"/>
    </w:rPr>
  </w:style>
  <w:style w:type="paragraph" w:styleId="Caption">
    <w:name w:val="caption"/>
    <w:basedOn w:val="Normal"/>
    <w:next w:val="Normal"/>
    <w:uiPriority w:val="35"/>
    <w:unhideWhenUsed/>
    <w:qFormat/>
    <w:rPr>
      <w:b/>
      <w:bCs/>
      <w:color w:val="6A7478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paragraph" w:styleId="ListParagraph">
    <w:name w:val="List Paragraph"/>
    <w:aliases w:val="Table Bullet"/>
    <w:basedOn w:val="Normal"/>
    <w:link w:val="ListParagraphChar"/>
    <w:uiPriority w:val="34"/>
    <w:qFormat/>
    <w:rsid w:val="00D93D6E"/>
    <w:pPr>
      <w:numPr>
        <w:numId w:val="1"/>
      </w:numPr>
      <w:spacing w:before="120"/>
    </w:pPr>
    <w:rPr>
      <w:rFonts w:eastAsiaTheme="minorHAnsi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300" w:lineRule="auto"/>
      <w:ind w:left="144" w:right="144"/>
      <w:jc w:val="center"/>
    </w:pPr>
    <w:rPr>
      <w:rFonts w:asciiTheme="majorHAnsi" w:hAnsiTheme="majorHAnsi"/>
      <w:i/>
      <w:iCs/>
      <w:color w:val="C7252D" w:themeColor="accent1"/>
      <w:lang w:bidi="hi-IN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auto"/>
      <w:sz w:val="24"/>
      <w:lang w:bidi="hi-IN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 w:val="0"/>
      <w:smallCaps w:val="0"/>
      <w:color w:val="auto"/>
    </w:rPr>
  </w:style>
  <w:style w:type="character" w:styleId="SubtleReference">
    <w:name w:val="Subtle Reference"/>
    <w:basedOn w:val="DefaultParagraphFont"/>
    <w:uiPriority w:val="31"/>
    <w:qFormat/>
    <w:rsid w:val="00B43BE1"/>
    <w:rPr>
      <w:caps w:val="0"/>
      <w:smallCaps/>
      <w:strike w:val="0"/>
      <w:dstrike w:val="0"/>
      <w:vanish w:val="0"/>
      <w:color w:val="auto"/>
      <w:u w:val="single"/>
      <w:vertAlign w:val="baseline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 w:val="0"/>
      <w:color w:val="auto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480" w:line="276" w:lineRule="auto"/>
      <w:outlineLvl w:val="9"/>
    </w:pPr>
    <w:rPr>
      <w:b w:val="0"/>
      <w:i/>
      <w:szCs w:val="2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nhideWhenUsed/>
    <w:rsid w:val="00B90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903A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tyle1">
    <w:name w:val="Style1"/>
    <w:basedOn w:val="Title"/>
    <w:link w:val="Style1Char"/>
    <w:qFormat/>
    <w:rsid w:val="002A2E02"/>
    <w:pPr>
      <w:framePr w:hSpace="187" w:wrap="around" w:vAnchor="page" w:hAnchor="margin" w:xAlign="center" w:y="4942"/>
      <w:jc w:val="center"/>
    </w:pPr>
    <w:rPr>
      <w:b/>
    </w:rPr>
  </w:style>
  <w:style w:type="character" w:customStyle="1" w:styleId="Style1Char">
    <w:name w:val="Style1 Char"/>
    <w:basedOn w:val="TitleChar"/>
    <w:link w:val="Style1"/>
    <w:rsid w:val="002A2E02"/>
    <w:rPr>
      <w:rFonts w:asciiTheme="majorHAnsi" w:eastAsiaTheme="majorEastAsia" w:hAnsiTheme="majorHAnsi" w:cstheme="majorBidi"/>
      <w:b/>
      <w:caps/>
      <w:color w:val="6A7478" w:themeColor="text2"/>
      <w:spacing w:val="5"/>
      <w:kern w:val="28"/>
      <w:sz w:val="60"/>
      <w:szCs w:val="56"/>
      <w14:ligatures w14:val="standardContextual"/>
      <w14:cntxtAlts/>
    </w:rPr>
  </w:style>
  <w:style w:type="paragraph" w:styleId="TOC1">
    <w:name w:val="toc 1"/>
    <w:basedOn w:val="Normal"/>
    <w:next w:val="Normal"/>
    <w:autoRedefine/>
    <w:uiPriority w:val="39"/>
    <w:unhideWhenUsed/>
    <w:rsid w:val="00F2423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2423D"/>
    <w:rPr>
      <w:color w:val="0070C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40BA2"/>
    <w:pPr>
      <w:spacing w:after="100" w:line="259" w:lineRule="auto"/>
      <w:ind w:left="22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740BA2"/>
    <w:pPr>
      <w:spacing w:after="100" w:line="259" w:lineRule="auto"/>
      <w:ind w:left="440"/>
    </w:pPr>
    <w:rPr>
      <w:rFonts w:cs="Times New Roman"/>
    </w:rPr>
  </w:style>
  <w:style w:type="paragraph" w:customStyle="1" w:styleId="ContactPageBody">
    <w:name w:val="Contact Page: Body"/>
    <w:basedOn w:val="Normal"/>
    <w:qFormat/>
    <w:rsid w:val="00B35936"/>
    <w:pPr>
      <w:spacing w:line="280" w:lineRule="exact"/>
    </w:pPr>
    <w:rPr>
      <w:rFonts w:eastAsia="Times New Roman" w:cs="Times New Roman"/>
      <w:szCs w:val="24"/>
    </w:rPr>
  </w:style>
  <w:style w:type="character" w:customStyle="1" w:styleId="ContactPageBoldNames">
    <w:name w:val="Contact Page: Bold Names"/>
    <w:uiPriority w:val="1"/>
    <w:qFormat/>
    <w:rsid w:val="00FF1037"/>
    <w:rPr>
      <w:rFonts w:ascii="Franklin Gothic Book" w:hAnsi="Franklin Gothic Book"/>
      <w:b/>
      <w:sz w:val="20"/>
    </w:rPr>
  </w:style>
  <w:style w:type="paragraph" w:customStyle="1" w:styleId="LeftNormal">
    <w:name w:val="Left Normal"/>
    <w:basedOn w:val="Normal"/>
    <w:qFormat/>
    <w:rsid w:val="00CD5B8B"/>
    <w:pPr>
      <w:jc w:val="left"/>
    </w:pPr>
  </w:style>
  <w:style w:type="paragraph" w:customStyle="1" w:styleId="IndentedNormal">
    <w:name w:val="Indented Normal"/>
    <w:basedOn w:val="Normal"/>
    <w:qFormat/>
    <w:rsid w:val="00EE16DE"/>
    <w:pPr>
      <w:ind w:left="720"/>
    </w:pPr>
  </w:style>
  <w:style w:type="character" w:styleId="FollowedHyperlink">
    <w:name w:val="FollowedHyperlink"/>
    <w:basedOn w:val="DefaultParagraphFont"/>
    <w:uiPriority w:val="99"/>
    <w:semiHidden/>
    <w:unhideWhenUsed/>
    <w:rsid w:val="00F40DFA"/>
    <w:rPr>
      <w:color w:val="6A7478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34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4DC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4DCC"/>
    <w:rPr>
      <w:rFonts w:ascii="Franklin Gothic Book" w:hAnsi="Franklin Gothic Book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DCC"/>
    <w:rPr>
      <w:rFonts w:ascii="Franklin Gothic Book" w:hAnsi="Franklin Gothic Book"/>
      <w:b/>
      <w:bCs/>
      <w:sz w:val="20"/>
      <w:szCs w:val="20"/>
    </w:rPr>
  </w:style>
  <w:style w:type="paragraph" w:customStyle="1" w:styleId="MainBody">
    <w:name w:val="Main Body"/>
    <w:basedOn w:val="Normal"/>
    <w:qFormat/>
    <w:rsid w:val="00E80316"/>
    <w:rPr>
      <w:rFonts w:eastAsia="Times New Roman" w:cs="Times New Roman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4FA0"/>
    <w:rPr>
      <w:color w:val="605E5C"/>
      <w:shd w:val="clear" w:color="auto" w:fill="E1DFDD"/>
    </w:rPr>
  </w:style>
  <w:style w:type="paragraph" w:customStyle="1" w:styleId="ContactPageAllCapsHeader">
    <w:name w:val="Contact Page: All Caps Header"/>
    <w:basedOn w:val="Normal"/>
    <w:qFormat/>
    <w:rsid w:val="00430D66"/>
    <w:rPr>
      <w:rFonts w:ascii="Segoe UI Semibold" w:eastAsia="Times New Roman" w:hAnsi="Segoe UI Semibold" w:cs="Times New Roman"/>
      <w:b/>
      <w:caps/>
      <w:color w:val="365A8D" w:themeColor="accent2"/>
      <w:spacing w:val="20"/>
      <w:sz w:val="16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BC1BE4"/>
    <w:pPr>
      <w:spacing w:after="0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C1BE4"/>
    <w:rPr>
      <w:rFonts w:ascii="Calibri" w:hAnsi="Calibri"/>
      <w:sz w:val="16"/>
      <w:szCs w:val="20"/>
    </w:rPr>
  </w:style>
  <w:style w:type="character" w:styleId="FootnoteReference">
    <w:name w:val="footnote reference"/>
    <w:basedOn w:val="DefaultParagraphFont"/>
    <w:unhideWhenUsed/>
    <w:rsid w:val="00966FF6"/>
    <w:rPr>
      <w:vertAlign w:val="superscript"/>
    </w:rPr>
  </w:style>
  <w:style w:type="paragraph" w:styleId="Revision">
    <w:name w:val="Revision"/>
    <w:hidden/>
    <w:uiPriority w:val="99"/>
    <w:semiHidden/>
    <w:rsid w:val="00A66CE8"/>
    <w:pPr>
      <w:spacing w:after="0" w:line="240" w:lineRule="auto"/>
    </w:pPr>
    <w:rPr>
      <w:rFonts w:ascii="Calibri" w:hAnsi="Calibr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05B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225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ross-Reference">
    <w:name w:val="Cross-Reference"/>
    <w:basedOn w:val="DefaultParagraphFont"/>
    <w:uiPriority w:val="1"/>
    <w:qFormat/>
    <w:rsid w:val="007E2F91"/>
    <w:rPr>
      <w:b/>
      <w:caps/>
      <w:smallCaps w:val="0"/>
      <w:color w:val="9C92C2" w:themeColor="accent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BC"/>
    <w:pPr>
      <w:pBdr>
        <w:top w:val="single" w:sz="4" w:space="10" w:color="C7252D" w:themeColor="accent1"/>
        <w:bottom w:val="single" w:sz="4" w:space="10" w:color="C7252D" w:themeColor="accent1"/>
      </w:pBdr>
      <w:spacing w:before="360" w:after="360"/>
      <w:ind w:left="360" w:right="360"/>
      <w:jc w:val="center"/>
    </w:pPr>
    <w:rPr>
      <w:i/>
      <w:iCs/>
      <w:color w:val="C7252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BC"/>
    <w:rPr>
      <w:rFonts w:ascii="Aptos" w:hAnsi="Aptos"/>
      <w:i/>
      <w:iCs/>
      <w:color w:val="C7252D" w:themeColor="accent1"/>
    </w:rPr>
  </w:style>
  <w:style w:type="character" w:customStyle="1" w:styleId="ListParagraphChar">
    <w:name w:val="List Paragraph Char"/>
    <w:aliases w:val="Table Bullet Char"/>
    <w:basedOn w:val="DefaultParagraphFont"/>
    <w:link w:val="ListParagraph"/>
    <w:uiPriority w:val="34"/>
    <w:rsid w:val="005B6E50"/>
    <w:rPr>
      <w:rFonts w:ascii="Aptos" w:eastAsiaTheme="minorHAnsi" w:hAnsi="Aptos"/>
    </w:rPr>
  </w:style>
  <w:style w:type="character" w:customStyle="1" w:styleId="apple-tab-span">
    <w:name w:val="apple-tab-span"/>
    <w:basedOn w:val="DefaultParagraphFont"/>
    <w:rsid w:val="005B6E50"/>
  </w:style>
  <w:style w:type="character" w:styleId="UnresolvedMention">
    <w:name w:val="Unresolved Mention"/>
    <w:basedOn w:val="DefaultParagraphFont"/>
    <w:uiPriority w:val="99"/>
    <w:semiHidden/>
    <w:unhideWhenUsed/>
    <w:rsid w:val="007911A0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73573A"/>
    <w:pPr>
      <w:spacing w:after="0"/>
    </w:pPr>
  </w:style>
  <w:style w:type="paragraph" w:customStyle="1" w:styleId="SectionHead">
    <w:name w:val="Section Head"/>
    <w:autoRedefine/>
    <w:qFormat/>
    <w:rsid w:val="008F470B"/>
    <w:pPr>
      <w:pBdr>
        <w:top w:val="single" w:sz="8" w:space="1" w:color="365A8D" w:themeColor="accent2" w:shadow="1"/>
        <w:left w:val="single" w:sz="8" w:space="4" w:color="365A8D" w:themeColor="accent2" w:shadow="1"/>
        <w:bottom w:val="single" w:sz="8" w:space="1" w:color="365A8D" w:themeColor="accent2" w:shadow="1"/>
        <w:right w:val="single" w:sz="8" w:space="4" w:color="365A8D" w:themeColor="accent2" w:shadow="1"/>
      </w:pBdr>
      <w:shd w:val="solid" w:color="C7252D" w:themeColor="accent1" w:fill="C7252D" w:themeFill="accent1"/>
      <w:spacing w:after="240" w:line="240" w:lineRule="auto"/>
      <w:ind w:left="72" w:hanging="72"/>
      <w:outlineLvl w:val="0"/>
    </w:pPr>
    <w:rPr>
      <w:rFonts w:ascii="Aptos Black" w:eastAsia="Times New Roman" w:hAnsi="Aptos Black" w:cs="Times New Roman"/>
      <w:b/>
      <w:bCs/>
      <w:smallCaps/>
      <w:color w:val="FFFFFF" w:themeColor="background1"/>
      <w:spacing w:val="40"/>
      <w:sz w:val="32"/>
      <w:szCs w:val="32"/>
      <w:lang w:bidi="en-US"/>
      <w14:ligatures w14:val="standardContextual"/>
    </w:rPr>
  </w:style>
  <w:style w:type="paragraph" w:customStyle="1" w:styleId="CrossReferenceLink">
    <w:name w:val="Cross Reference Link"/>
    <w:basedOn w:val="Normal"/>
    <w:next w:val="Normal"/>
    <w:link w:val="CrossReferenceLinkChar"/>
    <w:qFormat/>
    <w:rsid w:val="00AE6ED4"/>
    <w:rPr>
      <w:i/>
      <w:color w:val="C7252D" w:themeColor="accent1"/>
    </w:rPr>
  </w:style>
  <w:style w:type="character" w:customStyle="1" w:styleId="CrossReferenceLinkChar">
    <w:name w:val="Cross Reference Link Char"/>
    <w:basedOn w:val="DefaultParagraphFont"/>
    <w:link w:val="CrossReferenceLink"/>
    <w:rsid w:val="00AE6ED4"/>
    <w:rPr>
      <w:rFonts w:ascii="Aptos" w:hAnsi="Aptos"/>
      <w:i/>
      <w:color w:val="C7252D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3158BE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3158BE"/>
    <w:pPr>
      <w:spacing w:after="100"/>
      <w:ind w:left="880"/>
    </w:pPr>
  </w:style>
  <w:style w:type="paragraph" w:customStyle="1" w:styleId="CrossReference">
    <w:name w:val="Cross Reference"/>
    <w:basedOn w:val="Normal"/>
    <w:next w:val="Normal"/>
    <w:link w:val="CrossReferenceChar"/>
    <w:qFormat/>
    <w:rsid w:val="008F2060"/>
    <w:rPr>
      <w:b/>
      <w:color w:val="365A8D" w:themeColor="accent2"/>
    </w:rPr>
  </w:style>
  <w:style w:type="character" w:customStyle="1" w:styleId="CrossReferenceChar">
    <w:name w:val="Cross Reference Char"/>
    <w:basedOn w:val="DefaultParagraphFont"/>
    <w:link w:val="CrossReference"/>
    <w:rsid w:val="008F2060"/>
    <w:rPr>
      <w:rFonts w:ascii="Aptos" w:hAnsi="Aptos"/>
      <w:b/>
      <w:color w:val="365A8D" w:themeColor="accent2"/>
    </w:rPr>
  </w:style>
  <w:style w:type="paragraph" w:styleId="TOC6">
    <w:name w:val="toc 6"/>
    <w:basedOn w:val="Normal"/>
    <w:next w:val="Normal"/>
    <w:autoRedefine/>
    <w:uiPriority w:val="39"/>
    <w:unhideWhenUsed/>
    <w:rsid w:val="003158BE"/>
    <w:pPr>
      <w:spacing w:after="100" w:line="259" w:lineRule="auto"/>
      <w:ind w:left="1100"/>
      <w:jc w:val="left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3158BE"/>
    <w:pPr>
      <w:spacing w:after="100" w:line="259" w:lineRule="auto"/>
      <w:ind w:left="1320"/>
      <w:jc w:val="left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3158BE"/>
    <w:pPr>
      <w:spacing w:after="100" w:line="259" w:lineRule="auto"/>
      <w:ind w:left="1540"/>
      <w:jc w:val="left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3158BE"/>
    <w:pPr>
      <w:spacing w:after="100" w:line="259" w:lineRule="auto"/>
      <w:ind w:left="1760"/>
      <w:jc w:val="left"/>
    </w:pPr>
    <w:rPr>
      <w:rFonts w:asciiTheme="minorHAnsi" w:hAnsiTheme="minorHAnsi"/>
    </w:rPr>
  </w:style>
  <w:style w:type="paragraph" w:styleId="Bibliography">
    <w:name w:val="Bibliography"/>
    <w:basedOn w:val="Normal"/>
    <w:next w:val="Normal"/>
    <w:uiPriority w:val="37"/>
    <w:semiHidden/>
    <w:unhideWhenUsed/>
    <w:rsid w:val="003158BE"/>
  </w:style>
  <w:style w:type="paragraph" w:styleId="BlockText">
    <w:name w:val="Block Text"/>
    <w:basedOn w:val="Normal"/>
    <w:uiPriority w:val="99"/>
    <w:semiHidden/>
    <w:unhideWhenUsed/>
    <w:rsid w:val="003158BE"/>
    <w:pPr>
      <w:pBdr>
        <w:top w:val="single" w:sz="2" w:space="10" w:color="C7252D" w:themeColor="accent1"/>
        <w:left w:val="single" w:sz="2" w:space="10" w:color="C7252D" w:themeColor="accent1"/>
        <w:bottom w:val="single" w:sz="2" w:space="10" w:color="C7252D" w:themeColor="accent1"/>
        <w:right w:val="single" w:sz="2" w:space="10" w:color="C7252D" w:themeColor="accent1"/>
      </w:pBdr>
      <w:ind w:left="1152" w:right="1152"/>
    </w:pPr>
    <w:rPr>
      <w:rFonts w:asciiTheme="minorHAnsi" w:hAnsiTheme="minorHAnsi"/>
      <w:i/>
      <w:iCs/>
      <w:color w:val="C7252D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3158BE"/>
  </w:style>
  <w:style w:type="character" w:customStyle="1" w:styleId="BodyTextChar">
    <w:name w:val="Body Text Char"/>
    <w:basedOn w:val="DefaultParagraphFont"/>
    <w:link w:val="BodyText"/>
    <w:uiPriority w:val="99"/>
    <w:rsid w:val="003158BE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3158BE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158BE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58BE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58BE"/>
    <w:rPr>
      <w:rFonts w:ascii="Calibri" w:hAnsi="Calibri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158BE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158BE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158BE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158BE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158BE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158BE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158BE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158BE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58BE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58BE"/>
    <w:rPr>
      <w:rFonts w:ascii="Calibri" w:hAnsi="Calibri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3158BE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158BE"/>
    <w:rPr>
      <w:rFonts w:ascii="Calibri" w:hAnsi="Calibri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158BE"/>
  </w:style>
  <w:style w:type="character" w:customStyle="1" w:styleId="DateChar">
    <w:name w:val="Date Char"/>
    <w:basedOn w:val="DefaultParagraphFont"/>
    <w:link w:val="Date"/>
    <w:uiPriority w:val="99"/>
    <w:semiHidden/>
    <w:rsid w:val="003158BE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58BE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58BE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158BE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158BE"/>
    <w:rPr>
      <w:rFonts w:ascii="Calibri" w:hAnsi="Calibri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58BE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58BE"/>
    <w:rPr>
      <w:rFonts w:ascii="Calibri" w:hAnsi="Calibri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158BE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158BE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158BE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158BE"/>
    <w:rPr>
      <w:rFonts w:ascii="Calibri" w:hAnsi="Calibri"/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58BE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58BE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158BE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158BE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158BE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158BE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158BE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158BE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158BE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158BE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158BE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158BE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3158B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158B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158B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158B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158B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158BE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158BE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158BE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158BE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158BE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158BE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158BE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158BE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158BE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158BE"/>
    <w:pPr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158BE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158BE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158BE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158BE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158BE"/>
    <w:pPr>
      <w:numPr>
        <w:numId w:val="11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3158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jc w:val="both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158BE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158B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158B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3158B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158BE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158BE"/>
    <w:rPr>
      <w:rFonts w:ascii="Calibri" w:hAnsi="Calibri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58BE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58BE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158B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158BE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unhideWhenUsed/>
    <w:rsid w:val="003158BE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158BE"/>
    <w:rPr>
      <w:rFonts w:ascii="Calibri" w:hAnsi="Calibri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158BE"/>
    <w:pPr>
      <w:spacing w:after="0"/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3158B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GridTable1Light-Accent1">
    <w:name w:val="Grid Table 1 Light Accent 1"/>
    <w:basedOn w:val="TableNormal"/>
    <w:uiPriority w:val="46"/>
    <w:rsid w:val="003158BE"/>
    <w:pPr>
      <w:spacing w:after="0" w:line="240" w:lineRule="auto"/>
    </w:pPr>
    <w:tblPr>
      <w:tblStyleRowBandSize w:val="1"/>
      <w:tblStyleColBandSize w:val="1"/>
      <w:tblBorders>
        <w:top w:val="single" w:sz="4" w:space="0" w:color="EDA2A6" w:themeColor="accent1" w:themeTint="66"/>
        <w:left w:val="single" w:sz="4" w:space="0" w:color="EDA2A6" w:themeColor="accent1" w:themeTint="66"/>
        <w:bottom w:val="single" w:sz="4" w:space="0" w:color="EDA2A6" w:themeColor="accent1" w:themeTint="66"/>
        <w:right w:val="single" w:sz="4" w:space="0" w:color="EDA2A6" w:themeColor="accent1" w:themeTint="66"/>
        <w:insideH w:val="single" w:sz="4" w:space="0" w:color="EDA2A6" w:themeColor="accent1" w:themeTint="66"/>
        <w:insideV w:val="single" w:sz="4" w:space="0" w:color="EDA2A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5747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747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158BE"/>
    <w:pPr>
      <w:spacing w:after="0" w:line="240" w:lineRule="auto"/>
    </w:pPr>
    <w:tblPr>
      <w:tblStyleRowBandSize w:val="1"/>
      <w:tblStyleColBandSize w:val="1"/>
      <w:tblBorders>
        <w:top w:val="single" w:sz="4" w:space="0" w:color="8DF59F" w:themeColor="accent6" w:themeTint="66"/>
        <w:left w:val="single" w:sz="4" w:space="0" w:color="8DF59F" w:themeColor="accent6" w:themeTint="66"/>
        <w:bottom w:val="single" w:sz="4" w:space="0" w:color="8DF59F" w:themeColor="accent6" w:themeTint="66"/>
        <w:right w:val="single" w:sz="4" w:space="0" w:color="8DF59F" w:themeColor="accent6" w:themeTint="66"/>
        <w:insideH w:val="single" w:sz="4" w:space="0" w:color="8DF59F" w:themeColor="accent6" w:themeTint="66"/>
        <w:insideV w:val="single" w:sz="4" w:space="0" w:color="8DF59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54F07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F07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DC527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DC52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erTitleLine">
    <w:name w:val="Header Title Line"/>
    <w:basedOn w:val="DefaultParagraphFont"/>
    <w:uiPriority w:val="1"/>
    <w:rsid w:val="00C259D3"/>
    <w:rPr>
      <w:rFonts w:ascii="Eurostile" w:hAnsi="Eurostile"/>
      <w:b/>
      <w:i w:val="0"/>
      <w:color w:val="FFFFFF" w:themeColor="background1"/>
      <w:sz w:val="40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Bolditalicblueunbulleted">
    <w:name w:val="Bold italic blue unbulleted"/>
    <w:basedOn w:val="Normal"/>
    <w:link w:val="BolditalicblueunbulletedChar"/>
    <w:qFormat/>
    <w:rsid w:val="00C259D3"/>
    <w:pPr>
      <w:spacing w:before="20" w:after="20" w:line="250" w:lineRule="auto"/>
      <w:jc w:val="left"/>
    </w:pPr>
    <w:rPr>
      <w:rFonts w:ascii="Calibri" w:eastAsia="Times New Roman" w:hAnsi="Calibri" w:cs="Arial"/>
      <w:b/>
      <w:i/>
      <w:color w:val="FFFFFF" w:themeColor="background1"/>
    </w:rPr>
  </w:style>
  <w:style w:type="character" w:customStyle="1" w:styleId="BolditalicblueunbulletedChar">
    <w:name w:val="Bold italic blue unbulleted Char"/>
    <w:basedOn w:val="DefaultParagraphFont"/>
    <w:link w:val="Bolditalicblueunbulleted"/>
    <w:rsid w:val="00C259D3"/>
    <w:rPr>
      <w:rFonts w:ascii="Calibri" w:eastAsia="Times New Roman" w:hAnsi="Calibri" w:cs="Arial"/>
      <w:b/>
      <w:i/>
      <w:color w:val="FFFFFF" w:themeColor="background1"/>
    </w:rPr>
  </w:style>
  <w:style w:type="character" w:customStyle="1" w:styleId="EmphasisBold">
    <w:name w:val="Emphasis Bold"/>
    <w:basedOn w:val="DefaultParagraphFont"/>
    <w:uiPriority w:val="99"/>
    <w:rsid w:val="00C259D3"/>
    <w:rPr>
      <w:rFonts w:cs="Times New Roman"/>
      <w:b/>
    </w:rPr>
  </w:style>
  <w:style w:type="table" w:styleId="ListTable3-Accent2">
    <w:name w:val="List Table 3 Accent 2"/>
    <w:basedOn w:val="TableNormal"/>
    <w:uiPriority w:val="48"/>
    <w:rsid w:val="00EE5016"/>
    <w:pPr>
      <w:spacing w:after="0" w:line="240" w:lineRule="auto"/>
    </w:pPr>
    <w:tblPr>
      <w:tblStyleRowBandSize w:val="1"/>
      <w:tblStyleColBandSize w:val="1"/>
      <w:tblBorders>
        <w:top w:val="single" w:sz="4" w:space="0" w:color="365A8D" w:themeColor="accent2"/>
        <w:left w:val="single" w:sz="4" w:space="0" w:color="365A8D" w:themeColor="accent2"/>
        <w:bottom w:val="single" w:sz="4" w:space="0" w:color="365A8D" w:themeColor="accent2"/>
        <w:right w:val="single" w:sz="4" w:space="0" w:color="365A8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65A8D" w:themeFill="accent2"/>
      </w:tcPr>
    </w:tblStylePr>
    <w:tblStylePr w:type="lastRow">
      <w:rPr>
        <w:b/>
        <w:bCs/>
      </w:rPr>
      <w:tblPr/>
      <w:tcPr>
        <w:tcBorders>
          <w:top w:val="double" w:sz="4" w:space="0" w:color="365A8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65A8D" w:themeColor="accent2"/>
          <w:right w:val="single" w:sz="4" w:space="0" w:color="365A8D" w:themeColor="accent2"/>
        </w:tcBorders>
      </w:tcPr>
    </w:tblStylePr>
    <w:tblStylePr w:type="band1Horz">
      <w:tblPr/>
      <w:tcPr>
        <w:tcBorders>
          <w:top w:val="single" w:sz="4" w:space="0" w:color="365A8D" w:themeColor="accent2"/>
          <w:bottom w:val="single" w:sz="4" w:space="0" w:color="365A8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65A8D" w:themeColor="accent2"/>
          <w:left w:val="nil"/>
        </w:tcBorders>
      </w:tcPr>
    </w:tblStylePr>
    <w:tblStylePr w:type="swCell">
      <w:tblPr/>
      <w:tcPr>
        <w:tcBorders>
          <w:top w:val="double" w:sz="4" w:space="0" w:color="365A8D" w:themeColor="accent2"/>
          <w:right w:val="nil"/>
        </w:tcBorders>
      </w:tcPr>
    </w:tblStylePr>
  </w:style>
  <w:style w:type="character" w:customStyle="1" w:styleId="PlaceholderText1">
    <w:name w:val="Placeholder Text1"/>
    <w:basedOn w:val="DefaultParagraphFont"/>
    <w:uiPriority w:val="99"/>
    <w:semiHidden/>
    <w:rsid w:val="00012C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3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81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713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5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Executive">
  <a:themeElements>
    <a:clrScheme name="Vancouver Clinic">
      <a:dk1>
        <a:sysClr val="windowText" lastClr="000000"/>
      </a:dk1>
      <a:lt1>
        <a:sysClr val="window" lastClr="FFFFFF"/>
      </a:lt1>
      <a:dk2>
        <a:srgbClr val="6A7478"/>
      </a:dk2>
      <a:lt2>
        <a:srgbClr val="5F8FB4"/>
      </a:lt2>
      <a:accent1>
        <a:srgbClr val="C7252D"/>
      </a:accent1>
      <a:accent2>
        <a:srgbClr val="365A8D"/>
      </a:accent2>
      <a:accent3>
        <a:srgbClr val="9C92C2"/>
      </a:accent3>
      <a:accent4>
        <a:srgbClr val="B6DFD7"/>
      </a:accent4>
      <a:accent5>
        <a:srgbClr val="DD3021"/>
      </a:accent5>
      <a:accent6>
        <a:srgbClr val="10B92F"/>
      </a:accent6>
      <a:hlink>
        <a:srgbClr val="0070C0"/>
      </a:hlink>
      <a:folHlink>
        <a:srgbClr val="6A7478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xecutiv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50000">
              <a:schemeClr val="phClr">
                <a:tint val="80000"/>
                <a:satMod val="250000"/>
              </a:schemeClr>
            </a:gs>
            <a:gs pos="76000">
              <a:schemeClr val="phClr">
                <a:tint val="90000"/>
                <a:shade val="90000"/>
                <a:satMod val="200000"/>
              </a:schemeClr>
            </a:gs>
            <a:gs pos="92000">
              <a:schemeClr val="phClr">
                <a:tint val="90000"/>
                <a:shade val="70000"/>
                <a:satMod val="250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750203-d231-4c5e-9d25-03c6166bf677">
      <Terms xmlns="http://schemas.microsoft.com/office/infopath/2007/PartnerControls"/>
    </lcf76f155ced4ddcb4097134ff3c332f>
    <TaxCatchAll xmlns="adc681d3-2307-4348-9f12-a4c9702f56c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7DBDD2D50AF045B52A43BE2BF86C54" ma:contentTypeVersion="11" ma:contentTypeDescription="Create a new document." ma:contentTypeScope="" ma:versionID="03e1a8e22b812e645641ac201f538d8f">
  <xsd:schema xmlns:xsd="http://www.w3.org/2001/XMLSchema" xmlns:xs="http://www.w3.org/2001/XMLSchema" xmlns:p="http://schemas.microsoft.com/office/2006/metadata/properties" xmlns:ns2="3b750203-d231-4c5e-9d25-03c6166bf677" xmlns:ns3="adc681d3-2307-4348-9f12-a4c9702f56ce" targetNamespace="http://schemas.microsoft.com/office/2006/metadata/properties" ma:root="true" ma:fieldsID="34785865cddfa850cb447e95242b5ab0" ns2:_="" ns3:_="">
    <xsd:import namespace="3b750203-d231-4c5e-9d25-03c6166bf677"/>
    <xsd:import namespace="adc681d3-2307-4348-9f12-a4c9702f56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50203-d231-4c5e-9d25-03c6166bf6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4f783-f6e5-4af9-8ab7-ee46afb642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81d3-2307-4348-9f12-a4c9702f56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47a51a-0c75-4bf6-869a-26fdef17b017}" ma:internalName="TaxCatchAll" ma:showField="CatchAllData" ma:web="adc681d3-2307-4348-9f12-a4c9702f56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916793-3CCB-4DCD-8160-B7754C483C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12EC89-6E8F-4783-A648-57644857EF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8DF41A-A8F2-45F2-A332-2531E5546BB6}">
  <ds:schemaRefs>
    <ds:schemaRef ds:uri="http://schemas.microsoft.com/office/2006/metadata/properties"/>
    <ds:schemaRef ds:uri="http://schemas.microsoft.com/office/infopath/2007/PartnerControls"/>
    <ds:schemaRef ds:uri="3b750203-d231-4c5e-9d25-03c6166bf677"/>
    <ds:schemaRef ds:uri="adc681d3-2307-4348-9f12-a4c9702f56ce"/>
  </ds:schemaRefs>
</ds:datastoreItem>
</file>

<file path=customXml/itemProps4.xml><?xml version="1.0" encoding="utf-8"?>
<ds:datastoreItem xmlns:ds="http://schemas.openxmlformats.org/officeDocument/2006/customXml" ds:itemID="{41937AD7-6105-4595-9349-A91895844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750203-d231-4c5e-9d25-03c6166bf677"/>
    <ds:schemaRef ds:uri="adc681d3-2307-4348-9f12-a4c9702f56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fdb3e55-2752-45d4-865c-0b9390525b6c}" enabled="1" method="Standard" siteId="{6d7e2966-adf8-4593-9945-d9ec3af61a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2025-03-12T20:24:00Z</dcterms:created>
  <dcterms:modified xsi:type="dcterms:W3CDTF">2025-03-12T20:24:00Z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db3e55-2752-45d4-865c-0b9390525b6c_SetDate">
    <vt:lpwstr>2023-07-10T22:09:14Z</vt:lpwstr>
  </property>
  <property fmtid="{D5CDD505-2E9C-101B-9397-08002B2CF9AE}" pid="3" name="MediaServiceImageTags">
    <vt:lpwstr/>
  </property>
  <property fmtid="{D5CDD505-2E9C-101B-9397-08002B2CF9AE}" pid="4" name="ImageGenResult">
    <vt:lpwstr/>
  </property>
  <property fmtid="{D5CDD505-2E9C-101B-9397-08002B2CF9AE}" pid="5" name="ContentTypeId">
    <vt:lpwstr>0x010100597DBDD2D50AF045B52A43BE2BF86C54</vt:lpwstr>
  </property>
  <property fmtid="{D5CDD505-2E9C-101B-9397-08002B2CF9AE}" pid="6" name="ImageGenerated">
    <vt:bool>false</vt:bool>
  </property>
  <property fmtid="{D5CDD505-2E9C-101B-9397-08002B2CF9AE}" pid="7" name="MSIP_Label_ffdb3e55-2752-45d4-865c-0b9390525b6c_Name">
    <vt:lpwstr>defa4170-0d19-0005-0004-bc88714345d2</vt:lpwstr>
  </property>
  <property fmtid="{D5CDD505-2E9C-101B-9397-08002B2CF9AE}" pid="8" name="MSIP_Label_ffdb3e55-2752-45d4-865c-0b9390525b6c_Enabled">
    <vt:lpwstr>true</vt:lpwstr>
  </property>
  <property fmtid="{D5CDD505-2E9C-101B-9397-08002B2CF9AE}" pid="9" name="MSIP_Label_ffdb3e55-2752-45d4-865c-0b9390525b6c_ContentBits">
    <vt:lpwstr>0</vt:lpwstr>
  </property>
  <property fmtid="{D5CDD505-2E9C-101B-9397-08002B2CF9AE}" pid="10" name="MSIP_Label_ffdb3e55-2752-45d4-865c-0b9390525b6c_ActionId">
    <vt:lpwstr>56d63718-097b-4be8-bf05-82f203b9815a</vt:lpwstr>
  </property>
  <property fmtid="{D5CDD505-2E9C-101B-9397-08002B2CF9AE}" pid="11" name="MSIP_Label_ffdb3e55-2752-45d4-865c-0b9390525b6c_SiteId">
    <vt:lpwstr>6d7e2966-adf8-4593-9945-d9ec3af61a7c</vt:lpwstr>
  </property>
  <property fmtid="{D5CDD505-2E9C-101B-9397-08002B2CF9AE}" pid="12" name="MSIP_Label_ffdb3e55-2752-45d4-865c-0b9390525b6c_Method">
    <vt:lpwstr>Standard</vt:lpwstr>
  </property>
</Properties>
</file>