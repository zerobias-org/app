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EEE7" w14:textId="1A020E79" w:rsidR="00AB0AB1" w:rsidRDefault="00AB0AB1" w:rsidP="00AB0AB1">
      <w:pPr>
        <w:pStyle w:val="Heading1"/>
      </w:pPr>
      <w:r>
        <w:rPr>
          <w:noProof/>
        </w:rPr>
        <mc:AlternateContent>
          <mc:Choice Requires="wps">
            <w:drawing>
              <wp:anchor distT="0" distB="0" distL="114300" distR="114300" simplePos="0" relativeHeight="251648000" behindDoc="0" locked="0" layoutInCell="1" allowOverlap="1" wp14:anchorId="3764986A" wp14:editId="2937E12B">
                <wp:simplePos x="0" y="0"/>
                <wp:positionH relativeFrom="column">
                  <wp:posOffset>619125</wp:posOffset>
                </wp:positionH>
                <wp:positionV relativeFrom="paragraph">
                  <wp:posOffset>-3890010</wp:posOffset>
                </wp:positionV>
                <wp:extent cx="1371600" cy="133350"/>
                <wp:effectExtent l="0" t="0" r="0" b="0"/>
                <wp:wrapNone/>
                <wp:docPr id="6" name="Text Box 6"/>
                <wp:cNvGraphicFramePr/>
                <a:graphic xmlns:a="http://schemas.openxmlformats.org/drawingml/2006/main">
                  <a:graphicData uri="http://schemas.microsoft.com/office/word/2010/wordprocessingShape">
                    <wps:wsp>
                      <wps:cNvSpPr txBox="1"/>
                      <wps:spPr>
                        <a:xfrm>
                          <a:off x="0" y="0"/>
                          <a:ext cx="1371600" cy="133350"/>
                        </a:xfrm>
                        <a:prstGeom prst="rect">
                          <a:avLst/>
                        </a:prstGeom>
                        <a:solidFill>
                          <a:schemeClr val="lt1"/>
                        </a:solidFill>
                        <a:ln w="6350">
                          <a:noFill/>
                        </a:ln>
                      </wps:spPr>
                      <wps:txbx>
                        <w:txbxContent>
                          <w:p w14:paraId="4929F745" w14:textId="77777777" w:rsidR="00AB0AB1" w:rsidRPr="00831B35" w:rsidRDefault="00AB0AB1" w:rsidP="00AB0AB1">
                            <w:pPr>
                              <w:jc w:val="center"/>
                              <w:rPr>
                                <w:sz w:val="16"/>
                                <w:szCs w:val="16"/>
                              </w:rPr>
                            </w:pPr>
                            <w:r>
                              <w:rPr>
                                <w:sz w:val="16"/>
                                <w:szCs w:val="16"/>
                              </w:rPr>
                              <w:t>ENTITY</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4986A" id="_x0000_t202" coordsize="21600,21600" o:spt="202" path="m,l,21600r21600,l21600,xe">
                <v:stroke joinstyle="miter"/>
                <v:path gradientshapeok="t" o:connecttype="rect"/>
              </v:shapetype>
              <v:shape id="Text Box 6" o:spid="_x0000_s1026" type="#_x0000_t202" style="position:absolute;margin-left:48.75pt;margin-top:-306.3pt;width:108pt;height:1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" fillcolor="white [3201]" stroked="f" strokeweight=".5pt">
                <v:textbox inset="2.88pt,0,2.88pt,0">
                  <w:txbxContent>
                    <w:p w14:paraId="4929F745" w14:textId="77777777" w:rsidR="00AB0AB1" w:rsidRPr="00831B35" w:rsidRDefault="00AB0AB1" w:rsidP="00AB0AB1">
                      <w:pPr>
                        <w:jc w:val="center"/>
                        <w:rPr>
                          <w:sz w:val="16"/>
                          <w:szCs w:val="16"/>
                        </w:rPr>
                      </w:pPr>
                      <w:r>
                        <w:rPr>
                          <w:sz w:val="16"/>
                          <w:szCs w:val="16"/>
                        </w:rPr>
                        <w:t>ENTITY</w:t>
                      </w:r>
                    </w:p>
                  </w:txbxContent>
                </v:textbox>
              </v:shape>
            </w:pict>
          </mc:Fallback>
        </mc:AlternateContent>
      </w:r>
      <w:r w:rsidR="00A23E2E">
        <w:t>E</w:t>
      </w:r>
      <w:r>
        <w:t>xhibit A: Non-Discrimination / Equal Opportunity Affidavit</w:t>
      </w:r>
    </w:p>
    <w:p w14:paraId="432312E0" w14:textId="77777777" w:rsidR="00AB0AB1" w:rsidRPr="0027226E" w:rsidRDefault="00AB0AB1" w:rsidP="004B2EE9">
      <w:pPr>
        <w:spacing w:before="360" w:line="480" w:lineRule="auto"/>
        <w:rPr>
          <w:bCs/>
        </w:rPr>
      </w:pPr>
      <w:r w:rsidRPr="0027226E">
        <w:rPr>
          <w:bCs/>
        </w:rPr>
        <w:t xml:space="preserve">State of </w:t>
      </w:r>
      <w:r w:rsidRPr="0027226E">
        <w:t>__________________________________</w:t>
      </w:r>
    </w:p>
    <w:p w14:paraId="3397F690" w14:textId="77777777" w:rsidR="00AB0AB1" w:rsidRPr="0027226E" w:rsidRDefault="00AB0AB1" w:rsidP="004B2EE9">
      <w:pPr>
        <w:spacing w:before="120" w:line="480" w:lineRule="auto"/>
        <w:rPr>
          <w:bCs/>
        </w:rPr>
      </w:pPr>
      <w:r w:rsidRPr="0027226E">
        <w:rPr>
          <w:bCs/>
        </w:rPr>
        <w:t xml:space="preserve">County of </w:t>
      </w:r>
      <w:r w:rsidRPr="0027226E">
        <w:t>________________________________</w:t>
      </w:r>
    </w:p>
    <w:p w14:paraId="67DACE53" w14:textId="77777777" w:rsidR="00AB0AB1" w:rsidRPr="0027226E" w:rsidRDefault="00AB0AB1" w:rsidP="004B2EE9">
      <w:pPr>
        <w:spacing w:before="120" w:line="480" w:lineRule="auto"/>
      </w:pPr>
      <w:r>
        <w:rPr>
          <w:noProof/>
        </w:rPr>
        <mc:AlternateContent>
          <mc:Choice Requires="wps">
            <w:drawing>
              <wp:anchor distT="0" distB="0" distL="114300" distR="114300" simplePos="0" relativeHeight="251644928" behindDoc="1" locked="0" layoutInCell="1" allowOverlap="1" wp14:anchorId="5FC5ED1C" wp14:editId="472637BE">
                <wp:simplePos x="0" y="0"/>
                <wp:positionH relativeFrom="column">
                  <wp:posOffset>609600</wp:posOffset>
                </wp:positionH>
                <wp:positionV relativeFrom="paragraph">
                  <wp:posOffset>154940</wp:posOffset>
                </wp:positionV>
                <wp:extent cx="1371600" cy="133350"/>
                <wp:effectExtent l="0" t="0" r="0" b="0"/>
                <wp:wrapNone/>
                <wp:docPr id="2" name="Text Box 2"/>
                <wp:cNvGraphicFramePr/>
                <a:graphic xmlns:a="http://schemas.openxmlformats.org/drawingml/2006/main">
                  <a:graphicData uri="http://schemas.microsoft.com/office/word/2010/wordprocessingShape">
                    <wps:wsp>
                      <wps:cNvSpPr txBox="1"/>
                      <wps:spPr>
                        <a:xfrm>
                          <a:off x="0" y="0"/>
                          <a:ext cx="1371600" cy="133350"/>
                        </a:xfrm>
                        <a:prstGeom prst="rect">
                          <a:avLst/>
                        </a:prstGeom>
                        <a:solidFill>
                          <a:schemeClr val="lt1"/>
                        </a:solidFill>
                        <a:ln w="6350">
                          <a:noFill/>
                        </a:ln>
                      </wps:spPr>
                      <wps:txbx>
                        <w:txbxContent>
                          <w:p w14:paraId="69FFF7AB" w14:textId="77777777" w:rsidR="00AB0AB1" w:rsidRPr="00831B35" w:rsidRDefault="00AB0AB1" w:rsidP="00AB0AB1">
                            <w:pPr>
                              <w:jc w:val="center"/>
                              <w:rPr>
                                <w:sz w:val="16"/>
                                <w:szCs w:val="16"/>
                              </w:rPr>
                            </w:pPr>
                            <w:r w:rsidRPr="00831B35">
                              <w:rPr>
                                <w:sz w:val="16"/>
                                <w:szCs w:val="16"/>
                              </w:rPr>
                              <w:t>PRINTED NAME</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5ED1C" id="Text Box 2" o:spid="_x0000_s1027" type="#_x0000_t202" style="position:absolute;left:0;text-align:left;margin-left:48pt;margin-top:12.2pt;width:108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" fillcolor="white [3201]" stroked="f" strokeweight=".5pt">
                <v:textbox inset="2.88pt,0,2.88pt,0">
                  <w:txbxContent>
                    <w:p w14:paraId="69FFF7AB" w14:textId="77777777" w:rsidR="00AB0AB1" w:rsidRPr="00831B35" w:rsidRDefault="00AB0AB1" w:rsidP="00AB0AB1">
                      <w:pPr>
                        <w:jc w:val="center"/>
                        <w:rPr>
                          <w:sz w:val="16"/>
                          <w:szCs w:val="16"/>
                        </w:rPr>
                      </w:pPr>
                      <w:r w:rsidRPr="00831B35">
                        <w:rPr>
                          <w:sz w:val="16"/>
                          <w:szCs w:val="16"/>
                        </w:rPr>
                        <w:t>PRINTED NAME</w:t>
                      </w:r>
                    </w:p>
                  </w:txbxContent>
                </v:textbox>
              </v:shape>
            </w:pict>
          </mc:Fallback>
        </mc:AlternateContent>
      </w:r>
      <w:r>
        <w:rPr>
          <w:noProof/>
        </w:rPr>
        <mc:AlternateContent>
          <mc:Choice Requires="wps">
            <w:drawing>
              <wp:anchor distT="0" distB="0" distL="114300" distR="114300" simplePos="0" relativeHeight="251646976" behindDoc="1" locked="0" layoutInCell="1" allowOverlap="1" wp14:anchorId="2035556F" wp14:editId="391B3BE5">
                <wp:simplePos x="0" y="0"/>
                <wp:positionH relativeFrom="column">
                  <wp:posOffset>609600</wp:posOffset>
                </wp:positionH>
                <wp:positionV relativeFrom="paragraph">
                  <wp:posOffset>497840</wp:posOffset>
                </wp:positionV>
                <wp:extent cx="1371600" cy="133350"/>
                <wp:effectExtent l="0" t="0" r="0" b="0"/>
                <wp:wrapNone/>
                <wp:docPr id="3" name="Text Box 3"/>
                <wp:cNvGraphicFramePr/>
                <a:graphic xmlns:a="http://schemas.openxmlformats.org/drawingml/2006/main">
                  <a:graphicData uri="http://schemas.microsoft.com/office/word/2010/wordprocessingShape">
                    <wps:wsp>
                      <wps:cNvSpPr txBox="1"/>
                      <wps:spPr>
                        <a:xfrm>
                          <a:off x="0" y="0"/>
                          <a:ext cx="1371600" cy="133350"/>
                        </a:xfrm>
                        <a:prstGeom prst="rect">
                          <a:avLst/>
                        </a:prstGeom>
                        <a:solidFill>
                          <a:schemeClr val="lt1"/>
                        </a:solidFill>
                        <a:ln w="6350">
                          <a:noFill/>
                        </a:ln>
                      </wps:spPr>
                      <wps:txbx>
                        <w:txbxContent>
                          <w:p w14:paraId="1BCD40A7" w14:textId="77777777" w:rsidR="00AB0AB1" w:rsidRPr="00831B35" w:rsidRDefault="00AB0AB1" w:rsidP="00AB0AB1">
                            <w:pPr>
                              <w:jc w:val="center"/>
                              <w:rPr>
                                <w:sz w:val="16"/>
                                <w:szCs w:val="16"/>
                              </w:rPr>
                            </w:pPr>
                            <w:r>
                              <w:rPr>
                                <w:sz w:val="16"/>
                                <w:szCs w:val="16"/>
                              </w:rPr>
                              <w:t>TITLE</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35556F" id="Text Box 3" o:spid="_x0000_s1028" type="#_x0000_t202" style="position:absolute;left:0;text-align:left;margin-left:48pt;margin-top:39.2pt;width:108pt;height:1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" fillcolor="white [3201]" stroked="f" strokeweight=".5pt">
                <v:textbox inset="2.88pt,0,2.88pt,0">
                  <w:txbxContent>
                    <w:p w14:paraId="1BCD40A7" w14:textId="77777777" w:rsidR="00AB0AB1" w:rsidRPr="00831B35" w:rsidRDefault="00AB0AB1" w:rsidP="00AB0AB1">
                      <w:pPr>
                        <w:jc w:val="center"/>
                        <w:rPr>
                          <w:sz w:val="16"/>
                          <w:szCs w:val="16"/>
                        </w:rPr>
                      </w:pPr>
                      <w:r>
                        <w:rPr>
                          <w:sz w:val="16"/>
                          <w:szCs w:val="16"/>
                        </w:rPr>
                        <w:t>TITLE</w:t>
                      </w:r>
                    </w:p>
                  </w:txbxContent>
                </v:textbox>
              </v:shape>
            </w:pict>
          </mc:Fallback>
        </mc:AlternateContent>
      </w:r>
      <w:r>
        <w:rPr>
          <w:noProof/>
        </w:rPr>
        <mc:AlternateContent>
          <mc:Choice Requires="wps">
            <w:drawing>
              <wp:anchor distT="0" distB="0" distL="114300" distR="114300" simplePos="0" relativeHeight="251642880" behindDoc="1" locked="0" layoutInCell="1" allowOverlap="1" wp14:anchorId="64D59F59" wp14:editId="724F0D65">
                <wp:simplePos x="0" y="0"/>
                <wp:positionH relativeFrom="column">
                  <wp:posOffset>609600</wp:posOffset>
                </wp:positionH>
                <wp:positionV relativeFrom="paragraph">
                  <wp:posOffset>839414</wp:posOffset>
                </wp:positionV>
                <wp:extent cx="1371600" cy="1333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371600" cy="133350"/>
                        </a:xfrm>
                        <a:prstGeom prst="rect">
                          <a:avLst/>
                        </a:prstGeom>
                        <a:solidFill>
                          <a:schemeClr val="lt1"/>
                        </a:solidFill>
                        <a:ln w="6350">
                          <a:noFill/>
                        </a:ln>
                      </wps:spPr>
                      <wps:txbx>
                        <w:txbxContent>
                          <w:p w14:paraId="2E7F46F8" w14:textId="77777777" w:rsidR="00AB0AB1" w:rsidRPr="00831B35" w:rsidRDefault="00AB0AB1" w:rsidP="00AB0AB1">
                            <w:pPr>
                              <w:jc w:val="center"/>
                              <w:rPr>
                                <w:sz w:val="16"/>
                                <w:szCs w:val="16"/>
                              </w:rPr>
                            </w:pPr>
                            <w:r>
                              <w:rPr>
                                <w:sz w:val="16"/>
                                <w:szCs w:val="16"/>
                              </w:rPr>
                              <w:t>ENTITY</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59F59" id="Text Box 7" o:spid="_x0000_s1029" type="#_x0000_t202" style="position:absolute;left:0;text-align:left;margin-left:48pt;margin-top:66.1pt;width:108pt;height:1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" fillcolor="white [3201]" stroked="f" strokeweight=".5pt">
                <v:textbox inset="2.88pt,0,2.88pt,0">
                  <w:txbxContent>
                    <w:p w14:paraId="2E7F46F8" w14:textId="77777777" w:rsidR="00AB0AB1" w:rsidRPr="00831B35" w:rsidRDefault="00AB0AB1" w:rsidP="00AB0AB1">
                      <w:pPr>
                        <w:jc w:val="center"/>
                        <w:rPr>
                          <w:sz w:val="16"/>
                          <w:szCs w:val="16"/>
                        </w:rPr>
                      </w:pPr>
                      <w:r>
                        <w:rPr>
                          <w:sz w:val="16"/>
                          <w:szCs w:val="16"/>
                        </w:rPr>
                        <w:t>ENTITY</w:t>
                      </w:r>
                    </w:p>
                  </w:txbxContent>
                </v:textbox>
              </v:shape>
            </w:pict>
          </mc:Fallback>
        </mc:AlternateContent>
      </w:r>
      <w:r w:rsidRPr="0027226E">
        <w:t>________________________________________ being first duly sworn, deposes and states</w:t>
      </w:r>
      <w:r>
        <w:t xml:space="preserve"> </w:t>
      </w:r>
      <w:r w:rsidRPr="0027226E">
        <w:t>that he/she is ________________________________________ (president, secretary, sole owner, etc.) of: ____________________________________________________________________, the party making the foregoing proposal, and as its duly authorized representative states that such party as Bidder does not and will not discriminate against any employee or applicant for employment because of race, religion, color, sex, age, disability, military status, ancestry</w:t>
      </w:r>
      <w:r>
        <w:t>,</w:t>
      </w:r>
      <w:r w:rsidRPr="0027226E">
        <w:t xml:space="preserve"> or national origin. If awarded a contract under its proposal, said Bidder shall take affirmative action to ensure that applicants are employed and that employees are treated, during employment, without regard to their race, religion, color, sex, age, disability, military status, ancestry</w:t>
      </w:r>
      <w:r>
        <w:t>,</w:t>
      </w:r>
      <w:r w:rsidRPr="0027226E">
        <w:t xml:space="preserve"> or national origin. If successful as the Bidder under the foregoing proposal, this Bidder shall post non-discrimination notices in conspicuous places available to employees and applicants for employment, setting forth the provisions of this affidavit.</w:t>
      </w:r>
    </w:p>
    <w:p w14:paraId="502A2217" w14:textId="77777777" w:rsidR="00AB0AB1" w:rsidRPr="0027226E" w:rsidRDefault="00AB0AB1" w:rsidP="004B2EE9">
      <w:pPr>
        <w:spacing w:before="120" w:line="480" w:lineRule="exact"/>
      </w:pPr>
      <w:r>
        <w:rPr>
          <w:noProof/>
        </w:rPr>
        <mc:AlternateContent>
          <mc:Choice Requires="wps">
            <w:drawing>
              <wp:anchor distT="0" distB="0" distL="114300" distR="114300" simplePos="0" relativeHeight="251651072" behindDoc="1" locked="0" layoutInCell="1" allowOverlap="1" wp14:anchorId="5DC1C364" wp14:editId="6D71BC26">
                <wp:simplePos x="0" y="0"/>
                <wp:positionH relativeFrom="column">
                  <wp:posOffset>601401</wp:posOffset>
                </wp:positionH>
                <wp:positionV relativeFrom="paragraph">
                  <wp:posOffset>270510</wp:posOffset>
                </wp:positionV>
                <wp:extent cx="1371600" cy="133350"/>
                <wp:effectExtent l="0" t="0" r="0" b="0"/>
                <wp:wrapNone/>
                <wp:docPr id="8" name="Text Box 8"/>
                <wp:cNvGraphicFramePr/>
                <a:graphic xmlns:a="http://schemas.openxmlformats.org/drawingml/2006/main">
                  <a:graphicData uri="http://schemas.microsoft.com/office/word/2010/wordprocessingShape">
                    <wps:wsp>
                      <wps:cNvSpPr txBox="1"/>
                      <wps:spPr>
                        <a:xfrm>
                          <a:off x="0" y="0"/>
                          <a:ext cx="1371600" cy="133350"/>
                        </a:xfrm>
                        <a:prstGeom prst="rect">
                          <a:avLst/>
                        </a:prstGeom>
                        <a:solidFill>
                          <a:schemeClr val="lt1"/>
                        </a:solidFill>
                        <a:ln w="6350">
                          <a:noFill/>
                        </a:ln>
                      </wps:spPr>
                      <wps:txbx>
                        <w:txbxContent>
                          <w:p w14:paraId="16EEC31A" w14:textId="77777777" w:rsidR="00AB0AB1" w:rsidRPr="00831B35" w:rsidRDefault="00AB0AB1" w:rsidP="00AB0AB1">
                            <w:pPr>
                              <w:jc w:val="center"/>
                              <w:rPr>
                                <w:sz w:val="16"/>
                                <w:szCs w:val="16"/>
                              </w:rPr>
                            </w:pPr>
                            <w:r>
                              <w:rPr>
                                <w:sz w:val="16"/>
                                <w:szCs w:val="16"/>
                              </w:rPr>
                              <w:t>SIGNATURE</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1C364" id="Text Box 8" o:spid="_x0000_s1030" type="#_x0000_t202" style="position:absolute;left:0;text-align:left;margin-left:47.35pt;margin-top:21.3pt;width:108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" fillcolor="white [3201]" stroked="f" strokeweight=".5pt">
                <v:textbox inset="2.88pt,0,2.88pt,0">
                  <w:txbxContent>
                    <w:p w14:paraId="16EEC31A" w14:textId="77777777" w:rsidR="00AB0AB1" w:rsidRPr="00831B35" w:rsidRDefault="00AB0AB1" w:rsidP="00AB0AB1">
                      <w:pPr>
                        <w:jc w:val="center"/>
                        <w:rPr>
                          <w:sz w:val="16"/>
                          <w:szCs w:val="16"/>
                        </w:rPr>
                      </w:pPr>
                      <w:r>
                        <w:rPr>
                          <w:sz w:val="16"/>
                          <w:szCs w:val="16"/>
                        </w:rPr>
                        <w:t>SIGNATURE</w:t>
                      </w:r>
                    </w:p>
                  </w:txbxContent>
                </v:textbox>
              </v:shape>
            </w:pict>
          </mc:Fallback>
        </mc:AlternateContent>
      </w:r>
      <w:r w:rsidRPr="0027226E">
        <w:t>____________________________________</w:t>
      </w:r>
    </w:p>
    <w:p w14:paraId="7B6AA152" w14:textId="77777777" w:rsidR="00AB0AB1" w:rsidRPr="00221930" w:rsidRDefault="00AB0AB1" w:rsidP="00AB0AB1">
      <w:pPr>
        <w:pStyle w:val="NoSpacing"/>
        <w:spacing w:after="240"/>
        <w:rPr>
          <w:b/>
          <w:bCs/>
        </w:rPr>
      </w:pPr>
      <w:r w:rsidRPr="00221930">
        <w:rPr>
          <w:b/>
          <w:bCs/>
        </w:rPr>
        <w:t>Affiant</w:t>
      </w:r>
    </w:p>
    <w:p w14:paraId="44BBC63E" w14:textId="5FAFF633" w:rsidR="00AB0AB1" w:rsidRPr="0027226E" w:rsidRDefault="00FE2A5A" w:rsidP="00AB0AB1">
      <w:pPr>
        <w:spacing w:before="120" w:after="240" w:line="480" w:lineRule="exact"/>
      </w:pPr>
      <w:r>
        <w:rPr>
          <w:noProof/>
        </w:rPr>
        <mc:AlternateContent>
          <mc:Choice Requires="wps">
            <w:drawing>
              <wp:anchor distT="0" distB="0" distL="114300" distR="114300" simplePos="0" relativeHeight="251666432" behindDoc="1" locked="0" layoutInCell="1" allowOverlap="1" wp14:anchorId="1AC49DBD" wp14:editId="68494576">
                <wp:simplePos x="0" y="0"/>
                <wp:positionH relativeFrom="column">
                  <wp:posOffset>5274945</wp:posOffset>
                </wp:positionH>
                <wp:positionV relativeFrom="paragraph">
                  <wp:posOffset>269875</wp:posOffset>
                </wp:positionV>
                <wp:extent cx="1109980" cy="1333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109980" cy="133350"/>
                        </a:xfrm>
                        <a:prstGeom prst="rect">
                          <a:avLst/>
                        </a:prstGeom>
                        <a:solidFill>
                          <a:schemeClr val="lt1"/>
                        </a:solidFill>
                        <a:ln w="6350">
                          <a:noFill/>
                        </a:ln>
                      </wps:spPr>
                      <wps:txbx>
                        <w:txbxContent>
                          <w:p w14:paraId="1AEAAB99" w14:textId="77777777" w:rsidR="00AB0AB1" w:rsidRPr="00831B35" w:rsidRDefault="00AB0AB1" w:rsidP="00AB0AB1">
                            <w:pPr>
                              <w:jc w:val="center"/>
                              <w:rPr>
                                <w:sz w:val="16"/>
                                <w:szCs w:val="16"/>
                              </w:rPr>
                            </w:pPr>
                            <w:r>
                              <w:rPr>
                                <w:sz w:val="16"/>
                                <w:szCs w:val="16"/>
                              </w:rPr>
                              <w:t>MONTH</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49DBD" id="Text Box 10" o:spid="_x0000_s1031" type="#_x0000_t202" style="position:absolute;left:0;text-align:left;margin-left:415.35pt;margin-top:21.25pt;width:87.4pt;height:1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" fillcolor="white [3201]" stroked="f" strokeweight=".5pt">
                <v:textbox inset="2.88pt,0,2.88pt,0">
                  <w:txbxContent>
                    <w:p w14:paraId="1AEAAB99" w14:textId="77777777" w:rsidR="00AB0AB1" w:rsidRPr="00831B35" w:rsidRDefault="00AB0AB1" w:rsidP="00AB0AB1">
                      <w:pPr>
                        <w:jc w:val="center"/>
                        <w:rPr>
                          <w:sz w:val="16"/>
                          <w:szCs w:val="16"/>
                        </w:rPr>
                      </w:pPr>
                      <w:r>
                        <w:rPr>
                          <w:sz w:val="16"/>
                          <w:szCs w:val="16"/>
                        </w:rPr>
                        <w:t>MONTH</w:t>
                      </w:r>
                    </w:p>
                  </w:txbxContent>
                </v:textbox>
              </v:shape>
            </w:pict>
          </mc:Fallback>
        </mc:AlternateContent>
      </w:r>
      <w:r>
        <w:rPr>
          <w:noProof/>
        </w:rPr>
        <mc:AlternateContent>
          <mc:Choice Requires="wps">
            <w:drawing>
              <wp:anchor distT="0" distB="0" distL="114300" distR="114300" simplePos="0" relativeHeight="251657216" behindDoc="1" locked="0" layoutInCell="1" allowOverlap="1" wp14:anchorId="5F7BBF81" wp14:editId="702B8888">
                <wp:simplePos x="0" y="0"/>
                <wp:positionH relativeFrom="column">
                  <wp:posOffset>4482465</wp:posOffset>
                </wp:positionH>
                <wp:positionV relativeFrom="paragraph">
                  <wp:posOffset>268605</wp:posOffset>
                </wp:positionV>
                <wp:extent cx="376555" cy="133350"/>
                <wp:effectExtent l="0" t="0" r="4445" b="0"/>
                <wp:wrapNone/>
                <wp:docPr id="9" name="Text Box 9"/>
                <wp:cNvGraphicFramePr/>
                <a:graphic xmlns:a="http://schemas.openxmlformats.org/drawingml/2006/main">
                  <a:graphicData uri="http://schemas.microsoft.com/office/word/2010/wordprocessingShape">
                    <wps:wsp>
                      <wps:cNvSpPr txBox="1"/>
                      <wps:spPr>
                        <a:xfrm>
                          <a:off x="0" y="0"/>
                          <a:ext cx="376555" cy="133350"/>
                        </a:xfrm>
                        <a:prstGeom prst="rect">
                          <a:avLst/>
                        </a:prstGeom>
                        <a:solidFill>
                          <a:schemeClr val="lt1"/>
                        </a:solidFill>
                        <a:ln w="6350">
                          <a:noFill/>
                        </a:ln>
                      </wps:spPr>
                      <wps:txbx>
                        <w:txbxContent>
                          <w:p w14:paraId="3C6DC2B2" w14:textId="77777777" w:rsidR="00AB0AB1" w:rsidRPr="00831B35" w:rsidRDefault="00AB0AB1" w:rsidP="00AB0AB1">
                            <w:pPr>
                              <w:jc w:val="center"/>
                              <w:rPr>
                                <w:sz w:val="16"/>
                                <w:szCs w:val="16"/>
                              </w:rPr>
                            </w:pPr>
                            <w:r>
                              <w:rPr>
                                <w:sz w:val="16"/>
                                <w:szCs w:val="16"/>
                              </w:rPr>
                              <w:t>DAY</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BBF81" id="Text Box 9" o:spid="_x0000_s1032" type="#_x0000_t202" style="position:absolute;left:0;text-align:left;margin-left:352.95pt;margin-top:21.15pt;width:29.6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" fillcolor="white [3201]" stroked="f" strokeweight=".5pt">
                <v:textbox inset="2.88pt,0,2.88pt,0">
                  <w:txbxContent>
                    <w:p w14:paraId="3C6DC2B2" w14:textId="77777777" w:rsidR="00AB0AB1" w:rsidRPr="00831B35" w:rsidRDefault="00AB0AB1" w:rsidP="00AB0AB1">
                      <w:pPr>
                        <w:jc w:val="center"/>
                        <w:rPr>
                          <w:sz w:val="16"/>
                          <w:szCs w:val="16"/>
                        </w:rPr>
                      </w:pPr>
                      <w:r>
                        <w:rPr>
                          <w:sz w:val="16"/>
                          <w:szCs w:val="16"/>
                        </w:rPr>
                        <w:t>DAY</w:t>
                      </w:r>
                    </w:p>
                  </w:txbxContent>
                </v:textbox>
              </v:shape>
            </w:pict>
          </mc:Fallback>
        </mc:AlternateContent>
      </w:r>
      <w:r>
        <w:rPr>
          <w:noProof/>
        </w:rPr>
        <mc:AlternateContent>
          <mc:Choice Requires="wps">
            <w:drawing>
              <wp:anchor distT="0" distB="0" distL="114300" distR="114300" simplePos="0" relativeHeight="251675648" behindDoc="1" locked="0" layoutInCell="1" allowOverlap="1" wp14:anchorId="3F4C026E" wp14:editId="31EE193F">
                <wp:simplePos x="0" y="0"/>
                <wp:positionH relativeFrom="margin">
                  <wp:posOffset>99695</wp:posOffset>
                </wp:positionH>
                <wp:positionV relativeFrom="paragraph">
                  <wp:posOffset>584200</wp:posOffset>
                </wp:positionV>
                <wp:extent cx="481965" cy="1333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81965" cy="133350"/>
                        </a:xfrm>
                        <a:prstGeom prst="rect">
                          <a:avLst/>
                        </a:prstGeom>
                        <a:solidFill>
                          <a:schemeClr val="lt1"/>
                        </a:solidFill>
                        <a:ln w="6350">
                          <a:noFill/>
                        </a:ln>
                      </wps:spPr>
                      <wps:txbx>
                        <w:txbxContent>
                          <w:p w14:paraId="2A582C5E" w14:textId="77777777" w:rsidR="00AB0AB1" w:rsidRPr="00831B35" w:rsidRDefault="00AB0AB1" w:rsidP="00AB0AB1">
                            <w:pPr>
                              <w:jc w:val="center"/>
                              <w:rPr>
                                <w:sz w:val="16"/>
                                <w:szCs w:val="16"/>
                              </w:rPr>
                            </w:pPr>
                            <w:r>
                              <w:rPr>
                                <w:sz w:val="16"/>
                                <w:szCs w:val="16"/>
                              </w:rPr>
                              <w:t>YEAR</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C026E" id="Text Box 13" o:spid="_x0000_s1033" type="#_x0000_t202" style="position:absolute;left:0;text-align:left;margin-left:7.85pt;margin-top:46pt;width:37.95pt;height:10.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" fillcolor="white [3201]" stroked="f" strokeweight=".5pt">
                <v:textbox inset="2.88pt,0,2.88pt,0">
                  <w:txbxContent>
                    <w:p w14:paraId="2A582C5E" w14:textId="77777777" w:rsidR="00AB0AB1" w:rsidRPr="00831B35" w:rsidRDefault="00AB0AB1" w:rsidP="00AB0AB1">
                      <w:pPr>
                        <w:jc w:val="center"/>
                        <w:rPr>
                          <w:sz w:val="16"/>
                          <w:szCs w:val="16"/>
                        </w:rPr>
                      </w:pPr>
                      <w:r>
                        <w:rPr>
                          <w:sz w:val="16"/>
                          <w:szCs w:val="16"/>
                        </w:rPr>
                        <w:t>YEAR</w:t>
                      </w:r>
                    </w:p>
                  </w:txbxContent>
                </v:textbox>
                <w10:wrap anchorx="margin"/>
              </v:shape>
            </w:pict>
          </mc:Fallback>
        </mc:AlternateContent>
      </w:r>
      <w:r w:rsidR="00AB0AB1" w:rsidRPr="0027226E">
        <w:t xml:space="preserve">Sworn to and subscribed before me by the above-named person this ____ day of ________________, </w:t>
      </w:r>
      <w:proofErr w:type="gramStart"/>
      <w:r w:rsidR="00AB0AB1" w:rsidRPr="0027226E">
        <w:t>20</w:t>
      </w:r>
      <w:proofErr w:type="gramEnd"/>
      <w:r w:rsidR="00AB0AB1" w:rsidRPr="0027226E">
        <w:t xml:space="preserve">_______. </w:t>
      </w:r>
    </w:p>
    <w:p w14:paraId="72B11150" w14:textId="77777777" w:rsidR="00AB0AB1" w:rsidRPr="0027226E" w:rsidRDefault="00AB0AB1" w:rsidP="00AB0AB1">
      <w:pPr>
        <w:spacing w:before="120" w:after="240" w:line="480" w:lineRule="exact"/>
        <w:rPr>
          <w:b/>
          <w:bCs/>
        </w:rPr>
      </w:pPr>
      <w:r w:rsidRPr="0027226E">
        <w:rPr>
          <w:b/>
          <w:bCs/>
        </w:rPr>
        <w:t xml:space="preserve">NOTARY PUBLIC: </w:t>
      </w:r>
    </w:p>
    <w:p w14:paraId="0DF20D45" w14:textId="77777777" w:rsidR="00AB0AB1" w:rsidRPr="0027226E" w:rsidRDefault="00AB0AB1" w:rsidP="00AB0AB1">
      <w:pPr>
        <w:spacing w:before="120" w:after="240" w:line="480" w:lineRule="exact"/>
      </w:pPr>
      <w:r>
        <w:rPr>
          <w:noProof/>
        </w:rPr>
        <mc:AlternateContent>
          <mc:Choice Requires="wps">
            <w:drawing>
              <wp:anchor distT="0" distB="0" distL="114300" distR="114300" simplePos="0" relativeHeight="251649024" behindDoc="1" locked="0" layoutInCell="1" allowOverlap="1" wp14:anchorId="163F455F" wp14:editId="1454FC58">
                <wp:simplePos x="0" y="0"/>
                <wp:positionH relativeFrom="column">
                  <wp:posOffset>601401</wp:posOffset>
                </wp:positionH>
                <wp:positionV relativeFrom="paragraph">
                  <wp:posOffset>270510</wp:posOffset>
                </wp:positionV>
                <wp:extent cx="1371600" cy="1333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371600" cy="133350"/>
                        </a:xfrm>
                        <a:prstGeom prst="rect">
                          <a:avLst/>
                        </a:prstGeom>
                        <a:solidFill>
                          <a:schemeClr val="lt1"/>
                        </a:solidFill>
                        <a:ln w="6350">
                          <a:noFill/>
                        </a:ln>
                      </wps:spPr>
                      <wps:txbx>
                        <w:txbxContent>
                          <w:p w14:paraId="0B772CB1" w14:textId="77777777" w:rsidR="00AB0AB1" w:rsidRPr="00831B35" w:rsidRDefault="00AB0AB1" w:rsidP="00AB0AB1">
                            <w:pPr>
                              <w:jc w:val="center"/>
                              <w:rPr>
                                <w:sz w:val="16"/>
                                <w:szCs w:val="16"/>
                              </w:rPr>
                            </w:pPr>
                            <w:r>
                              <w:rPr>
                                <w:sz w:val="16"/>
                                <w:szCs w:val="16"/>
                              </w:rPr>
                              <w:t>SIGNATURE</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F455F" id="Text Box 15" o:spid="_x0000_s1034" type="#_x0000_t202" style="position:absolute;left:0;text-align:left;margin-left:47.35pt;margin-top:21.3pt;width:108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" fillcolor="white [3201]" stroked="f" strokeweight=".5pt">
                <v:textbox inset="2.88pt,0,2.88pt,0">
                  <w:txbxContent>
                    <w:p w14:paraId="0B772CB1" w14:textId="77777777" w:rsidR="00AB0AB1" w:rsidRPr="00831B35" w:rsidRDefault="00AB0AB1" w:rsidP="00AB0AB1">
                      <w:pPr>
                        <w:jc w:val="center"/>
                        <w:rPr>
                          <w:sz w:val="16"/>
                          <w:szCs w:val="16"/>
                        </w:rPr>
                      </w:pPr>
                      <w:r>
                        <w:rPr>
                          <w:sz w:val="16"/>
                          <w:szCs w:val="16"/>
                        </w:rPr>
                        <w:t>SIGNATURE</w:t>
                      </w:r>
                    </w:p>
                  </w:txbxContent>
                </v:textbox>
              </v:shape>
            </w:pict>
          </mc:Fallback>
        </mc:AlternateContent>
      </w:r>
      <w:r w:rsidRPr="0027226E">
        <w:t>____________________________________</w:t>
      </w:r>
    </w:p>
    <w:p w14:paraId="19F3D66D" w14:textId="77777777" w:rsidR="00AB0AB1" w:rsidRPr="0027226E" w:rsidRDefault="00AB0AB1" w:rsidP="00AB0AB1">
      <w:pPr>
        <w:spacing w:before="120" w:after="240" w:line="480" w:lineRule="exact"/>
        <w:rPr>
          <w:b/>
          <w:bCs/>
        </w:rPr>
      </w:pPr>
      <w:r w:rsidRPr="0027226E">
        <w:rPr>
          <w:b/>
          <w:bCs/>
        </w:rPr>
        <w:t xml:space="preserve">My Commission Expires: </w:t>
      </w:r>
    </w:p>
    <w:p w14:paraId="3A75DC94" w14:textId="77777777" w:rsidR="00AB0AB1" w:rsidRPr="0027226E" w:rsidRDefault="00AB0AB1" w:rsidP="00AB0AB1">
      <w:pPr>
        <w:spacing w:before="120" w:after="240" w:line="480" w:lineRule="exact"/>
      </w:pPr>
      <w:r>
        <w:rPr>
          <w:noProof/>
        </w:rPr>
        <mc:AlternateContent>
          <mc:Choice Requires="wps">
            <w:drawing>
              <wp:anchor distT="0" distB="0" distL="114300" distR="114300" simplePos="0" relativeHeight="251652096" behindDoc="1" locked="0" layoutInCell="1" allowOverlap="1" wp14:anchorId="1B61839A" wp14:editId="0702774D">
                <wp:simplePos x="0" y="0"/>
                <wp:positionH relativeFrom="column">
                  <wp:posOffset>601345</wp:posOffset>
                </wp:positionH>
                <wp:positionV relativeFrom="paragraph">
                  <wp:posOffset>269931</wp:posOffset>
                </wp:positionV>
                <wp:extent cx="1371600" cy="13335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371600" cy="133350"/>
                        </a:xfrm>
                        <a:prstGeom prst="rect">
                          <a:avLst/>
                        </a:prstGeom>
                        <a:solidFill>
                          <a:schemeClr val="lt1"/>
                        </a:solidFill>
                        <a:ln w="6350">
                          <a:noFill/>
                        </a:ln>
                      </wps:spPr>
                      <wps:txbx>
                        <w:txbxContent>
                          <w:p w14:paraId="19139A4E" w14:textId="77777777" w:rsidR="00AB0AB1" w:rsidRPr="00831B35" w:rsidRDefault="00AB0AB1" w:rsidP="00AB0AB1">
                            <w:pPr>
                              <w:jc w:val="center"/>
                              <w:rPr>
                                <w:sz w:val="16"/>
                                <w:szCs w:val="16"/>
                              </w:rPr>
                            </w:pPr>
                            <w:r>
                              <w:rPr>
                                <w:sz w:val="16"/>
                                <w:szCs w:val="16"/>
                              </w:rPr>
                              <w:t>DATE</w:t>
                            </w:r>
                          </w:p>
                        </w:txbxContent>
                      </wps:txbx>
                      <wps:bodyPr rot="0" spcFirstLastPara="0" vertOverflow="overflow" horzOverflow="overflow" vert="horz" wrap="square" lIns="36576" tIns="0" rIns="36576"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1839A" id="Text Box 16" o:spid="_x0000_s1035" type="#_x0000_t202" style="position:absolute;left:0;text-align:left;margin-left:47.35pt;margin-top:21.25pt;width:108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" fillcolor="white [3201]" stroked="f" strokeweight=".5pt">
                <v:textbox inset="2.88pt,0,2.88pt,0">
                  <w:txbxContent>
                    <w:p w14:paraId="19139A4E" w14:textId="77777777" w:rsidR="00AB0AB1" w:rsidRPr="00831B35" w:rsidRDefault="00AB0AB1" w:rsidP="00AB0AB1">
                      <w:pPr>
                        <w:jc w:val="center"/>
                        <w:rPr>
                          <w:sz w:val="16"/>
                          <w:szCs w:val="16"/>
                        </w:rPr>
                      </w:pPr>
                      <w:r>
                        <w:rPr>
                          <w:sz w:val="16"/>
                          <w:szCs w:val="16"/>
                        </w:rPr>
                        <w:t>DATE</w:t>
                      </w:r>
                    </w:p>
                  </w:txbxContent>
                </v:textbox>
              </v:shape>
            </w:pict>
          </mc:Fallback>
        </mc:AlternateContent>
      </w:r>
      <w:r w:rsidRPr="0027226E">
        <w:t>____________________________________</w:t>
      </w:r>
    </w:p>
    <w:sectPr w:rsidR="00AB0AB1" w:rsidRPr="0027226E" w:rsidSect="009D3F57">
      <w:headerReference w:type="default" r:id="rId11"/>
      <w:footerReference w:type="default" r:id="rId12"/>
      <w:headerReference w:type="first" r:id="rId13"/>
      <w:footerReference w:type="first" r:id="rId14"/>
      <w:footnotePr>
        <w:numFmt w:val="chicago"/>
      </w:footnotePr>
      <w:pgSz w:w="12240" w:h="15840" w:code="1"/>
      <w:pgMar w:top="1656" w:right="1080" w:bottom="936" w:left="108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48CF1" w14:textId="77777777" w:rsidR="00C04B69" w:rsidRDefault="00C04B69">
      <w:pPr>
        <w:spacing w:after="0"/>
      </w:pPr>
      <w:r>
        <w:separator/>
      </w:r>
    </w:p>
  </w:endnote>
  <w:endnote w:type="continuationSeparator" w:id="0">
    <w:p w14:paraId="27B8B86C" w14:textId="77777777" w:rsidR="00C04B69" w:rsidRDefault="00C04B69">
      <w:pPr>
        <w:spacing w:after="0"/>
      </w:pPr>
      <w:r>
        <w:continuationSeparator/>
      </w:r>
    </w:p>
  </w:endnote>
  <w:endnote w:type="continuationNotice" w:id="1">
    <w:p w14:paraId="177FB95E" w14:textId="77777777" w:rsidR="00C04B69" w:rsidRDefault="00C04B6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ExtraBold">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Black">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Eurostile">
    <w:panose1 w:val="020B050402020205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5A07" w14:textId="77777777" w:rsidR="00374465" w:rsidRPr="00595460" w:rsidRDefault="00D67D29" w:rsidP="00595460">
    <w:pPr>
      <w:pStyle w:val="Footer"/>
      <w:tabs>
        <w:tab w:val="clear" w:pos="4680"/>
        <w:tab w:val="clear" w:pos="9360"/>
        <w:tab w:val="center" w:pos="5040"/>
        <w:tab w:val="right" w:pos="10080"/>
      </w:tabs>
      <w:spacing w:after="80"/>
      <w:contextualSpacing/>
      <w:jc w:val="left"/>
      <w:rPr>
        <w:rFonts w:cs="Segoe UI Semibold"/>
        <w:color w:val="365A8D" w:themeColor="accent2"/>
        <w:sz w:val="16"/>
        <w:szCs w:val="16"/>
      </w:rPr>
    </w:pPr>
    <w:r>
      <w:rPr>
        <w:rFonts w:cs="Segoe UI Semibold"/>
        <w:noProof/>
        <w:color w:val="365A8D" w:themeColor="accent2"/>
        <w:sz w:val="16"/>
        <w:szCs w:val="16"/>
      </w:rPr>
      <w:t xml:space="preserve">© 2025 </w:t>
    </w:r>
    <w:r w:rsidR="0029396A">
      <w:rPr>
        <w:rFonts w:cs="Segoe UI Semibold"/>
        <w:noProof/>
        <w:color w:val="365A8D" w:themeColor="accent2"/>
        <w:sz w:val="16"/>
        <w:szCs w:val="16"/>
      </w:rPr>
      <w:t>Vancouver Clinic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4F1D" w14:textId="77777777" w:rsidR="00374465" w:rsidRDefault="0031155A">
    <w:pPr>
      <w:pStyle w:val="Footer"/>
    </w:pPr>
    <w:r>
      <w:rPr>
        <w:noProof/>
      </w:rPr>
      <w:drawing>
        <wp:anchor distT="0" distB="0" distL="114300" distR="114300" simplePos="0" relativeHeight="251657216" behindDoc="0" locked="0" layoutInCell="1" allowOverlap="1" wp14:anchorId="64B866E4" wp14:editId="1150221B">
          <wp:simplePos x="0" y="0"/>
          <wp:positionH relativeFrom="margin">
            <wp:align>center</wp:align>
          </wp:positionH>
          <wp:positionV relativeFrom="paragraph">
            <wp:posOffset>-2019935</wp:posOffset>
          </wp:positionV>
          <wp:extent cx="5486400" cy="1371600"/>
          <wp:effectExtent l="0" t="0" r="0" b="0"/>
          <wp:wrapNone/>
          <wp:docPr id="742635205" name="Picture 6" descr="A black background with grey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06364" name="Picture 6" descr="A black background with grey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486400" cy="1371600"/>
                  </a:xfrm>
                  <a:prstGeom prst="rect">
                    <a:avLst/>
                  </a:prstGeom>
                </pic:spPr>
              </pic:pic>
            </a:graphicData>
          </a:graphic>
          <wp14:sizeRelH relativeFrom="margin">
            <wp14:pctWidth>0</wp14:pctWidth>
          </wp14:sizeRelH>
          <wp14:sizeRelV relativeFrom="margin">
            <wp14:pctHeight>0</wp14:pctHeight>
          </wp14:sizeRelV>
        </wp:anchor>
      </w:drawing>
    </w:r>
    <w:r w:rsidR="00374465">
      <w:rPr>
        <w:noProof/>
      </w:rPr>
      <mc:AlternateContent>
        <mc:Choice Requires="wps">
          <w:drawing>
            <wp:anchor distT="0" distB="0" distL="114300" distR="114300" simplePos="0" relativeHeight="251650048" behindDoc="0" locked="0" layoutInCell="1" allowOverlap="1" wp14:anchorId="4A392127" wp14:editId="0CB9A99E">
              <wp:simplePos x="0" y="0"/>
              <wp:positionH relativeFrom="margin">
                <wp:align>center</wp:align>
              </wp:positionH>
              <wp:positionV relativeFrom="page">
                <wp:align>bottom</wp:align>
              </wp:positionV>
              <wp:extent cx="4572000" cy="457200"/>
              <wp:effectExtent l="0" t="0" r="0" b="0"/>
              <wp:wrapNone/>
              <wp:docPr id="2013704479" name="Text Box 2013704479"/>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w="6350">
                        <a:noFill/>
                      </a:ln>
                    </wps:spPr>
                    <wps:txbx>
                      <w:txbxContent>
                        <w:p w14:paraId="737097FF" w14:textId="77777777" w:rsidR="00374465" w:rsidRPr="005C1CC7" w:rsidRDefault="00374465" w:rsidP="00192E5D">
                          <w:pPr>
                            <w:spacing w:after="0"/>
                            <w:jc w:val="center"/>
                            <w:rPr>
                              <w:rFonts w:ascii="Segoe UI Semibold" w:hAnsi="Segoe UI Semibold" w:cs="Segoe UI Semibold"/>
                              <w:color w:val="365A8D" w:themeColor="accent2"/>
                              <w:sz w:val="20"/>
                              <w:szCs w:val="20"/>
                            </w:rPr>
                          </w:pPr>
                          <w:r w:rsidRPr="005C1CC7">
                            <w:rPr>
                              <w:rFonts w:ascii="Segoe UI Semibold" w:hAnsi="Segoe UI Semibold" w:cs="Segoe UI Semibold"/>
                              <w:color w:val="365A8D" w:themeColor="accent2"/>
                              <w:sz w:val="20"/>
                              <w:szCs w:val="20"/>
                            </w:rPr>
                            <w:t xml:space="preserve">© </w:t>
                          </w:r>
                          <w:r>
                            <w:rPr>
                              <w:rFonts w:ascii="Segoe UI Semibold" w:hAnsi="Segoe UI Semibold" w:cs="Segoe UI Semibold"/>
                              <w:color w:val="365A8D" w:themeColor="accent2"/>
                              <w:sz w:val="20"/>
                              <w:szCs w:val="20"/>
                            </w:rPr>
                            <w:fldChar w:fldCharType="begin"/>
                          </w:r>
                          <w:r>
                            <w:rPr>
                              <w:rFonts w:ascii="Segoe UI Semibold" w:hAnsi="Segoe UI Semibold" w:cs="Segoe UI Semibold"/>
                              <w:color w:val="365A8D" w:themeColor="accent2"/>
                              <w:sz w:val="20"/>
                              <w:szCs w:val="20"/>
                            </w:rPr>
                            <w:instrText xml:space="preserve"> CREATEDATE  \@ "YYYY"  \* MERGEFORMAT </w:instrText>
                          </w:r>
                          <w:r>
                            <w:rPr>
                              <w:rFonts w:ascii="Segoe UI Semibold" w:hAnsi="Segoe UI Semibold" w:cs="Segoe UI Semibold"/>
                              <w:color w:val="365A8D" w:themeColor="accent2"/>
                              <w:sz w:val="20"/>
                              <w:szCs w:val="20"/>
                            </w:rPr>
                            <w:fldChar w:fldCharType="separate"/>
                          </w:r>
                          <w:r w:rsidR="005E2D53">
                            <w:rPr>
                              <w:rFonts w:ascii="Segoe UI Semibold" w:hAnsi="Segoe UI Semibold" w:cs="Segoe UI Semibold"/>
                              <w:noProof/>
                              <w:color w:val="365A8D" w:themeColor="accent2"/>
                              <w:sz w:val="20"/>
                              <w:szCs w:val="20"/>
                            </w:rPr>
                            <w:t>2025</w:t>
                          </w:r>
                          <w:r>
                            <w:rPr>
                              <w:rFonts w:ascii="Segoe UI Semibold" w:hAnsi="Segoe UI Semibold" w:cs="Segoe UI Semibold"/>
                              <w:color w:val="365A8D" w:themeColor="accent2"/>
                              <w:sz w:val="20"/>
                              <w:szCs w:val="20"/>
                            </w:rPr>
                            <w:fldChar w:fldCharType="end"/>
                          </w:r>
                          <w:r w:rsidRPr="005C1CC7">
                            <w:rPr>
                              <w:rFonts w:ascii="Segoe UI Semibold" w:hAnsi="Segoe UI Semibold" w:cs="Segoe UI Semibold"/>
                              <w:color w:val="365A8D" w:themeColor="accent2"/>
                              <w:sz w:val="20"/>
                              <w:szCs w:val="20"/>
                            </w:rPr>
                            <w:t xml:space="preserve"> Health Innovative Solutions, LLC | All Rights 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392127" id="_x0000_t202" coordsize="21600,21600" o:spt="202" path="m,l,21600r21600,l21600,xe">
              <v:stroke joinstyle="miter"/>
              <v:path gradientshapeok="t" o:connecttype="rect"/>
            </v:shapetype>
            <v:shape id="Text Box 2013704479" o:spid="_x0000_s1036" type="#_x0000_t202" style="position:absolute;left:0;text-align:left;margin-left:0;margin-top:0;width:5in;height:36pt;z-index:251650048;visibility:visible;mso-wrap-style:square;mso-width-percent:0;mso-height-percent:0;mso-wrap-distance-left:9pt;mso-wrap-distance-top:0;mso-wrap-distance-right:9pt;mso-wrap-distance-bottom:0;mso-position-horizontal:center;mso-position-horizontal-relative:margin;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" filled="f" stroked="f" strokeweight=".5pt">
              <v:textbox>
                <w:txbxContent>
                  <w:p w14:paraId="737097FF" w14:textId="77777777" w:rsidR="00374465" w:rsidRPr="005C1CC7" w:rsidRDefault="00374465" w:rsidP="00192E5D">
                    <w:pPr>
                      <w:spacing w:after="0"/>
                      <w:jc w:val="center"/>
                      <w:rPr>
                        <w:rFonts w:ascii="Segoe UI Semibold" w:hAnsi="Segoe UI Semibold" w:cs="Segoe UI Semibold"/>
                        <w:color w:val="365A8D" w:themeColor="accent2"/>
                        <w:sz w:val="20"/>
                        <w:szCs w:val="20"/>
                      </w:rPr>
                    </w:pPr>
                    <w:r w:rsidRPr="005C1CC7">
                      <w:rPr>
                        <w:rFonts w:ascii="Segoe UI Semibold" w:hAnsi="Segoe UI Semibold" w:cs="Segoe UI Semibold"/>
                        <w:color w:val="365A8D" w:themeColor="accent2"/>
                        <w:sz w:val="20"/>
                        <w:szCs w:val="20"/>
                      </w:rPr>
                      <w:t xml:space="preserve">© </w:t>
                    </w:r>
                    <w:r>
                      <w:rPr>
                        <w:rFonts w:ascii="Segoe UI Semibold" w:hAnsi="Segoe UI Semibold" w:cs="Segoe UI Semibold"/>
                        <w:color w:val="365A8D" w:themeColor="accent2"/>
                        <w:sz w:val="20"/>
                        <w:szCs w:val="20"/>
                      </w:rPr>
                      <w:fldChar w:fldCharType="begin"/>
                    </w:r>
                    <w:r>
                      <w:rPr>
                        <w:rFonts w:ascii="Segoe UI Semibold" w:hAnsi="Segoe UI Semibold" w:cs="Segoe UI Semibold"/>
                        <w:color w:val="365A8D" w:themeColor="accent2"/>
                        <w:sz w:val="20"/>
                        <w:szCs w:val="20"/>
                      </w:rPr>
                      <w:instrText xml:space="preserve"> CREATEDATE  \@ "YYYY"  \* MERGEFORMAT </w:instrText>
                    </w:r>
                    <w:r>
                      <w:rPr>
                        <w:rFonts w:ascii="Segoe UI Semibold" w:hAnsi="Segoe UI Semibold" w:cs="Segoe UI Semibold"/>
                        <w:color w:val="365A8D" w:themeColor="accent2"/>
                        <w:sz w:val="20"/>
                        <w:szCs w:val="20"/>
                      </w:rPr>
                      <w:fldChar w:fldCharType="separate"/>
                    </w:r>
                    <w:r w:rsidR="005E2D53">
                      <w:rPr>
                        <w:rFonts w:ascii="Segoe UI Semibold" w:hAnsi="Segoe UI Semibold" w:cs="Segoe UI Semibold"/>
                        <w:noProof/>
                        <w:color w:val="365A8D" w:themeColor="accent2"/>
                        <w:sz w:val="20"/>
                        <w:szCs w:val="20"/>
                      </w:rPr>
                      <w:t>2025</w:t>
                    </w:r>
                    <w:r>
                      <w:rPr>
                        <w:rFonts w:ascii="Segoe UI Semibold" w:hAnsi="Segoe UI Semibold" w:cs="Segoe UI Semibold"/>
                        <w:color w:val="365A8D" w:themeColor="accent2"/>
                        <w:sz w:val="20"/>
                        <w:szCs w:val="20"/>
                      </w:rPr>
                      <w:fldChar w:fldCharType="end"/>
                    </w:r>
                    <w:r w:rsidRPr="005C1CC7">
                      <w:rPr>
                        <w:rFonts w:ascii="Segoe UI Semibold" w:hAnsi="Segoe UI Semibold" w:cs="Segoe UI Semibold"/>
                        <w:color w:val="365A8D" w:themeColor="accent2"/>
                        <w:sz w:val="20"/>
                        <w:szCs w:val="20"/>
                      </w:rPr>
                      <w:t xml:space="preserve"> Health Innovative Solutions, LLC | All Rights Reserved</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EF071" w14:textId="77777777" w:rsidR="00C04B69" w:rsidRDefault="00C04B69">
      <w:pPr>
        <w:spacing w:after="0"/>
      </w:pPr>
      <w:r>
        <w:separator/>
      </w:r>
    </w:p>
  </w:footnote>
  <w:footnote w:type="continuationSeparator" w:id="0">
    <w:p w14:paraId="78B5293F" w14:textId="77777777" w:rsidR="00C04B69" w:rsidRDefault="00C04B69">
      <w:pPr>
        <w:spacing w:after="0"/>
      </w:pPr>
      <w:r>
        <w:continuationSeparator/>
      </w:r>
    </w:p>
  </w:footnote>
  <w:footnote w:type="continuationNotice" w:id="1">
    <w:p w14:paraId="617179B1" w14:textId="77777777" w:rsidR="00C04B69" w:rsidRDefault="00C04B6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1685A" w14:textId="77777777" w:rsidR="00374465" w:rsidRPr="00ED6D45" w:rsidRDefault="006C2FDB" w:rsidP="00ED6D45">
    <w:pPr>
      <w:pStyle w:val="Header"/>
    </w:pPr>
    <w:r>
      <w:rPr>
        <w:noProof/>
      </w:rPr>
      <w:drawing>
        <wp:anchor distT="0" distB="0" distL="114300" distR="114300" simplePos="0" relativeHeight="251669504" behindDoc="1" locked="0" layoutInCell="1" allowOverlap="1" wp14:anchorId="0828A93A" wp14:editId="1AF0CDD2">
          <wp:simplePos x="0" y="0"/>
          <wp:positionH relativeFrom="page">
            <wp:posOffset>9525</wp:posOffset>
          </wp:positionH>
          <wp:positionV relativeFrom="page">
            <wp:posOffset>0</wp:posOffset>
          </wp:positionV>
          <wp:extent cx="7752745" cy="905256"/>
          <wp:effectExtent l="0" t="0" r="635" b="9525"/>
          <wp:wrapNone/>
          <wp:docPr id="86262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2747" name="Picture 86262747"/>
                  <pic:cNvPicPr/>
                </pic:nvPicPr>
                <pic:blipFill>
                  <a:blip r:embed="rId1">
                    <a:extLst>
                      <a:ext uri="{28A0092B-C50C-407E-A947-70E740481C1C}">
                        <a14:useLocalDpi xmlns:a14="http://schemas.microsoft.com/office/drawing/2010/main" val="0"/>
                      </a:ext>
                    </a:extLst>
                  </a:blip>
                  <a:stretch>
                    <a:fillRect/>
                  </a:stretch>
                </pic:blipFill>
                <pic:spPr>
                  <a:xfrm>
                    <a:off x="0" y="0"/>
                    <a:ext cx="7752745" cy="905256"/>
                  </a:xfrm>
                  <a:prstGeom prst="rect">
                    <a:avLst/>
                  </a:prstGeom>
                </pic:spPr>
              </pic:pic>
            </a:graphicData>
          </a:graphic>
          <wp14:sizeRelH relativeFrom="margin">
            <wp14:pctWidth>0</wp14:pctWidth>
          </wp14:sizeRelH>
          <wp14:sizeRelV relativeFrom="margin">
            <wp14:pctHeight>0</wp14:pctHeight>
          </wp14:sizeRelV>
        </wp:anchor>
      </w:drawing>
    </w:r>
  </w:p>
  <w:p w14:paraId="532D11CC" w14:textId="77777777" w:rsidR="00374465" w:rsidRDefault="0037446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46DD2" w14:textId="77777777" w:rsidR="00595460" w:rsidRPr="00ED6D45" w:rsidRDefault="00E120DC" w:rsidP="00595460">
    <w:pPr>
      <w:pStyle w:val="Header"/>
    </w:pPr>
    <w:r>
      <w:rPr>
        <w:noProof/>
      </w:rPr>
      <w:drawing>
        <wp:anchor distT="0" distB="0" distL="114300" distR="114300" simplePos="0" relativeHeight="251663360" behindDoc="1" locked="0" layoutInCell="1" allowOverlap="1" wp14:anchorId="2314AA29" wp14:editId="6AD0BB90">
          <wp:simplePos x="0" y="0"/>
          <wp:positionH relativeFrom="page">
            <wp:align>right</wp:align>
          </wp:positionH>
          <wp:positionV relativeFrom="page">
            <wp:posOffset>0</wp:posOffset>
          </wp:positionV>
          <wp:extent cx="7768898" cy="3904488"/>
          <wp:effectExtent l="0" t="0" r="3810" b="1270"/>
          <wp:wrapNone/>
          <wp:docPr id="1390204859" name="Picture 2" descr="A person with blue x-r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04859" name="Picture 2" descr="A person with blue x-ra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68898" cy="3904488"/>
                  </a:xfrm>
                  <a:prstGeom prst="rect">
                    <a:avLst/>
                  </a:prstGeom>
                </pic:spPr>
              </pic:pic>
            </a:graphicData>
          </a:graphic>
          <wp14:sizeRelH relativeFrom="margin">
            <wp14:pctWidth>0</wp14:pctWidth>
          </wp14:sizeRelH>
          <wp14:sizeRelV relativeFrom="margin">
            <wp14:pctHeight>0</wp14:pctHeight>
          </wp14:sizeRelV>
        </wp:anchor>
      </w:drawing>
    </w:r>
  </w:p>
  <w:p w14:paraId="7A35E009" w14:textId="77777777" w:rsidR="00595460" w:rsidRDefault="00595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029E2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76678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416CE9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564EF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0622B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1D89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16DC9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A72A27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93690B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D4E49B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00000001"/>
    <w:lvl w:ilvl="0" w:tplc="7890A21E">
      <w:start w:val="1"/>
      <w:numFmt w:val="bullet"/>
      <w:lvlText w:val=""/>
      <w:lvlJc w:val="left"/>
      <w:pPr>
        <w:ind w:left="720" w:hanging="360"/>
      </w:pPr>
      <w:rPr>
        <w:rFonts w:ascii="Symbol" w:hAnsi="Symbol"/>
        <w:b w:val="0"/>
        <w:bCs w:val="0"/>
      </w:rPr>
    </w:lvl>
    <w:lvl w:ilvl="1" w:tplc="CFB87040">
      <w:start w:val="1"/>
      <w:numFmt w:val="bullet"/>
      <w:lvlText w:val="o"/>
      <w:lvlJc w:val="left"/>
      <w:pPr>
        <w:tabs>
          <w:tab w:val="num" w:pos="1440"/>
        </w:tabs>
        <w:ind w:left="1440" w:hanging="360"/>
      </w:pPr>
      <w:rPr>
        <w:rFonts w:ascii="Courier New" w:hAnsi="Courier New"/>
      </w:rPr>
    </w:lvl>
    <w:lvl w:ilvl="2" w:tplc="D1D46A2A">
      <w:start w:val="1"/>
      <w:numFmt w:val="bullet"/>
      <w:lvlText w:val=""/>
      <w:lvlJc w:val="left"/>
      <w:pPr>
        <w:tabs>
          <w:tab w:val="num" w:pos="2160"/>
        </w:tabs>
        <w:ind w:left="2160" w:hanging="360"/>
      </w:pPr>
      <w:rPr>
        <w:rFonts w:ascii="Wingdings" w:hAnsi="Wingdings"/>
      </w:rPr>
    </w:lvl>
    <w:lvl w:ilvl="3" w:tplc="29B8D0FE">
      <w:start w:val="1"/>
      <w:numFmt w:val="bullet"/>
      <w:lvlText w:val=""/>
      <w:lvlJc w:val="left"/>
      <w:pPr>
        <w:tabs>
          <w:tab w:val="num" w:pos="2880"/>
        </w:tabs>
        <w:ind w:left="2880" w:hanging="360"/>
      </w:pPr>
      <w:rPr>
        <w:rFonts w:ascii="Symbol" w:hAnsi="Symbol"/>
      </w:rPr>
    </w:lvl>
    <w:lvl w:ilvl="4" w:tplc="1E4A5D92">
      <w:start w:val="1"/>
      <w:numFmt w:val="bullet"/>
      <w:lvlText w:val="o"/>
      <w:lvlJc w:val="left"/>
      <w:pPr>
        <w:tabs>
          <w:tab w:val="num" w:pos="3600"/>
        </w:tabs>
        <w:ind w:left="3600" w:hanging="360"/>
      </w:pPr>
      <w:rPr>
        <w:rFonts w:ascii="Courier New" w:hAnsi="Courier New"/>
      </w:rPr>
    </w:lvl>
    <w:lvl w:ilvl="5" w:tplc="FC5C0E22">
      <w:start w:val="1"/>
      <w:numFmt w:val="bullet"/>
      <w:lvlText w:val=""/>
      <w:lvlJc w:val="left"/>
      <w:pPr>
        <w:tabs>
          <w:tab w:val="num" w:pos="4320"/>
        </w:tabs>
        <w:ind w:left="4320" w:hanging="360"/>
      </w:pPr>
      <w:rPr>
        <w:rFonts w:ascii="Wingdings" w:hAnsi="Wingdings"/>
      </w:rPr>
    </w:lvl>
    <w:lvl w:ilvl="6" w:tplc="94C01CCE">
      <w:start w:val="1"/>
      <w:numFmt w:val="bullet"/>
      <w:lvlText w:val=""/>
      <w:lvlJc w:val="left"/>
      <w:pPr>
        <w:tabs>
          <w:tab w:val="num" w:pos="5040"/>
        </w:tabs>
        <w:ind w:left="5040" w:hanging="360"/>
      </w:pPr>
      <w:rPr>
        <w:rFonts w:ascii="Symbol" w:hAnsi="Symbol"/>
      </w:rPr>
    </w:lvl>
    <w:lvl w:ilvl="7" w:tplc="611008B2">
      <w:start w:val="1"/>
      <w:numFmt w:val="bullet"/>
      <w:lvlText w:val="o"/>
      <w:lvlJc w:val="left"/>
      <w:pPr>
        <w:tabs>
          <w:tab w:val="num" w:pos="5760"/>
        </w:tabs>
        <w:ind w:left="5760" w:hanging="360"/>
      </w:pPr>
      <w:rPr>
        <w:rFonts w:ascii="Courier New" w:hAnsi="Courier New"/>
      </w:rPr>
    </w:lvl>
    <w:lvl w:ilvl="8" w:tplc="171C165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2"/>
    <w:multiLevelType w:val="hybridMultilevel"/>
    <w:tmpl w:val="00000002"/>
    <w:lvl w:ilvl="0" w:tplc="94A2B5E6">
      <w:start w:val="1"/>
      <w:numFmt w:val="bullet"/>
      <w:lvlText w:val=""/>
      <w:lvlJc w:val="left"/>
      <w:pPr>
        <w:ind w:left="720" w:hanging="360"/>
      </w:pPr>
      <w:rPr>
        <w:rFonts w:ascii="Symbol" w:hAnsi="Symbol"/>
        <w:b w:val="0"/>
        <w:bCs w:val="0"/>
      </w:rPr>
    </w:lvl>
    <w:lvl w:ilvl="1" w:tplc="CBD2DE04">
      <w:start w:val="1"/>
      <w:numFmt w:val="bullet"/>
      <w:lvlText w:val="o"/>
      <w:lvlJc w:val="left"/>
      <w:pPr>
        <w:tabs>
          <w:tab w:val="num" w:pos="1440"/>
        </w:tabs>
        <w:ind w:left="1440" w:hanging="360"/>
      </w:pPr>
      <w:rPr>
        <w:rFonts w:ascii="Courier New" w:hAnsi="Courier New"/>
      </w:rPr>
    </w:lvl>
    <w:lvl w:ilvl="2" w:tplc="C8CCB68A">
      <w:start w:val="1"/>
      <w:numFmt w:val="bullet"/>
      <w:lvlText w:val=""/>
      <w:lvlJc w:val="left"/>
      <w:pPr>
        <w:tabs>
          <w:tab w:val="num" w:pos="2160"/>
        </w:tabs>
        <w:ind w:left="2160" w:hanging="360"/>
      </w:pPr>
      <w:rPr>
        <w:rFonts w:ascii="Wingdings" w:hAnsi="Wingdings"/>
      </w:rPr>
    </w:lvl>
    <w:lvl w:ilvl="3" w:tplc="3FAE5818">
      <w:start w:val="1"/>
      <w:numFmt w:val="bullet"/>
      <w:lvlText w:val=""/>
      <w:lvlJc w:val="left"/>
      <w:pPr>
        <w:tabs>
          <w:tab w:val="num" w:pos="2880"/>
        </w:tabs>
        <w:ind w:left="2880" w:hanging="360"/>
      </w:pPr>
      <w:rPr>
        <w:rFonts w:ascii="Symbol" w:hAnsi="Symbol"/>
      </w:rPr>
    </w:lvl>
    <w:lvl w:ilvl="4" w:tplc="175A4CF8">
      <w:start w:val="1"/>
      <w:numFmt w:val="bullet"/>
      <w:lvlText w:val="o"/>
      <w:lvlJc w:val="left"/>
      <w:pPr>
        <w:tabs>
          <w:tab w:val="num" w:pos="3600"/>
        </w:tabs>
        <w:ind w:left="3600" w:hanging="360"/>
      </w:pPr>
      <w:rPr>
        <w:rFonts w:ascii="Courier New" w:hAnsi="Courier New"/>
      </w:rPr>
    </w:lvl>
    <w:lvl w:ilvl="5" w:tplc="36445DAA">
      <w:start w:val="1"/>
      <w:numFmt w:val="bullet"/>
      <w:lvlText w:val=""/>
      <w:lvlJc w:val="left"/>
      <w:pPr>
        <w:tabs>
          <w:tab w:val="num" w:pos="4320"/>
        </w:tabs>
        <w:ind w:left="4320" w:hanging="360"/>
      </w:pPr>
      <w:rPr>
        <w:rFonts w:ascii="Wingdings" w:hAnsi="Wingdings"/>
      </w:rPr>
    </w:lvl>
    <w:lvl w:ilvl="6" w:tplc="D248A0FA">
      <w:start w:val="1"/>
      <w:numFmt w:val="bullet"/>
      <w:lvlText w:val=""/>
      <w:lvlJc w:val="left"/>
      <w:pPr>
        <w:tabs>
          <w:tab w:val="num" w:pos="5040"/>
        </w:tabs>
        <w:ind w:left="5040" w:hanging="360"/>
      </w:pPr>
      <w:rPr>
        <w:rFonts w:ascii="Symbol" w:hAnsi="Symbol"/>
      </w:rPr>
    </w:lvl>
    <w:lvl w:ilvl="7" w:tplc="436AC7C6">
      <w:start w:val="1"/>
      <w:numFmt w:val="bullet"/>
      <w:lvlText w:val="o"/>
      <w:lvlJc w:val="left"/>
      <w:pPr>
        <w:tabs>
          <w:tab w:val="num" w:pos="5760"/>
        </w:tabs>
        <w:ind w:left="5760" w:hanging="360"/>
      </w:pPr>
      <w:rPr>
        <w:rFonts w:ascii="Courier New" w:hAnsi="Courier New"/>
      </w:rPr>
    </w:lvl>
    <w:lvl w:ilvl="8" w:tplc="6CFA279C">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3"/>
    <w:multiLevelType w:val="hybridMultilevel"/>
    <w:tmpl w:val="00000003"/>
    <w:lvl w:ilvl="0" w:tplc="3E08180E">
      <w:start w:val="1"/>
      <w:numFmt w:val="bullet"/>
      <w:lvlText w:val=""/>
      <w:lvlJc w:val="left"/>
      <w:pPr>
        <w:ind w:left="720" w:hanging="360"/>
      </w:pPr>
      <w:rPr>
        <w:rFonts w:ascii="Symbol" w:hAnsi="Symbol"/>
        <w:b w:val="0"/>
        <w:bCs w:val="0"/>
      </w:rPr>
    </w:lvl>
    <w:lvl w:ilvl="1" w:tplc="2B42F384">
      <w:start w:val="1"/>
      <w:numFmt w:val="bullet"/>
      <w:lvlText w:val="o"/>
      <w:lvlJc w:val="left"/>
      <w:pPr>
        <w:tabs>
          <w:tab w:val="num" w:pos="1440"/>
        </w:tabs>
        <w:ind w:left="1440" w:hanging="360"/>
      </w:pPr>
      <w:rPr>
        <w:rFonts w:ascii="Courier New" w:hAnsi="Courier New"/>
      </w:rPr>
    </w:lvl>
    <w:lvl w:ilvl="2" w:tplc="D51C1A00">
      <w:start w:val="1"/>
      <w:numFmt w:val="bullet"/>
      <w:lvlText w:val=""/>
      <w:lvlJc w:val="left"/>
      <w:pPr>
        <w:tabs>
          <w:tab w:val="num" w:pos="2160"/>
        </w:tabs>
        <w:ind w:left="2160" w:hanging="360"/>
      </w:pPr>
      <w:rPr>
        <w:rFonts w:ascii="Wingdings" w:hAnsi="Wingdings"/>
      </w:rPr>
    </w:lvl>
    <w:lvl w:ilvl="3" w:tplc="C848EF8C">
      <w:start w:val="1"/>
      <w:numFmt w:val="bullet"/>
      <w:lvlText w:val=""/>
      <w:lvlJc w:val="left"/>
      <w:pPr>
        <w:tabs>
          <w:tab w:val="num" w:pos="2880"/>
        </w:tabs>
        <w:ind w:left="2880" w:hanging="360"/>
      </w:pPr>
      <w:rPr>
        <w:rFonts w:ascii="Symbol" w:hAnsi="Symbol"/>
      </w:rPr>
    </w:lvl>
    <w:lvl w:ilvl="4" w:tplc="51661F10">
      <w:start w:val="1"/>
      <w:numFmt w:val="bullet"/>
      <w:lvlText w:val="o"/>
      <w:lvlJc w:val="left"/>
      <w:pPr>
        <w:tabs>
          <w:tab w:val="num" w:pos="3600"/>
        </w:tabs>
        <w:ind w:left="3600" w:hanging="360"/>
      </w:pPr>
      <w:rPr>
        <w:rFonts w:ascii="Courier New" w:hAnsi="Courier New"/>
      </w:rPr>
    </w:lvl>
    <w:lvl w:ilvl="5" w:tplc="0766131A">
      <w:start w:val="1"/>
      <w:numFmt w:val="bullet"/>
      <w:lvlText w:val=""/>
      <w:lvlJc w:val="left"/>
      <w:pPr>
        <w:tabs>
          <w:tab w:val="num" w:pos="4320"/>
        </w:tabs>
        <w:ind w:left="4320" w:hanging="360"/>
      </w:pPr>
      <w:rPr>
        <w:rFonts w:ascii="Wingdings" w:hAnsi="Wingdings"/>
      </w:rPr>
    </w:lvl>
    <w:lvl w:ilvl="6" w:tplc="49CEBFEC">
      <w:start w:val="1"/>
      <w:numFmt w:val="bullet"/>
      <w:lvlText w:val=""/>
      <w:lvlJc w:val="left"/>
      <w:pPr>
        <w:tabs>
          <w:tab w:val="num" w:pos="5040"/>
        </w:tabs>
        <w:ind w:left="5040" w:hanging="360"/>
      </w:pPr>
      <w:rPr>
        <w:rFonts w:ascii="Symbol" w:hAnsi="Symbol"/>
      </w:rPr>
    </w:lvl>
    <w:lvl w:ilvl="7" w:tplc="5CDE35A4">
      <w:start w:val="1"/>
      <w:numFmt w:val="bullet"/>
      <w:lvlText w:val="o"/>
      <w:lvlJc w:val="left"/>
      <w:pPr>
        <w:tabs>
          <w:tab w:val="num" w:pos="5760"/>
        </w:tabs>
        <w:ind w:left="5760" w:hanging="360"/>
      </w:pPr>
      <w:rPr>
        <w:rFonts w:ascii="Courier New" w:hAnsi="Courier New"/>
      </w:rPr>
    </w:lvl>
    <w:lvl w:ilvl="8" w:tplc="2E4C996C">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4"/>
    <w:multiLevelType w:val="hybridMultilevel"/>
    <w:tmpl w:val="00000004"/>
    <w:lvl w:ilvl="0" w:tplc="21541278">
      <w:start w:val="1"/>
      <w:numFmt w:val="bullet"/>
      <w:lvlText w:val=""/>
      <w:lvlJc w:val="left"/>
      <w:pPr>
        <w:ind w:left="720" w:hanging="360"/>
      </w:pPr>
      <w:rPr>
        <w:rFonts w:ascii="Symbol" w:hAnsi="Symbol"/>
        <w:b w:val="0"/>
        <w:bCs w:val="0"/>
      </w:rPr>
    </w:lvl>
    <w:lvl w:ilvl="1" w:tplc="E7820394">
      <w:start w:val="1"/>
      <w:numFmt w:val="bullet"/>
      <w:lvlText w:val="o"/>
      <w:lvlJc w:val="left"/>
      <w:pPr>
        <w:tabs>
          <w:tab w:val="num" w:pos="1440"/>
        </w:tabs>
        <w:ind w:left="1440" w:hanging="360"/>
      </w:pPr>
      <w:rPr>
        <w:rFonts w:ascii="Courier New" w:hAnsi="Courier New"/>
      </w:rPr>
    </w:lvl>
    <w:lvl w:ilvl="2" w:tplc="AD60C62A">
      <w:start w:val="1"/>
      <w:numFmt w:val="bullet"/>
      <w:lvlText w:val=""/>
      <w:lvlJc w:val="left"/>
      <w:pPr>
        <w:tabs>
          <w:tab w:val="num" w:pos="2160"/>
        </w:tabs>
        <w:ind w:left="2160" w:hanging="360"/>
      </w:pPr>
      <w:rPr>
        <w:rFonts w:ascii="Wingdings" w:hAnsi="Wingdings"/>
      </w:rPr>
    </w:lvl>
    <w:lvl w:ilvl="3" w:tplc="EEA4BD68">
      <w:start w:val="1"/>
      <w:numFmt w:val="bullet"/>
      <w:lvlText w:val=""/>
      <w:lvlJc w:val="left"/>
      <w:pPr>
        <w:tabs>
          <w:tab w:val="num" w:pos="2880"/>
        </w:tabs>
        <w:ind w:left="2880" w:hanging="360"/>
      </w:pPr>
      <w:rPr>
        <w:rFonts w:ascii="Symbol" w:hAnsi="Symbol"/>
      </w:rPr>
    </w:lvl>
    <w:lvl w:ilvl="4" w:tplc="ADF2970C">
      <w:start w:val="1"/>
      <w:numFmt w:val="bullet"/>
      <w:lvlText w:val="o"/>
      <w:lvlJc w:val="left"/>
      <w:pPr>
        <w:tabs>
          <w:tab w:val="num" w:pos="3600"/>
        </w:tabs>
        <w:ind w:left="3600" w:hanging="360"/>
      </w:pPr>
      <w:rPr>
        <w:rFonts w:ascii="Courier New" w:hAnsi="Courier New"/>
      </w:rPr>
    </w:lvl>
    <w:lvl w:ilvl="5" w:tplc="237A446C">
      <w:start w:val="1"/>
      <w:numFmt w:val="bullet"/>
      <w:lvlText w:val=""/>
      <w:lvlJc w:val="left"/>
      <w:pPr>
        <w:tabs>
          <w:tab w:val="num" w:pos="4320"/>
        </w:tabs>
        <w:ind w:left="4320" w:hanging="360"/>
      </w:pPr>
      <w:rPr>
        <w:rFonts w:ascii="Wingdings" w:hAnsi="Wingdings"/>
      </w:rPr>
    </w:lvl>
    <w:lvl w:ilvl="6" w:tplc="71F899EA">
      <w:start w:val="1"/>
      <w:numFmt w:val="bullet"/>
      <w:lvlText w:val=""/>
      <w:lvlJc w:val="left"/>
      <w:pPr>
        <w:tabs>
          <w:tab w:val="num" w:pos="5040"/>
        </w:tabs>
        <w:ind w:left="5040" w:hanging="360"/>
      </w:pPr>
      <w:rPr>
        <w:rFonts w:ascii="Symbol" w:hAnsi="Symbol"/>
      </w:rPr>
    </w:lvl>
    <w:lvl w:ilvl="7" w:tplc="3766A730">
      <w:start w:val="1"/>
      <w:numFmt w:val="bullet"/>
      <w:lvlText w:val="o"/>
      <w:lvlJc w:val="left"/>
      <w:pPr>
        <w:tabs>
          <w:tab w:val="num" w:pos="5760"/>
        </w:tabs>
        <w:ind w:left="5760" w:hanging="360"/>
      </w:pPr>
      <w:rPr>
        <w:rFonts w:ascii="Courier New" w:hAnsi="Courier New"/>
      </w:rPr>
    </w:lvl>
    <w:lvl w:ilvl="8" w:tplc="6682E2C2">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5"/>
    <w:multiLevelType w:val="hybridMultilevel"/>
    <w:tmpl w:val="00000005"/>
    <w:lvl w:ilvl="0" w:tplc="CF86EF8A">
      <w:start w:val="1"/>
      <w:numFmt w:val="bullet"/>
      <w:lvlText w:val=""/>
      <w:lvlJc w:val="left"/>
      <w:pPr>
        <w:ind w:left="720" w:hanging="360"/>
      </w:pPr>
      <w:rPr>
        <w:rFonts w:ascii="Symbol" w:hAnsi="Symbol"/>
        <w:b w:val="0"/>
        <w:bCs w:val="0"/>
      </w:rPr>
    </w:lvl>
    <w:lvl w:ilvl="1" w:tplc="2E68CBD8">
      <w:start w:val="1"/>
      <w:numFmt w:val="bullet"/>
      <w:lvlText w:val="o"/>
      <w:lvlJc w:val="left"/>
      <w:pPr>
        <w:tabs>
          <w:tab w:val="num" w:pos="1440"/>
        </w:tabs>
        <w:ind w:left="1440" w:hanging="360"/>
      </w:pPr>
      <w:rPr>
        <w:rFonts w:ascii="Courier New" w:hAnsi="Courier New"/>
      </w:rPr>
    </w:lvl>
    <w:lvl w:ilvl="2" w:tplc="C5FCDA88">
      <w:start w:val="1"/>
      <w:numFmt w:val="bullet"/>
      <w:lvlText w:val=""/>
      <w:lvlJc w:val="left"/>
      <w:pPr>
        <w:tabs>
          <w:tab w:val="num" w:pos="2160"/>
        </w:tabs>
        <w:ind w:left="2160" w:hanging="360"/>
      </w:pPr>
      <w:rPr>
        <w:rFonts w:ascii="Wingdings" w:hAnsi="Wingdings"/>
      </w:rPr>
    </w:lvl>
    <w:lvl w:ilvl="3" w:tplc="28967F50">
      <w:start w:val="1"/>
      <w:numFmt w:val="bullet"/>
      <w:lvlText w:val=""/>
      <w:lvlJc w:val="left"/>
      <w:pPr>
        <w:tabs>
          <w:tab w:val="num" w:pos="2880"/>
        </w:tabs>
        <w:ind w:left="2880" w:hanging="360"/>
      </w:pPr>
      <w:rPr>
        <w:rFonts w:ascii="Symbol" w:hAnsi="Symbol"/>
      </w:rPr>
    </w:lvl>
    <w:lvl w:ilvl="4" w:tplc="A57AEB9E">
      <w:start w:val="1"/>
      <w:numFmt w:val="bullet"/>
      <w:lvlText w:val="o"/>
      <w:lvlJc w:val="left"/>
      <w:pPr>
        <w:tabs>
          <w:tab w:val="num" w:pos="3600"/>
        </w:tabs>
        <w:ind w:left="3600" w:hanging="360"/>
      </w:pPr>
      <w:rPr>
        <w:rFonts w:ascii="Courier New" w:hAnsi="Courier New"/>
      </w:rPr>
    </w:lvl>
    <w:lvl w:ilvl="5" w:tplc="C046B77E">
      <w:start w:val="1"/>
      <w:numFmt w:val="bullet"/>
      <w:lvlText w:val=""/>
      <w:lvlJc w:val="left"/>
      <w:pPr>
        <w:tabs>
          <w:tab w:val="num" w:pos="4320"/>
        </w:tabs>
        <w:ind w:left="4320" w:hanging="360"/>
      </w:pPr>
      <w:rPr>
        <w:rFonts w:ascii="Wingdings" w:hAnsi="Wingdings"/>
      </w:rPr>
    </w:lvl>
    <w:lvl w:ilvl="6" w:tplc="EBE41A3C">
      <w:start w:val="1"/>
      <w:numFmt w:val="bullet"/>
      <w:lvlText w:val=""/>
      <w:lvlJc w:val="left"/>
      <w:pPr>
        <w:tabs>
          <w:tab w:val="num" w:pos="5040"/>
        </w:tabs>
        <w:ind w:left="5040" w:hanging="360"/>
      </w:pPr>
      <w:rPr>
        <w:rFonts w:ascii="Symbol" w:hAnsi="Symbol"/>
      </w:rPr>
    </w:lvl>
    <w:lvl w:ilvl="7" w:tplc="B672C66A">
      <w:start w:val="1"/>
      <w:numFmt w:val="bullet"/>
      <w:lvlText w:val="o"/>
      <w:lvlJc w:val="left"/>
      <w:pPr>
        <w:tabs>
          <w:tab w:val="num" w:pos="5760"/>
        </w:tabs>
        <w:ind w:left="5760" w:hanging="360"/>
      </w:pPr>
      <w:rPr>
        <w:rFonts w:ascii="Courier New" w:hAnsi="Courier New"/>
      </w:rPr>
    </w:lvl>
    <w:lvl w:ilvl="8" w:tplc="5C2440FA">
      <w:start w:val="1"/>
      <w:numFmt w:val="bullet"/>
      <w:lvlText w:val=""/>
      <w:lvlJc w:val="left"/>
      <w:pPr>
        <w:tabs>
          <w:tab w:val="num" w:pos="6480"/>
        </w:tabs>
        <w:ind w:left="6480" w:hanging="360"/>
      </w:pPr>
      <w:rPr>
        <w:rFonts w:ascii="Wingdings" w:hAnsi="Wingdings"/>
      </w:rPr>
    </w:lvl>
  </w:abstractNum>
  <w:abstractNum w:abstractNumId="15" w15:restartNumberingAfterBreak="0">
    <w:nsid w:val="00000006"/>
    <w:multiLevelType w:val="multilevel"/>
    <w:tmpl w:val="00000006"/>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0000008"/>
    <w:multiLevelType w:val="multilevel"/>
    <w:tmpl w:val="00000008"/>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0000009"/>
    <w:multiLevelType w:val="hybridMultilevel"/>
    <w:tmpl w:val="00000009"/>
    <w:lvl w:ilvl="0" w:tplc="79BA6A44">
      <w:start w:val="1"/>
      <w:numFmt w:val="decimal"/>
      <w:lvlText w:val="%1.0"/>
      <w:lvlJc w:val="left"/>
      <w:pPr>
        <w:ind w:left="0" w:firstLine="0"/>
      </w:pPr>
    </w:lvl>
    <w:lvl w:ilvl="1" w:tplc="4FCE02CA">
      <w:start w:val="1"/>
      <w:numFmt w:val="bullet"/>
      <w:lvlText w:val="o"/>
      <w:lvlJc w:val="left"/>
      <w:pPr>
        <w:tabs>
          <w:tab w:val="num" w:pos="1440"/>
        </w:tabs>
        <w:ind w:left="1440" w:hanging="360"/>
      </w:pPr>
      <w:rPr>
        <w:rFonts w:ascii="Courier New" w:hAnsi="Courier New"/>
      </w:rPr>
    </w:lvl>
    <w:lvl w:ilvl="2" w:tplc="405A3B58">
      <w:start w:val="1"/>
      <w:numFmt w:val="bullet"/>
      <w:lvlText w:val=""/>
      <w:lvlJc w:val="left"/>
      <w:pPr>
        <w:tabs>
          <w:tab w:val="num" w:pos="2160"/>
        </w:tabs>
        <w:ind w:left="2160" w:hanging="360"/>
      </w:pPr>
      <w:rPr>
        <w:rFonts w:ascii="Wingdings" w:hAnsi="Wingdings"/>
      </w:rPr>
    </w:lvl>
    <w:lvl w:ilvl="3" w:tplc="E7F68F7A">
      <w:start w:val="1"/>
      <w:numFmt w:val="bullet"/>
      <w:lvlText w:val=""/>
      <w:lvlJc w:val="left"/>
      <w:pPr>
        <w:tabs>
          <w:tab w:val="num" w:pos="2880"/>
        </w:tabs>
        <w:ind w:left="2880" w:hanging="360"/>
      </w:pPr>
      <w:rPr>
        <w:rFonts w:ascii="Symbol" w:hAnsi="Symbol"/>
      </w:rPr>
    </w:lvl>
    <w:lvl w:ilvl="4" w:tplc="C464E1F4">
      <w:start w:val="1"/>
      <w:numFmt w:val="bullet"/>
      <w:lvlText w:val="o"/>
      <w:lvlJc w:val="left"/>
      <w:pPr>
        <w:tabs>
          <w:tab w:val="num" w:pos="3600"/>
        </w:tabs>
        <w:ind w:left="3600" w:hanging="360"/>
      </w:pPr>
      <w:rPr>
        <w:rFonts w:ascii="Courier New" w:hAnsi="Courier New"/>
      </w:rPr>
    </w:lvl>
    <w:lvl w:ilvl="5" w:tplc="F7DEB55E">
      <w:start w:val="1"/>
      <w:numFmt w:val="bullet"/>
      <w:lvlText w:val=""/>
      <w:lvlJc w:val="left"/>
      <w:pPr>
        <w:tabs>
          <w:tab w:val="num" w:pos="4320"/>
        </w:tabs>
        <w:ind w:left="4320" w:hanging="360"/>
      </w:pPr>
      <w:rPr>
        <w:rFonts w:ascii="Wingdings" w:hAnsi="Wingdings"/>
      </w:rPr>
    </w:lvl>
    <w:lvl w:ilvl="6" w:tplc="5DA4C62A">
      <w:start w:val="1"/>
      <w:numFmt w:val="bullet"/>
      <w:lvlText w:val=""/>
      <w:lvlJc w:val="left"/>
      <w:pPr>
        <w:tabs>
          <w:tab w:val="num" w:pos="5040"/>
        </w:tabs>
        <w:ind w:left="5040" w:hanging="360"/>
      </w:pPr>
      <w:rPr>
        <w:rFonts w:ascii="Symbol" w:hAnsi="Symbol"/>
      </w:rPr>
    </w:lvl>
    <w:lvl w:ilvl="7" w:tplc="DF94AC3C">
      <w:start w:val="1"/>
      <w:numFmt w:val="bullet"/>
      <w:lvlText w:val="o"/>
      <w:lvlJc w:val="left"/>
      <w:pPr>
        <w:tabs>
          <w:tab w:val="num" w:pos="5760"/>
        </w:tabs>
        <w:ind w:left="5760" w:hanging="360"/>
      </w:pPr>
      <w:rPr>
        <w:rFonts w:ascii="Courier New" w:hAnsi="Courier New"/>
      </w:rPr>
    </w:lvl>
    <w:lvl w:ilvl="8" w:tplc="04B860CC">
      <w:start w:val="1"/>
      <w:numFmt w:val="bullet"/>
      <w:lvlText w:val=""/>
      <w:lvlJc w:val="left"/>
      <w:pPr>
        <w:tabs>
          <w:tab w:val="num" w:pos="6480"/>
        </w:tabs>
        <w:ind w:left="6480" w:hanging="360"/>
      </w:pPr>
      <w:rPr>
        <w:rFonts w:ascii="Wingdings" w:hAnsi="Wingdings"/>
      </w:rPr>
    </w:lvl>
  </w:abstractNum>
  <w:abstractNum w:abstractNumId="18" w15:restartNumberingAfterBreak="0">
    <w:nsid w:val="0000000A"/>
    <w:multiLevelType w:val="multilevel"/>
    <w:tmpl w:val="0000000A"/>
    <w:lvl w:ilvl="0">
      <w:start w:val="1"/>
      <w:numFmt w:val="decimal"/>
      <w:lvlText w:val="1.%1"/>
      <w:lvlJc w:val="left"/>
      <w:pPr>
        <w:ind w:left="720" w:hanging="360"/>
      </w:pPr>
    </w:lvl>
    <w:lvl w:ilvl="1">
      <w:start w:val="1"/>
      <w:numFmt w:val="decimal"/>
      <w:lvlText w:val="1.%1.%2"/>
      <w:lvlJc w:val="left"/>
      <w:pPr>
        <w:ind w:left="1440" w:hanging="360"/>
      </w:pPr>
    </w:lvl>
    <w:lvl w:ilvl="2">
      <w:start w:val="1"/>
      <w:numFmt w:val="lowerLetter"/>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000000B"/>
    <w:multiLevelType w:val="multilevel"/>
    <w:tmpl w:val="0000000B"/>
    <w:lvl w:ilvl="0">
      <w:start w:val="43"/>
      <w:numFmt w:val="decimal"/>
      <w:lvlText w:val="1.%1"/>
      <w:lvlJc w:val="left"/>
      <w:pPr>
        <w:ind w:left="720" w:hanging="360"/>
      </w:pPr>
    </w:lvl>
    <w:lvl w:ilvl="1">
      <w:start w:val="1"/>
      <w:numFmt w:val="decimal"/>
      <w:lvlText w:val="1.%1.%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000000C"/>
    <w:multiLevelType w:val="multilevel"/>
    <w:tmpl w:val="0000000C"/>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000000D"/>
    <w:multiLevelType w:val="multilevel"/>
    <w:tmpl w:val="0000000D"/>
    <w:lvl w:ilvl="0">
      <w:start w:val="2"/>
      <w:numFmt w:val="decimal"/>
      <w:lvlText w:val="1.44.%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000000E"/>
    <w:multiLevelType w:val="multilevel"/>
    <w:tmpl w:val="0000000E"/>
    <w:lvl w:ilvl="0">
      <w:start w:val="45"/>
      <w:numFmt w:val="decimal"/>
      <w:lvlText w:val="1.%1"/>
      <w:lvlJc w:val="left"/>
      <w:pPr>
        <w:ind w:left="2160" w:hanging="360"/>
      </w:pPr>
    </w:lvl>
    <w:lvl w:ilvl="1">
      <w:start w:val="1"/>
      <w:numFmt w:val="lowerLetter"/>
      <w:lvlText w:val="%2."/>
      <w:lvlJc w:val="left"/>
      <w:pPr>
        <w:tabs>
          <w:tab w:val="num" w:pos="2880"/>
        </w:tabs>
        <w:ind w:left="2880" w:hanging="360"/>
      </w:pPr>
    </w:lvl>
    <w:lvl w:ilvl="2">
      <w:start w:val="1"/>
      <w:numFmt w:val="lowerRoman"/>
      <w:lvlText w:val="%3."/>
      <w:lvlJc w:val="right"/>
      <w:pPr>
        <w:tabs>
          <w:tab w:val="num" w:pos="3600"/>
        </w:tabs>
        <w:ind w:left="3600" w:hanging="180"/>
      </w:pPr>
    </w:lvl>
    <w:lvl w:ilvl="3">
      <w:start w:val="1"/>
      <w:numFmt w:val="decimal"/>
      <w:lvlText w:val="%4."/>
      <w:lvlJc w:val="left"/>
      <w:pPr>
        <w:tabs>
          <w:tab w:val="num" w:pos="4320"/>
        </w:tabs>
        <w:ind w:left="4320" w:hanging="360"/>
      </w:pPr>
    </w:lvl>
    <w:lvl w:ilvl="4">
      <w:start w:val="1"/>
      <w:numFmt w:val="lowerLetter"/>
      <w:lvlText w:val="%5."/>
      <w:lvlJc w:val="left"/>
      <w:pPr>
        <w:tabs>
          <w:tab w:val="num" w:pos="5040"/>
        </w:tabs>
        <w:ind w:left="5040" w:hanging="360"/>
      </w:pPr>
    </w:lvl>
    <w:lvl w:ilvl="5">
      <w:start w:val="1"/>
      <w:numFmt w:val="lowerRoman"/>
      <w:lvlText w:val="%6."/>
      <w:lvlJc w:val="right"/>
      <w:pPr>
        <w:tabs>
          <w:tab w:val="num" w:pos="5760"/>
        </w:tabs>
        <w:ind w:left="5760" w:hanging="180"/>
      </w:pPr>
    </w:lvl>
    <w:lvl w:ilvl="6">
      <w:start w:val="1"/>
      <w:numFmt w:val="decimal"/>
      <w:lvlText w:val="%7."/>
      <w:lvlJc w:val="left"/>
      <w:pPr>
        <w:tabs>
          <w:tab w:val="num" w:pos="6480"/>
        </w:tabs>
        <w:ind w:left="6480" w:hanging="360"/>
      </w:pPr>
    </w:lvl>
    <w:lvl w:ilvl="7">
      <w:start w:val="1"/>
      <w:numFmt w:val="lowerLetter"/>
      <w:lvlText w:val="%8."/>
      <w:lvlJc w:val="left"/>
      <w:pPr>
        <w:tabs>
          <w:tab w:val="num" w:pos="7200"/>
        </w:tabs>
        <w:ind w:left="7200" w:hanging="360"/>
      </w:pPr>
    </w:lvl>
    <w:lvl w:ilvl="8">
      <w:start w:val="1"/>
      <w:numFmt w:val="lowerRoman"/>
      <w:lvlText w:val="%9."/>
      <w:lvlJc w:val="right"/>
      <w:pPr>
        <w:tabs>
          <w:tab w:val="num" w:pos="7920"/>
        </w:tabs>
        <w:ind w:left="7920" w:hanging="180"/>
      </w:pPr>
    </w:lvl>
  </w:abstractNum>
  <w:abstractNum w:abstractNumId="23" w15:restartNumberingAfterBreak="0">
    <w:nsid w:val="0000000F"/>
    <w:multiLevelType w:val="multilevel"/>
    <w:tmpl w:val="0000000F"/>
    <w:lvl w:ilvl="0">
      <w:start w:val="46"/>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0000010"/>
    <w:multiLevelType w:val="multilevel"/>
    <w:tmpl w:val="00000010"/>
    <w:lvl w:ilvl="0">
      <w:start w:val="47"/>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0000011"/>
    <w:multiLevelType w:val="hybridMultilevel"/>
    <w:tmpl w:val="00000011"/>
    <w:lvl w:ilvl="0" w:tplc="FB76AA86">
      <w:start w:val="1"/>
      <w:numFmt w:val="bullet"/>
      <w:lvlText w:val=""/>
      <w:lvlJc w:val="left"/>
      <w:pPr>
        <w:ind w:left="720" w:hanging="360"/>
      </w:pPr>
      <w:rPr>
        <w:rFonts w:ascii="Symbol" w:hAnsi="Symbol"/>
        <w:b w:val="0"/>
        <w:bCs w:val="0"/>
      </w:rPr>
    </w:lvl>
    <w:lvl w:ilvl="1" w:tplc="737A9D6C">
      <w:start w:val="1"/>
      <w:numFmt w:val="bullet"/>
      <w:lvlText w:val="o"/>
      <w:lvlJc w:val="left"/>
      <w:pPr>
        <w:tabs>
          <w:tab w:val="num" w:pos="1440"/>
        </w:tabs>
        <w:ind w:left="1440" w:hanging="360"/>
      </w:pPr>
      <w:rPr>
        <w:rFonts w:ascii="Courier New" w:hAnsi="Courier New"/>
      </w:rPr>
    </w:lvl>
    <w:lvl w:ilvl="2" w:tplc="DBA2658C">
      <w:start w:val="1"/>
      <w:numFmt w:val="bullet"/>
      <w:lvlText w:val=""/>
      <w:lvlJc w:val="left"/>
      <w:pPr>
        <w:tabs>
          <w:tab w:val="num" w:pos="2160"/>
        </w:tabs>
        <w:ind w:left="2160" w:hanging="360"/>
      </w:pPr>
      <w:rPr>
        <w:rFonts w:ascii="Wingdings" w:hAnsi="Wingdings"/>
      </w:rPr>
    </w:lvl>
    <w:lvl w:ilvl="3" w:tplc="15965A34">
      <w:start w:val="1"/>
      <w:numFmt w:val="bullet"/>
      <w:lvlText w:val=""/>
      <w:lvlJc w:val="left"/>
      <w:pPr>
        <w:tabs>
          <w:tab w:val="num" w:pos="2880"/>
        </w:tabs>
        <w:ind w:left="2880" w:hanging="360"/>
      </w:pPr>
      <w:rPr>
        <w:rFonts w:ascii="Symbol" w:hAnsi="Symbol"/>
      </w:rPr>
    </w:lvl>
    <w:lvl w:ilvl="4" w:tplc="DC9289D2">
      <w:start w:val="1"/>
      <w:numFmt w:val="bullet"/>
      <w:lvlText w:val="o"/>
      <w:lvlJc w:val="left"/>
      <w:pPr>
        <w:tabs>
          <w:tab w:val="num" w:pos="3600"/>
        </w:tabs>
        <w:ind w:left="3600" w:hanging="360"/>
      </w:pPr>
      <w:rPr>
        <w:rFonts w:ascii="Courier New" w:hAnsi="Courier New"/>
      </w:rPr>
    </w:lvl>
    <w:lvl w:ilvl="5" w:tplc="C6B4780C">
      <w:start w:val="1"/>
      <w:numFmt w:val="bullet"/>
      <w:lvlText w:val=""/>
      <w:lvlJc w:val="left"/>
      <w:pPr>
        <w:tabs>
          <w:tab w:val="num" w:pos="4320"/>
        </w:tabs>
        <w:ind w:left="4320" w:hanging="360"/>
      </w:pPr>
      <w:rPr>
        <w:rFonts w:ascii="Wingdings" w:hAnsi="Wingdings"/>
      </w:rPr>
    </w:lvl>
    <w:lvl w:ilvl="6" w:tplc="C58C2262">
      <w:start w:val="1"/>
      <w:numFmt w:val="bullet"/>
      <w:lvlText w:val=""/>
      <w:lvlJc w:val="left"/>
      <w:pPr>
        <w:tabs>
          <w:tab w:val="num" w:pos="5040"/>
        </w:tabs>
        <w:ind w:left="5040" w:hanging="360"/>
      </w:pPr>
      <w:rPr>
        <w:rFonts w:ascii="Symbol" w:hAnsi="Symbol"/>
      </w:rPr>
    </w:lvl>
    <w:lvl w:ilvl="7" w:tplc="58FC4C8C">
      <w:start w:val="1"/>
      <w:numFmt w:val="bullet"/>
      <w:lvlText w:val="o"/>
      <w:lvlJc w:val="left"/>
      <w:pPr>
        <w:tabs>
          <w:tab w:val="num" w:pos="5760"/>
        </w:tabs>
        <w:ind w:left="5760" w:hanging="360"/>
      </w:pPr>
      <w:rPr>
        <w:rFonts w:ascii="Courier New" w:hAnsi="Courier New"/>
      </w:rPr>
    </w:lvl>
    <w:lvl w:ilvl="8" w:tplc="06485412">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2"/>
    <w:multiLevelType w:val="multilevel"/>
    <w:tmpl w:val="00000012"/>
    <w:lvl w:ilvl="0">
      <w:start w:val="48"/>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0000013"/>
    <w:multiLevelType w:val="multilevel"/>
    <w:tmpl w:val="00000013"/>
    <w:lvl w:ilvl="0">
      <w:start w:val="49"/>
      <w:numFmt w:val="decimal"/>
      <w:lvlText w:val="1.%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00000014"/>
    <w:multiLevelType w:val="multilevel"/>
    <w:tmpl w:val="00000014"/>
    <w:lvl w:ilvl="0">
      <w:start w:val="2"/>
      <w:numFmt w:val="decimal"/>
      <w:lvlText w:val="%1.0"/>
      <w:lvlJc w:val="left"/>
      <w:pPr>
        <w:ind w:left="0" w:firstLine="0"/>
      </w:pPr>
    </w:lvl>
    <w:lvl w:ilvl="1">
      <w:start w:val="1"/>
      <w:numFmt w:val="decimal"/>
      <w:lvlText w:val="%1.%2"/>
      <w:lvlJc w:val="left"/>
      <w:pPr>
        <w:ind w:left="0" w:firstLine="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5"/>
    <w:multiLevelType w:val="hybridMultilevel"/>
    <w:tmpl w:val="00000015"/>
    <w:lvl w:ilvl="0" w:tplc="2DD8FE02">
      <w:start w:val="1"/>
      <w:numFmt w:val="bullet"/>
      <w:lvlText w:val=""/>
      <w:lvlJc w:val="left"/>
      <w:pPr>
        <w:ind w:left="720" w:hanging="360"/>
      </w:pPr>
      <w:rPr>
        <w:rFonts w:ascii="Symbol" w:hAnsi="Symbol"/>
        <w:b w:val="0"/>
        <w:bCs w:val="0"/>
      </w:rPr>
    </w:lvl>
    <w:lvl w:ilvl="1" w:tplc="4CFE2714">
      <w:start w:val="1"/>
      <w:numFmt w:val="bullet"/>
      <w:lvlText w:val="o"/>
      <w:lvlJc w:val="left"/>
      <w:pPr>
        <w:tabs>
          <w:tab w:val="num" w:pos="1440"/>
        </w:tabs>
        <w:ind w:left="1440" w:hanging="360"/>
      </w:pPr>
      <w:rPr>
        <w:rFonts w:ascii="Courier New" w:hAnsi="Courier New"/>
      </w:rPr>
    </w:lvl>
    <w:lvl w:ilvl="2" w:tplc="9C2A9610">
      <w:start w:val="1"/>
      <w:numFmt w:val="bullet"/>
      <w:lvlText w:val=""/>
      <w:lvlJc w:val="left"/>
      <w:pPr>
        <w:tabs>
          <w:tab w:val="num" w:pos="2160"/>
        </w:tabs>
        <w:ind w:left="2160" w:hanging="360"/>
      </w:pPr>
      <w:rPr>
        <w:rFonts w:ascii="Wingdings" w:hAnsi="Wingdings"/>
      </w:rPr>
    </w:lvl>
    <w:lvl w:ilvl="3" w:tplc="490A887C">
      <w:start w:val="1"/>
      <w:numFmt w:val="bullet"/>
      <w:lvlText w:val=""/>
      <w:lvlJc w:val="left"/>
      <w:pPr>
        <w:tabs>
          <w:tab w:val="num" w:pos="2880"/>
        </w:tabs>
        <w:ind w:left="2880" w:hanging="360"/>
      </w:pPr>
      <w:rPr>
        <w:rFonts w:ascii="Symbol" w:hAnsi="Symbol"/>
      </w:rPr>
    </w:lvl>
    <w:lvl w:ilvl="4" w:tplc="5C324D12">
      <w:start w:val="1"/>
      <w:numFmt w:val="bullet"/>
      <w:lvlText w:val="o"/>
      <w:lvlJc w:val="left"/>
      <w:pPr>
        <w:tabs>
          <w:tab w:val="num" w:pos="3600"/>
        </w:tabs>
        <w:ind w:left="3600" w:hanging="360"/>
      </w:pPr>
      <w:rPr>
        <w:rFonts w:ascii="Courier New" w:hAnsi="Courier New"/>
      </w:rPr>
    </w:lvl>
    <w:lvl w:ilvl="5" w:tplc="22E4D2DA">
      <w:start w:val="1"/>
      <w:numFmt w:val="bullet"/>
      <w:lvlText w:val=""/>
      <w:lvlJc w:val="left"/>
      <w:pPr>
        <w:tabs>
          <w:tab w:val="num" w:pos="4320"/>
        </w:tabs>
        <w:ind w:left="4320" w:hanging="360"/>
      </w:pPr>
      <w:rPr>
        <w:rFonts w:ascii="Wingdings" w:hAnsi="Wingdings"/>
      </w:rPr>
    </w:lvl>
    <w:lvl w:ilvl="6" w:tplc="732A6E9A">
      <w:start w:val="1"/>
      <w:numFmt w:val="bullet"/>
      <w:lvlText w:val=""/>
      <w:lvlJc w:val="left"/>
      <w:pPr>
        <w:tabs>
          <w:tab w:val="num" w:pos="5040"/>
        </w:tabs>
        <w:ind w:left="5040" w:hanging="360"/>
      </w:pPr>
      <w:rPr>
        <w:rFonts w:ascii="Symbol" w:hAnsi="Symbol"/>
      </w:rPr>
    </w:lvl>
    <w:lvl w:ilvl="7" w:tplc="624EE79E">
      <w:start w:val="1"/>
      <w:numFmt w:val="bullet"/>
      <w:lvlText w:val="o"/>
      <w:lvlJc w:val="left"/>
      <w:pPr>
        <w:tabs>
          <w:tab w:val="num" w:pos="5760"/>
        </w:tabs>
        <w:ind w:left="5760" w:hanging="360"/>
      </w:pPr>
      <w:rPr>
        <w:rFonts w:ascii="Courier New" w:hAnsi="Courier New"/>
      </w:rPr>
    </w:lvl>
    <w:lvl w:ilvl="8" w:tplc="4F2CA74C">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6"/>
    <w:multiLevelType w:val="multilevel"/>
    <w:tmpl w:val="00000016"/>
    <w:lvl w:ilvl="0">
      <w:start w:val="2"/>
      <w:numFmt w:val="decimal"/>
      <w:lvlText w:val=""/>
      <w:lvlJc w:val="left"/>
      <w:pPr>
        <w:tabs>
          <w:tab w:val="num" w:pos="720"/>
        </w:tabs>
        <w:ind w:left="720" w:hanging="360"/>
      </w:pPr>
      <w:rPr>
        <w:rFonts w:ascii="Symbol" w:hAnsi="Symbol"/>
      </w:rPr>
    </w:lvl>
    <w:lvl w:ilvl="1">
      <w:start w:val="1"/>
      <w:numFmt w:val="decimal"/>
      <w:lvlText w:val="o"/>
      <w:lvlJc w:val="left"/>
      <w:pPr>
        <w:tabs>
          <w:tab w:val="num" w:pos="1440"/>
        </w:tabs>
        <w:ind w:left="1440" w:hanging="360"/>
      </w:pPr>
      <w:rPr>
        <w:rFonts w:ascii="Courier New" w:hAnsi="Courier New"/>
      </w:rPr>
    </w:lvl>
    <w:lvl w:ilvl="2">
      <w:start w:val="1"/>
      <w:numFmt w:val="decimal"/>
      <w:lvlText w:val="%1.%2.%3"/>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15:restartNumberingAfterBreak="0">
    <w:nsid w:val="00000017"/>
    <w:multiLevelType w:val="multilevel"/>
    <w:tmpl w:val="00000017"/>
    <w:lvl w:ilvl="0">
      <w:start w:val="2"/>
      <w:numFmt w:val="decimal"/>
      <w:lvlText w:val=""/>
      <w:lvlJc w:val="left"/>
      <w:pPr>
        <w:tabs>
          <w:tab w:val="num" w:pos="720"/>
        </w:tabs>
        <w:ind w:left="720" w:hanging="360"/>
      </w:pPr>
      <w:rPr>
        <w:rFonts w:ascii="Symbol" w:hAnsi="Symbol"/>
      </w:rPr>
    </w:lvl>
    <w:lvl w:ilvl="1">
      <w:start w:val="2"/>
      <w:numFmt w:val="decimal"/>
      <w:lvlText w:val="%1.%2"/>
      <w:lvlJc w:val="left"/>
      <w:pPr>
        <w:ind w:left="0" w:firstLine="0"/>
      </w:pPr>
    </w:lvl>
    <w:lvl w:ilvl="2">
      <w:start w:val="1"/>
      <w:numFmt w:val="decimal"/>
      <w:lvlText w:val="%1.%2.%3"/>
      <w:lvlJc w:val="left"/>
      <w:pPr>
        <w:ind w:left="0" w:firstLine="0"/>
      </w:pPr>
    </w:lvl>
    <w:lvl w:ilvl="3">
      <w:start w:val="1"/>
      <w:numFmt w:val="lowerLetter"/>
      <w:lvlText w:val="%4"/>
      <w:lvlJc w:val="left"/>
      <w:pPr>
        <w:ind w:left="0" w:firstLine="0"/>
      </w:p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15:restartNumberingAfterBreak="0">
    <w:nsid w:val="00000018"/>
    <w:multiLevelType w:val="multilevel"/>
    <w:tmpl w:val="00000018"/>
    <w:lvl w:ilvl="0">
      <w:start w:val="3"/>
      <w:numFmt w:val="decimal"/>
      <w:lvlText w:val="%1.0"/>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15:restartNumberingAfterBreak="0">
    <w:nsid w:val="00000019"/>
    <w:multiLevelType w:val="multilevel"/>
    <w:tmpl w:val="00000019"/>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0000001A"/>
    <w:multiLevelType w:val="multilevel"/>
    <w:tmpl w:val="0000001A"/>
    <w:lvl w:ilvl="0">
      <w:start w:val="8"/>
      <w:numFmt w:val="decimal"/>
      <w:lvlText w:val="%1.0"/>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15:restartNumberingAfterBreak="0">
    <w:nsid w:val="0000001D"/>
    <w:multiLevelType w:val="multilevel"/>
    <w:tmpl w:val="0000001D"/>
    <w:lvl w:ilvl="0">
      <w:start w:val="18"/>
      <w:numFmt w:val="decimal"/>
      <w:lvlText w:val="%1.0"/>
      <w:lvlJc w:val="left"/>
      <w:pPr>
        <w:ind w:left="0" w:firstLine="0"/>
      </w:pPr>
    </w:lvl>
    <w:lvl w:ilvl="1">
      <w:start w:val="1"/>
      <w:numFmt w:val="decimal"/>
      <w:lvlText w:val="%1.%2"/>
      <w:lvlJc w:val="left"/>
      <w:pPr>
        <w:ind w:left="0" w:firstLine="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15:restartNumberingAfterBreak="0">
    <w:nsid w:val="0000001E"/>
    <w:multiLevelType w:val="hybridMultilevel"/>
    <w:tmpl w:val="0000001E"/>
    <w:lvl w:ilvl="0" w:tplc="98F6AB3C">
      <w:start w:val="1"/>
      <w:numFmt w:val="bullet"/>
      <w:lvlText w:val=""/>
      <w:lvlJc w:val="left"/>
      <w:pPr>
        <w:ind w:left="720" w:hanging="360"/>
      </w:pPr>
      <w:rPr>
        <w:rFonts w:ascii="Symbol" w:hAnsi="Symbol"/>
        <w:b w:val="0"/>
        <w:bCs w:val="0"/>
      </w:rPr>
    </w:lvl>
    <w:lvl w:ilvl="1" w:tplc="C9AE9670">
      <w:start w:val="1"/>
      <w:numFmt w:val="bullet"/>
      <w:lvlText w:val="o"/>
      <w:lvlJc w:val="left"/>
      <w:pPr>
        <w:tabs>
          <w:tab w:val="num" w:pos="1440"/>
        </w:tabs>
        <w:ind w:left="1440" w:hanging="360"/>
      </w:pPr>
      <w:rPr>
        <w:rFonts w:ascii="Courier New" w:hAnsi="Courier New"/>
      </w:rPr>
    </w:lvl>
    <w:lvl w:ilvl="2" w:tplc="BCA8EB86">
      <w:start w:val="1"/>
      <w:numFmt w:val="bullet"/>
      <w:lvlText w:val=""/>
      <w:lvlJc w:val="left"/>
      <w:pPr>
        <w:tabs>
          <w:tab w:val="num" w:pos="2160"/>
        </w:tabs>
        <w:ind w:left="2160" w:hanging="360"/>
      </w:pPr>
      <w:rPr>
        <w:rFonts w:ascii="Wingdings" w:hAnsi="Wingdings"/>
      </w:rPr>
    </w:lvl>
    <w:lvl w:ilvl="3" w:tplc="390C133A">
      <w:start w:val="1"/>
      <w:numFmt w:val="bullet"/>
      <w:lvlText w:val=""/>
      <w:lvlJc w:val="left"/>
      <w:pPr>
        <w:tabs>
          <w:tab w:val="num" w:pos="2880"/>
        </w:tabs>
        <w:ind w:left="2880" w:hanging="360"/>
      </w:pPr>
      <w:rPr>
        <w:rFonts w:ascii="Symbol" w:hAnsi="Symbol"/>
      </w:rPr>
    </w:lvl>
    <w:lvl w:ilvl="4" w:tplc="FDD6A3E2">
      <w:start w:val="1"/>
      <w:numFmt w:val="bullet"/>
      <w:lvlText w:val="o"/>
      <w:lvlJc w:val="left"/>
      <w:pPr>
        <w:tabs>
          <w:tab w:val="num" w:pos="3600"/>
        </w:tabs>
        <w:ind w:left="3600" w:hanging="360"/>
      </w:pPr>
      <w:rPr>
        <w:rFonts w:ascii="Courier New" w:hAnsi="Courier New"/>
      </w:rPr>
    </w:lvl>
    <w:lvl w:ilvl="5" w:tplc="8C9A7B44">
      <w:start w:val="1"/>
      <w:numFmt w:val="bullet"/>
      <w:lvlText w:val=""/>
      <w:lvlJc w:val="left"/>
      <w:pPr>
        <w:tabs>
          <w:tab w:val="num" w:pos="4320"/>
        </w:tabs>
        <w:ind w:left="4320" w:hanging="360"/>
      </w:pPr>
      <w:rPr>
        <w:rFonts w:ascii="Wingdings" w:hAnsi="Wingdings"/>
      </w:rPr>
    </w:lvl>
    <w:lvl w:ilvl="6" w:tplc="6D2EF632">
      <w:start w:val="1"/>
      <w:numFmt w:val="bullet"/>
      <w:lvlText w:val=""/>
      <w:lvlJc w:val="left"/>
      <w:pPr>
        <w:tabs>
          <w:tab w:val="num" w:pos="5040"/>
        </w:tabs>
        <w:ind w:left="5040" w:hanging="360"/>
      </w:pPr>
      <w:rPr>
        <w:rFonts w:ascii="Symbol" w:hAnsi="Symbol"/>
      </w:rPr>
    </w:lvl>
    <w:lvl w:ilvl="7" w:tplc="65B8CCAA">
      <w:start w:val="1"/>
      <w:numFmt w:val="bullet"/>
      <w:lvlText w:val="o"/>
      <w:lvlJc w:val="left"/>
      <w:pPr>
        <w:tabs>
          <w:tab w:val="num" w:pos="5760"/>
        </w:tabs>
        <w:ind w:left="5760" w:hanging="360"/>
      </w:pPr>
      <w:rPr>
        <w:rFonts w:ascii="Courier New" w:hAnsi="Courier New"/>
      </w:rPr>
    </w:lvl>
    <w:lvl w:ilvl="8" w:tplc="1276B6C8">
      <w:start w:val="1"/>
      <w:numFmt w:val="bullet"/>
      <w:lvlText w:val=""/>
      <w:lvlJc w:val="left"/>
      <w:pPr>
        <w:tabs>
          <w:tab w:val="num" w:pos="6480"/>
        </w:tabs>
        <w:ind w:left="6480" w:hanging="360"/>
      </w:pPr>
      <w:rPr>
        <w:rFonts w:ascii="Wingdings" w:hAnsi="Wingdings"/>
      </w:rPr>
    </w:lvl>
  </w:abstractNum>
  <w:abstractNum w:abstractNumId="37" w15:restartNumberingAfterBreak="0">
    <w:nsid w:val="0000001F"/>
    <w:multiLevelType w:val="hybridMultilevel"/>
    <w:tmpl w:val="0000001F"/>
    <w:lvl w:ilvl="0" w:tplc="078AAFEE">
      <w:start w:val="1"/>
      <w:numFmt w:val="bullet"/>
      <w:lvlText w:val=""/>
      <w:lvlJc w:val="left"/>
      <w:pPr>
        <w:ind w:left="720" w:hanging="360"/>
      </w:pPr>
      <w:rPr>
        <w:rFonts w:ascii="Symbol" w:hAnsi="Symbol"/>
        <w:b w:val="0"/>
        <w:bCs w:val="0"/>
      </w:rPr>
    </w:lvl>
    <w:lvl w:ilvl="1" w:tplc="B7220CA0">
      <w:start w:val="1"/>
      <w:numFmt w:val="bullet"/>
      <w:lvlText w:val="o"/>
      <w:lvlJc w:val="left"/>
      <w:pPr>
        <w:tabs>
          <w:tab w:val="num" w:pos="1440"/>
        </w:tabs>
        <w:ind w:left="1440" w:hanging="360"/>
      </w:pPr>
      <w:rPr>
        <w:rFonts w:ascii="Courier New" w:hAnsi="Courier New"/>
      </w:rPr>
    </w:lvl>
    <w:lvl w:ilvl="2" w:tplc="A68E3812">
      <w:start w:val="1"/>
      <w:numFmt w:val="bullet"/>
      <w:lvlText w:val=""/>
      <w:lvlJc w:val="left"/>
      <w:pPr>
        <w:tabs>
          <w:tab w:val="num" w:pos="2160"/>
        </w:tabs>
        <w:ind w:left="2160" w:hanging="360"/>
      </w:pPr>
      <w:rPr>
        <w:rFonts w:ascii="Wingdings" w:hAnsi="Wingdings"/>
      </w:rPr>
    </w:lvl>
    <w:lvl w:ilvl="3" w:tplc="75FE0EB2">
      <w:start w:val="1"/>
      <w:numFmt w:val="bullet"/>
      <w:lvlText w:val=""/>
      <w:lvlJc w:val="left"/>
      <w:pPr>
        <w:tabs>
          <w:tab w:val="num" w:pos="2880"/>
        </w:tabs>
        <w:ind w:left="2880" w:hanging="360"/>
      </w:pPr>
      <w:rPr>
        <w:rFonts w:ascii="Symbol" w:hAnsi="Symbol"/>
      </w:rPr>
    </w:lvl>
    <w:lvl w:ilvl="4" w:tplc="FD78AC20">
      <w:start w:val="1"/>
      <w:numFmt w:val="bullet"/>
      <w:lvlText w:val="o"/>
      <w:lvlJc w:val="left"/>
      <w:pPr>
        <w:tabs>
          <w:tab w:val="num" w:pos="3600"/>
        </w:tabs>
        <w:ind w:left="3600" w:hanging="360"/>
      </w:pPr>
      <w:rPr>
        <w:rFonts w:ascii="Courier New" w:hAnsi="Courier New"/>
      </w:rPr>
    </w:lvl>
    <w:lvl w:ilvl="5" w:tplc="C414D30E">
      <w:start w:val="1"/>
      <w:numFmt w:val="bullet"/>
      <w:lvlText w:val=""/>
      <w:lvlJc w:val="left"/>
      <w:pPr>
        <w:tabs>
          <w:tab w:val="num" w:pos="4320"/>
        </w:tabs>
        <w:ind w:left="4320" w:hanging="360"/>
      </w:pPr>
      <w:rPr>
        <w:rFonts w:ascii="Wingdings" w:hAnsi="Wingdings"/>
      </w:rPr>
    </w:lvl>
    <w:lvl w:ilvl="6" w:tplc="3B0A5876">
      <w:start w:val="1"/>
      <w:numFmt w:val="bullet"/>
      <w:lvlText w:val=""/>
      <w:lvlJc w:val="left"/>
      <w:pPr>
        <w:tabs>
          <w:tab w:val="num" w:pos="5040"/>
        </w:tabs>
        <w:ind w:left="5040" w:hanging="360"/>
      </w:pPr>
      <w:rPr>
        <w:rFonts w:ascii="Symbol" w:hAnsi="Symbol"/>
      </w:rPr>
    </w:lvl>
    <w:lvl w:ilvl="7" w:tplc="3D0E8C3C">
      <w:start w:val="1"/>
      <w:numFmt w:val="bullet"/>
      <w:lvlText w:val="o"/>
      <w:lvlJc w:val="left"/>
      <w:pPr>
        <w:tabs>
          <w:tab w:val="num" w:pos="5760"/>
        </w:tabs>
        <w:ind w:left="5760" w:hanging="360"/>
      </w:pPr>
      <w:rPr>
        <w:rFonts w:ascii="Courier New" w:hAnsi="Courier New"/>
      </w:rPr>
    </w:lvl>
    <w:lvl w:ilvl="8" w:tplc="5498AAA0">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0"/>
    <w:multiLevelType w:val="hybridMultilevel"/>
    <w:tmpl w:val="00000020"/>
    <w:lvl w:ilvl="0" w:tplc="8FCAD1A0">
      <w:start w:val="1"/>
      <w:numFmt w:val="bullet"/>
      <w:lvlText w:val=""/>
      <w:lvlJc w:val="left"/>
      <w:pPr>
        <w:ind w:left="720" w:hanging="360"/>
      </w:pPr>
      <w:rPr>
        <w:rFonts w:ascii="Symbol" w:hAnsi="Symbol"/>
        <w:b w:val="0"/>
        <w:bCs w:val="0"/>
      </w:rPr>
    </w:lvl>
    <w:lvl w:ilvl="1" w:tplc="7EE46CC2">
      <w:start w:val="1"/>
      <w:numFmt w:val="bullet"/>
      <w:lvlText w:val="o"/>
      <w:lvlJc w:val="left"/>
      <w:pPr>
        <w:tabs>
          <w:tab w:val="num" w:pos="1440"/>
        </w:tabs>
        <w:ind w:left="1440" w:hanging="360"/>
      </w:pPr>
      <w:rPr>
        <w:rFonts w:ascii="Courier New" w:hAnsi="Courier New"/>
      </w:rPr>
    </w:lvl>
    <w:lvl w:ilvl="2" w:tplc="C7AA5D40">
      <w:start w:val="1"/>
      <w:numFmt w:val="bullet"/>
      <w:lvlText w:val=""/>
      <w:lvlJc w:val="left"/>
      <w:pPr>
        <w:tabs>
          <w:tab w:val="num" w:pos="2160"/>
        </w:tabs>
        <w:ind w:left="2160" w:hanging="360"/>
      </w:pPr>
      <w:rPr>
        <w:rFonts w:ascii="Wingdings" w:hAnsi="Wingdings"/>
      </w:rPr>
    </w:lvl>
    <w:lvl w:ilvl="3" w:tplc="BED46BEC">
      <w:start w:val="1"/>
      <w:numFmt w:val="bullet"/>
      <w:lvlText w:val=""/>
      <w:lvlJc w:val="left"/>
      <w:pPr>
        <w:tabs>
          <w:tab w:val="num" w:pos="2880"/>
        </w:tabs>
        <w:ind w:left="2880" w:hanging="360"/>
      </w:pPr>
      <w:rPr>
        <w:rFonts w:ascii="Symbol" w:hAnsi="Symbol"/>
      </w:rPr>
    </w:lvl>
    <w:lvl w:ilvl="4" w:tplc="B2641424">
      <w:start w:val="1"/>
      <w:numFmt w:val="bullet"/>
      <w:lvlText w:val="o"/>
      <w:lvlJc w:val="left"/>
      <w:pPr>
        <w:tabs>
          <w:tab w:val="num" w:pos="3600"/>
        </w:tabs>
        <w:ind w:left="3600" w:hanging="360"/>
      </w:pPr>
      <w:rPr>
        <w:rFonts w:ascii="Courier New" w:hAnsi="Courier New"/>
      </w:rPr>
    </w:lvl>
    <w:lvl w:ilvl="5" w:tplc="E9BC881A">
      <w:start w:val="1"/>
      <w:numFmt w:val="bullet"/>
      <w:lvlText w:val=""/>
      <w:lvlJc w:val="left"/>
      <w:pPr>
        <w:tabs>
          <w:tab w:val="num" w:pos="4320"/>
        </w:tabs>
        <w:ind w:left="4320" w:hanging="360"/>
      </w:pPr>
      <w:rPr>
        <w:rFonts w:ascii="Wingdings" w:hAnsi="Wingdings"/>
      </w:rPr>
    </w:lvl>
    <w:lvl w:ilvl="6" w:tplc="EEC806E6">
      <w:start w:val="1"/>
      <w:numFmt w:val="bullet"/>
      <w:lvlText w:val=""/>
      <w:lvlJc w:val="left"/>
      <w:pPr>
        <w:tabs>
          <w:tab w:val="num" w:pos="5040"/>
        </w:tabs>
        <w:ind w:left="5040" w:hanging="360"/>
      </w:pPr>
      <w:rPr>
        <w:rFonts w:ascii="Symbol" w:hAnsi="Symbol"/>
      </w:rPr>
    </w:lvl>
    <w:lvl w:ilvl="7" w:tplc="F9D4EB5A">
      <w:start w:val="1"/>
      <w:numFmt w:val="bullet"/>
      <w:lvlText w:val="o"/>
      <w:lvlJc w:val="left"/>
      <w:pPr>
        <w:tabs>
          <w:tab w:val="num" w:pos="5760"/>
        </w:tabs>
        <w:ind w:left="5760" w:hanging="360"/>
      </w:pPr>
      <w:rPr>
        <w:rFonts w:ascii="Courier New" w:hAnsi="Courier New"/>
      </w:rPr>
    </w:lvl>
    <w:lvl w:ilvl="8" w:tplc="8872110C">
      <w:start w:val="1"/>
      <w:numFmt w:val="bullet"/>
      <w:lvlText w:val=""/>
      <w:lvlJc w:val="left"/>
      <w:pPr>
        <w:tabs>
          <w:tab w:val="num" w:pos="6480"/>
        </w:tabs>
        <w:ind w:left="6480" w:hanging="360"/>
      </w:pPr>
      <w:rPr>
        <w:rFonts w:ascii="Wingdings" w:hAnsi="Wingdings"/>
      </w:rPr>
    </w:lvl>
  </w:abstractNum>
  <w:abstractNum w:abstractNumId="39" w15:restartNumberingAfterBreak="0">
    <w:nsid w:val="00806CBE"/>
    <w:multiLevelType w:val="hybridMultilevel"/>
    <w:tmpl w:val="F8322D56"/>
    <w:lvl w:ilvl="0" w:tplc="E94480D6">
      <w:start w:val="1"/>
      <w:numFmt w:val="bullet"/>
      <w:pStyle w:val="ListParagraph"/>
      <w:lvlText w:val="–"/>
      <w:lvlJc w:val="left"/>
      <w:pPr>
        <w:ind w:left="1080" w:hanging="360"/>
      </w:pPr>
      <w:rPr>
        <w:rFonts w:ascii="Franklin Gothic Book" w:hAnsi="Franklin Gothic Book"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E0D1850"/>
    <w:multiLevelType w:val="multilevel"/>
    <w:tmpl w:val="73DC2E78"/>
    <w:lvl w:ilvl="0">
      <w:start w:val="1"/>
      <w:numFmt w:val="upp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20668487">
    <w:abstractNumId w:val="39"/>
  </w:num>
  <w:num w:numId="2" w16cid:durableId="308099411">
    <w:abstractNumId w:val="9"/>
  </w:num>
  <w:num w:numId="3" w16cid:durableId="1524249195">
    <w:abstractNumId w:val="7"/>
  </w:num>
  <w:num w:numId="4" w16cid:durableId="1954364629">
    <w:abstractNumId w:val="6"/>
  </w:num>
  <w:num w:numId="5" w16cid:durableId="120274235">
    <w:abstractNumId w:val="5"/>
  </w:num>
  <w:num w:numId="6" w16cid:durableId="1272123496">
    <w:abstractNumId w:val="4"/>
  </w:num>
  <w:num w:numId="7" w16cid:durableId="724643412">
    <w:abstractNumId w:val="8"/>
  </w:num>
  <w:num w:numId="8" w16cid:durableId="322701850">
    <w:abstractNumId w:val="3"/>
  </w:num>
  <w:num w:numId="9" w16cid:durableId="900406839">
    <w:abstractNumId w:val="2"/>
  </w:num>
  <w:num w:numId="10" w16cid:durableId="1634141814">
    <w:abstractNumId w:val="1"/>
  </w:num>
  <w:num w:numId="11" w16cid:durableId="183596712">
    <w:abstractNumId w:val="0"/>
  </w:num>
  <w:num w:numId="12" w16cid:durableId="643314956">
    <w:abstractNumId w:val="10"/>
  </w:num>
  <w:num w:numId="13" w16cid:durableId="1302463442">
    <w:abstractNumId w:val="11"/>
  </w:num>
  <w:num w:numId="14" w16cid:durableId="6494056">
    <w:abstractNumId w:val="12"/>
  </w:num>
  <w:num w:numId="15" w16cid:durableId="884946936">
    <w:abstractNumId w:val="13"/>
  </w:num>
  <w:num w:numId="16" w16cid:durableId="1994942222">
    <w:abstractNumId w:val="14"/>
  </w:num>
  <w:num w:numId="17" w16cid:durableId="659117351">
    <w:abstractNumId w:val="15"/>
  </w:num>
  <w:num w:numId="18" w16cid:durableId="1005740356">
    <w:abstractNumId w:val="16"/>
  </w:num>
  <w:num w:numId="19" w16cid:durableId="1275140672">
    <w:abstractNumId w:val="17"/>
  </w:num>
  <w:num w:numId="20" w16cid:durableId="1015688061">
    <w:abstractNumId w:val="18"/>
  </w:num>
  <w:num w:numId="21" w16cid:durableId="752512566">
    <w:abstractNumId w:val="19"/>
  </w:num>
  <w:num w:numId="22" w16cid:durableId="2039970251">
    <w:abstractNumId w:val="20"/>
  </w:num>
  <w:num w:numId="23" w16cid:durableId="1502429691">
    <w:abstractNumId w:val="21"/>
  </w:num>
  <w:num w:numId="24" w16cid:durableId="1976637337">
    <w:abstractNumId w:val="22"/>
  </w:num>
  <w:num w:numId="25" w16cid:durableId="1199702904">
    <w:abstractNumId w:val="23"/>
  </w:num>
  <w:num w:numId="26" w16cid:durableId="1198276992">
    <w:abstractNumId w:val="24"/>
  </w:num>
  <w:num w:numId="27" w16cid:durableId="857305310">
    <w:abstractNumId w:val="25"/>
  </w:num>
  <w:num w:numId="28" w16cid:durableId="1795754495">
    <w:abstractNumId w:val="26"/>
  </w:num>
  <w:num w:numId="29" w16cid:durableId="510264242">
    <w:abstractNumId w:val="27"/>
  </w:num>
  <w:num w:numId="30" w16cid:durableId="1415737373">
    <w:abstractNumId w:val="28"/>
  </w:num>
  <w:num w:numId="31" w16cid:durableId="714933798">
    <w:abstractNumId w:val="29"/>
  </w:num>
  <w:num w:numId="32" w16cid:durableId="720983576">
    <w:abstractNumId w:val="30"/>
  </w:num>
  <w:num w:numId="33" w16cid:durableId="1948468261">
    <w:abstractNumId w:val="31"/>
  </w:num>
  <w:num w:numId="34" w16cid:durableId="1123428591">
    <w:abstractNumId w:val="32"/>
  </w:num>
  <w:num w:numId="35" w16cid:durableId="939146468">
    <w:abstractNumId w:val="33"/>
  </w:num>
  <w:num w:numId="36" w16cid:durableId="354960490">
    <w:abstractNumId w:val="34"/>
  </w:num>
  <w:num w:numId="37" w16cid:durableId="896890155">
    <w:abstractNumId w:val="35"/>
  </w:num>
  <w:num w:numId="38" w16cid:durableId="1847623296">
    <w:abstractNumId w:val="36"/>
  </w:num>
  <w:num w:numId="39" w16cid:durableId="497504293">
    <w:abstractNumId w:val="37"/>
  </w:num>
  <w:num w:numId="40" w16cid:durableId="1702706631">
    <w:abstractNumId w:val="38"/>
  </w:num>
  <w:num w:numId="41" w16cid:durableId="1735467067">
    <w:abstractNumId w:val="4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numFmt w:val="chicago"/>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wtTQwNrE0MzI0NLFQ0lEKTi0uzszPAykwrQUAlBg/8ywAAAA="/>
  </w:docVars>
  <w:rsids>
    <w:rsidRoot w:val="00233C33"/>
    <w:rsid w:val="00000C38"/>
    <w:rsid w:val="00001298"/>
    <w:rsid w:val="00001CA2"/>
    <w:rsid w:val="00001CCC"/>
    <w:rsid w:val="00001E6D"/>
    <w:rsid w:val="00002D86"/>
    <w:rsid w:val="00002E65"/>
    <w:rsid w:val="00003628"/>
    <w:rsid w:val="00003A85"/>
    <w:rsid w:val="000043C1"/>
    <w:rsid w:val="000043C7"/>
    <w:rsid w:val="0000457C"/>
    <w:rsid w:val="000046A7"/>
    <w:rsid w:val="0000594F"/>
    <w:rsid w:val="000066B2"/>
    <w:rsid w:val="0000742B"/>
    <w:rsid w:val="000077BD"/>
    <w:rsid w:val="00007D0E"/>
    <w:rsid w:val="000114DC"/>
    <w:rsid w:val="00011658"/>
    <w:rsid w:val="000117FD"/>
    <w:rsid w:val="00011807"/>
    <w:rsid w:val="00011DA4"/>
    <w:rsid w:val="00012306"/>
    <w:rsid w:val="00012CA8"/>
    <w:rsid w:val="00013172"/>
    <w:rsid w:val="000146DD"/>
    <w:rsid w:val="00016364"/>
    <w:rsid w:val="000164FE"/>
    <w:rsid w:val="00017DC3"/>
    <w:rsid w:val="000202D6"/>
    <w:rsid w:val="00020A7E"/>
    <w:rsid w:val="00020AF0"/>
    <w:rsid w:val="00021CAE"/>
    <w:rsid w:val="00021CD0"/>
    <w:rsid w:val="00025CE1"/>
    <w:rsid w:val="00026540"/>
    <w:rsid w:val="000266AD"/>
    <w:rsid w:val="0002690D"/>
    <w:rsid w:val="00027190"/>
    <w:rsid w:val="00027359"/>
    <w:rsid w:val="00027A16"/>
    <w:rsid w:val="00027B7C"/>
    <w:rsid w:val="000300A8"/>
    <w:rsid w:val="00030218"/>
    <w:rsid w:val="00031300"/>
    <w:rsid w:val="00031369"/>
    <w:rsid w:val="00031CCA"/>
    <w:rsid w:val="00031DA2"/>
    <w:rsid w:val="00032226"/>
    <w:rsid w:val="000322E3"/>
    <w:rsid w:val="000333C8"/>
    <w:rsid w:val="0003409C"/>
    <w:rsid w:val="00034BA0"/>
    <w:rsid w:val="00035224"/>
    <w:rsid w:val="00035D00"/>
    <w:rsid w:val="00035DD2"/>
    <w:rsid w:val="0003622F"/>
    <w:rsid w:val="00036800"/>
    <w:rsid w:val="0003681B"/>
    <w:rsid w:val="00037962"/>
    <w:rsid w:val="00037AEE"/>
    <w:rsid w:val="000400D4"/>
    <w:rsid w:val="00040D01"/>
    <w:rsid w:val="000412B1"/>
    <w:rsid w:val="00041A18"/>
    <w:rsid w:val="00041EFD"/>
    <w:rsid w:val="00042173"/>
    <w:rsid w:val="000430EE"/>
    <w:rsid w:val="0004406C"/>
    <w:rsid w:val="00045614"/>
    <w:rsid w:val="000465B7"/>
    <w:rsid w:val="00046A8E"/>
    <w:rsid w:val="00046C67"/>
    <w:rsid w:val="00047845"/>
    <w:rsid w:val="00047BD9"/>
    <w:rsid w:val="00047E05"/>
    <w:rsid w:val="00047E76"/>
    <w:rsid w:val="0005000C"/>
    <w:rsid w:val="00050C79"/>
    <w:rsid w:val="0005144B"/>
    <w:rsid w:val="000516D6"/>
    <w:rsid w:val="000518ED"/>
    <w:rsid w:val="0005208E"/>
    <w:rsid w:val="00052295"/>
    <w:rsid w:val="0005239B"/>
    <w:rsid w:val="00052947"/>
    <w:rsid w:val="000529F2"/>
    <w:rsid w:val="00053A45"/>
    <w:rsid w:val="00053DE8"/>
    <w:rsid w:val="00054F46"/>
    <w:rsid w:val="00056011"/>
    <w:rsid w:val="00056C1F"/>
    <w:rsid w:val="0005747E"/>
    <w:rsid w:val="000578C4"/>
    <w:rsid w:val="00057D90"/>
    <w:rsid w:val="00057F78"/>
    <w:rsid w:val="000603DE"/>
    <w:rsid w:val="0006109C"/>
    <w:rsid w:val="00061562"/>
    <w:rsid w:val="00061742"/>
    <w:rsid w:val="000618BF"/>
    <w:rsid w:val="00061D19"/>
    <w:rsid w:val="00061FDB"/>
    <w:rsid w:val="000622C9"/>
    <w:rsid w:val="0006231C"/>
    <w:rsid w:val="0006266A"/>
    <w:rsid w:val="00062A36"/>
    <w:rsid w:val="00063441"/>
    <w:rsid w:val="00063748"/>
    <w:rsid w:val="00063FF2"/>
    <w:rsid w:val="00064044"/>
    <w:rsid w:val="00064845"/>
    <w:rsid w:val="00064BAF"/>
    <w:rsid w:val="00064F62"/>
    <w:rsid w:val="00065BE6"/>
    <w:rsid w:val="000669D1"/>
    <w:rsid w:val="00066ED4"/>
    <w:rsid w:val="0006792B"/>
    <w:rsid w:val="000701ED"/>
    <w:rsid w:val="00070660"/>
    <w:rsid w:val="0007074D"/>
    <w:rsid w:val="00070BB5"/>
    <w:rsid w:val="00070C39"/>
    <w:rsid w:val="0007119C"/>
    <w:rsid w:val="00071426"/>
    <w:rsid w:val="00071BDE"/>
    <w:rsid w:val="00071EF5"/>
    <w:rsid w:val="00071FE2"/>
    <w:rsid w:val="00072882"/>
    <w:rsid w:val="00072C84"/>
    <w:rsid w:val="00073458"/>
    <w:rsid w:val="0007448E"/>
    <w:rsid w:val="00076654"/>
    <w:rsid w:val="000767B1"/>
    <w:rsid w:val="000776EE"/>
    <w:rsid w:val="00077A39"/>
    <w:rsid w:val="00077EA3"/>
    <w:rsid w:val="00080C33"/>
    <w:rsid w:val="00081704"/>
    <w:rsid w:val="00083A5F"/>
    <w:rsid w:val="00084111"/>
    <w:rsid w:val="000842F0"/>
    <w:rsid w:val="0008504F"/>
    <w:rsid w:val="00085965"/>
    <w:rsid w:val="00086031"/>
    <w:rsid w:val="0008642B"/>
    <w:rsid w:val="00086552"/>
    <w:rsid w:val="00090973"/>
    <w:rsid w:val="00090D59"/>
    <w:rsid w:val="00091033"/>
    <w:rsid w:val="00091689"/>
    <w:rsid w:val="000920F3"/>
    <w:rsid w:val="00092290"/>
    <w:rsid w:val="00093951"/>
    <w:rsid w:val="00094A25"/>
    <w:rsid w:val="00094BBB"/>
    <w:rsid w:val="000965B6"/>
    <w:rsid w:val="000971F2"/>
    <w:rsid w:val="00097940"/>
    <w:rsid w:val="000A0227"/>
    <w:rsid w:val="000A12D5"/>
    <w:rsid w:val="000A147B"/>
    <w:rsid w:val="000A14CC"/>
    <w:rsid w:val="000A1A83"/>
    <w:rsid w:val="000A1AD4"/>
    <w:rsid w:val="000A1E86"/>
    <w:rsid w:val="000A26C6"/>
    <w:rsid w:val="000A287F"/>
    <w:rsid w:val="000A2B7F"/>
    <w:rsid w:val="000A3277"/>
    <w:rsid w:val="000A33B3"/>
    <w:rsid w:val="000A39C8"/>
    <w:rsid w:val="000A3E3B"/>
    <w:rsid w:val="000A3F77"/>
    <w:rsid w:val="000A3F87"/>
    <w:rsid w:val="000A4190"/>
    <w:rsid w:val="000A57C4"/>
    <w:rsid w:val="000A5D4E"/>
    <w:rsid w:val="000A6523"/>
    <w:rsid w:val="000A6DE8"/>
    <w:rsid w:val="000B03C8"/>
    <w:rsid w:val="000B0E24"/>
    <w:rsid w:val="000B1445"/>
    <w:rsid w:val="000B1E9E"/>
    <w:rsid w:val="000B1F27"/>
    <w:rsid w:val="000B20A0"/>
    <w:rsid w:val="000B20C5"/>
    <w:rsid w:val="000B24A5"/>
    <w:rsid w:val="000B2609"/>
    <w:rsid w:val="000B2BAE"/>
    <w:rsid w:val="000B2ED4"/>
    <w:rsid w:val="000B3B04"/>
    <w:rsid w:val="000B407F"/>
    <w:rsid w:val="000B5182"/>
    <w:rsid w:val="000B51B3"/>
    <w:rsid w:val="000B5DA2"/>
    <w:rsid w:val="000B60F7"/>
    <w:rsid w:val="000B6400"/>
    <w:rsid w:val="000B7AF9"/>
    <w:rsid w:val="000B7CBB"/>
    <w:rsid w:val="000B7E4A"/>
    <w:rsid w:val="000C0830"/>
    <w:rsid w:val="000C091E"/>
    <w:rsid w:val="000C0B91"/>
    <w:rsid w:val="000C1064"/>
    <w:rsid w:val="000C1221"/>
    <w:rsid w:val="000C1660"/>
    <w:rsid w:val="000C1E35"/>
    <w:rsid w:val="000C2026"/>
    <w:rsid w:val="000C2087"/>
    <w:rsid w:val="000C25F8"/>
    <w:rsid w:val="000C3BDB"/>
    <w:rsid w:val="000C44BD"/>
    <w:rsid w:val="000C4959"/>
    <w:rsid w:val="000C4D67"/>
    <w:rsid w:val="000C51C9"/>
    <w:rsid w:val="000C5571"/>
    <w:rsid w:val="000C580C"/>
    <w:rsid w:val="000C7275"/>
    <w:rsid w:val="000C7CEE"/>
    <w:rsid w:val="000D04DB"/>
    <w:rsid w:val="000D096C"/>
    <w:rsid w:val="000D1430"/>
    <w:rsid w:val="000D2140"/>
    <w:rsid w:val="000D3110"/>
    <w:rsid w:val="000D3744"/>
    <w:rsid w:val="000D3AF8"/>
    <w:rsid w:val="000D3B02"/>
    <w:rsid w:val="000D3EDA"/>
    <w:rsid w:val="000D420E"/>
    <w:rsid w:val="000D4351"/>
    <w:rsid w:val="000D4948"/>
    <w:rsid w:val="000D4A4C"/>
    <w:rsid w:val="000D5019"/>
    <w:rsid w:val="000D522C"/>
    <w:rsid w:val="000D665E"/>
    <w:rsid w:val="000D7243"/>
    <w:rsid w:val="000E01D3"/>
    <w:rsid w:val="000E10E8"/>
    <w:rsid w:val="000E19E5"/>
    <w:rsid w:val="000E1FD7"/>
    <w:rsid w:val="000E2721"/>
    <w:rsid w:val="000E27A3"/>
    <w:rsid w:val="000E425E"/>
    <w:rsid w:val="000E43D8"/>
    <w:rsid w:val="000E44AE"/>
    <w:rsid w:val="000E5421"/>
    <w:rsid w:val="000E6245"/>
    <w:rsid w:val="000E7171"/>
    <w:rsid w:val="000E7361"/>
    <w:rsid w:val="000E7D5C"/>
    <w:rsid w:val="000F00B7"/>
    <w:rsid w:val="000F063F"/>
    <w:rsid w:val="000F0882"/>
    <w:rsid w:val="000F1F74"/>
    <w:rsid w:val="000F37C4"/>
    <w:rsid w:val="000F38EA"/>
    <w:rsid w:val="000F3B49"/>
    <w:rsid w:val="000F3E2C"/>
    <w:rsid w:val="000F4C78"/>
    <w:rsid w:val="000F4CBF"/>
    <w:rsid w:val="000F57F6"/>
    <w:rsid w:val="000F5861"/>
    <w:rsid w:val="000F6787"/>
    <w:rsid w:val="000F67A1"/>
    <w:rsid w:val="000F71C2"/>
    <w:rsid w:val="000F747E"/>
    <w:rsid w:val="000F75BD"/>
    <w:rsid w:val="000F79BB"/>
    <w:rsid w:val="00100937"/>
    <w:rsid w:val="00100EB6"/>
    <w:rsid w:val="001014DE"/>
    <w:rsid w:val="00101836"/>
    <w:rsid w:val="00101FBD"/>
    <w:rsid w:val="001028A9"/>
    <w:rsid w:val="001029E7"/>
    <w:rsid w:val="00102FF3"/>
    <w:rsid w:val="001033F3"/>
    <w:rsid w:val="0010399A"/>
    <w:rsid w:val="00103E68"/>
    <w:rsid w:val="00103FC1"/>
    <w:rsid w:val="001040E6"/>
    <w:rsid w:val="00104192"/>
    <w:rsid w:val="0010472F"/>
    <w:rsid w:val="00104952"/>
    <w:rsid w:val="00104E35"/>
    <w:rsid w:val="00105256"/>
    <w:rsid w:val="0010547E"/>
    <w:rsid w:val="00105818"/>
    <w:rsid w:val="00105889"/>
    <w:rsid w:val="00105CC8"/>
    <w:rsid w:val="00106309"/>
    <w:rsid w:val="00106ADF"/>
    <w:rsid w:val="00106B6B"/>
    <w:rsid w:val="00106EB7"/>
    <w:rsid w:val="00107385"/>
    <w:rsid w:val="00107846"/>
    <w:rsid w:val="00107988"/>
    <w:rsid w:val="00110472"/>
    <w:rsid w:val="001109EA"/>
    <w:rsid w:val="00110AB7"/>
    <w:rsid w:val="00111979"/>
    <w:rsid w:val="001119E0"/>
    <w:rsid w:val="001123AA"/>
    <w:rsid w:val="00112870"/>
    <w:rsid w:val="001128CB"/>
    <w:rsid w:val="0011294F"/>
    <w:rsid w:val="00113060"/>
    <w:rsid w:val="00113104"/>
    <w:rsid w:val="001135E6"/>
    <w:rsid w:val="00113F7F"/>
    <w:rsid w:val="001144B5"/>
    <w:rsid w:val="00115B20"/>
    <w:rsid w:val="00115E02"/>
    <w:rsid w:val="00115E60"/>
    <w:rsid w:val="001161DE"/>
    <w:rsid w:val="00116B5D"/>
    <w:rsid w:val="00116F3E"/>
    <w:rsid w:val="00117247"/>
    <w:rsid w:val="001175F6"/>
    <w:rsid w:val="0012013F"/>
    <w:rsid w:val="001204B1"/>
    <w:rsid w:val="001206DC"/>
    <w:rsid w:val="00120DEF"/>
    <w:rsid w:val="00121481"/>
    <w:rsid w:val="00121850"/>
    <w:rsid w:val="00121F87"/>
    <w:rsid w:val="00121FB9"/>
    <w:rsid w:val="00122DD9"/>
    <w:rsid w:val="00123893"/>
    <w:rsid w:val="00123C56"/>
    <w:rsid w:val="00124207"/>
    <w:rsid w:val="001248FB"/>
    <w:rsid w:val="00124C0D"/>
    <w:rsid w:val="00124C4B"/>
    <w:rsid w:val="00125E5B"/>
    <w:rsid w:val="00125F66"/>
    <w:rsid w:val="00125FD6"/>
    <w:rsid w:val="00126638"/>
    <w:rsid w:val="00126A1A"/>
    <w:rsid w:val="00126F46"/>
    <w:rsid w:val="00127974"/>
    <w:rsid w:val="001310CC"/>
    <w:rsid w:val="00131147"/>
    <w:rsid w:val="001320F9"/>
    <w:rsid w:val="001322E9"/>
    <w:rsid w:val="0013281B"/>
    <w:rsid w:val="00133135"/>
    <w:rsid w:val="00133601"/>
    <w:rsid w:val="00133716"/>
    <w:rsid w:val="0013373A"/>
    <w:rsid w:val="00133EA4"/>
    <w:rsid w:val="001341DA"/>
    <w:rsid w:val="0013420E"/>
    <w:rsid w:val="00134A78"/>
    <w:rsid w:val="00134FFF"/>
    <w:rsid w:val="00135316"/>
    <w:rsid w:val="00135E0D"/>
    <w:rsid w:val="0013729E"/>
    <w:rsid w:val="0013739D"/>
    <w:rsid w:val="00137FE3"/>
    <w:rsid w:val="0014039C"/>
    <w:rsid w:val="001404DE"/>
    <w:rsid w:val="00140BC6"/>
    <w:rsid w:val="00140C07"/>
    <w:rsid w:val="00140D23"/>
    <w:rsid w:val="00141BA5"/>
    <w:rsid w:val="00142429"/>
    <w:rsid w:val="001435C8"/>
    <w:rsid w:val="00143A64"/>
    <w:rsid w:val="001440B9"/>
    <w:rsid w:val="001443C1"/>
    <w:rsid w:val="001445FD"/>
    <w:rsid w:val="00144A76"/>
    <w:rsid w:val="00145157"/>
    <w:rsid w:val="001458D9"/>
    <w:rsid w:val="00146602"/>
    <w:rsid w:val="00146A5B"/>
    <w:rsid w:val="00146B95"/>
    <w:rsid w:val="001479B3"/>
    <w:rsid w:val="00147F32"/>
    <w:rsid w:val="001502B5"/>
    <w:rsid w:val="001503A7"/>
    <w:rsid w:val="001506EF"/>
    <w:rsid w:val="00150859"/>
    <w:rsid w:val="00150E20"/>
    <w:rsid w:val="0015107A"/>
    <w:rsid w:val="001512AF"/>
    <w:rsid w:val="0015174F"/>
    <w:rsid w:val="00152320"/>
    <w:rsid w:val="00152667"/>
    <w:rsid w:val="00152D68"/>
    <w:rsid w:val="00152D7A"/>
    <w:rsid w:val="00152E09"/>
    <w:rsid w:val="0015365C"/>
    <w:rsid w:val="001539C1"/>
    <w:rsid w:val="00153AFC"/>
    <w:rsid w:val="00153CAB"/>
    <w:rsid w:val="00155FFB"/>
    <w:rsid w:val="00156A3B"/>
    <w:rsid w:val="001575E0"/>
    <w:rsid w:val="00157B83"/>
    <w:rsid w:val="00160596"/>
    <w:rsid w:val="00161AFB"/>
    <w:rsid w:val="00161DD7"/>
    <w:rsid w:val="00162406"/>
    <w:rsid w:val="0016292F"/>
    <w:rsid w:val="00162C20"/>
    <w:rsid w:val="00162CAA"/>
    <w:rsid w:val="00163A75"/>
    <w:rsid w:val="00163FC6"/>
    <w:rsid w:val="0016472D"/>
    <w:rsid w:val="00165B6C"/>
    <w:rsid w:val="00165C04"/>
    <w:rsid w:val="00166010"/>
    <w:rsid w:val="00166437"/>
    <w:rsid w:val="0016690E"/>
    <w:rsid w:val="00167210"/>
    <w:rsid w:val="0016728E"/>
    <w:rsid w:val="00167518"/>
    <w:rsid w:val="0016764D"/>
    <w:rsid w:val="00170B3F"/>
    <w:rsid w:val="00171347"/>
    <w:rsid w:val="00171C27"/>
    <w:rsid w:val="00171CBB"/>
    <w:rsid w:val="00172D10"/>
    <w:rsid w:val="00172E87"/>
    <w:rsid w:val="00172F2D"/>
    <w:rsid w:val="0017307E"/>
    <w:rsid w:val="001733A3"/>
    <w:rsid w:val="0017345C"/>
    <w:rsid w:val="00173D7D"/>
    <w:rsid w:val="00173EDB"/>
    <w:rsid w:val="0017410D"/>
    <w:rsid w:val="00174E35"/>
    <w:rsid w:val="001754BC"/>
    <w:rsid w:val="001756C9"/>
    <w:rsid w:val="00175C60"/>
    <w:rsid w:val="00175F37"/>
    <w:rsid w:val="0017667A"/>
    <w:rsid w:val="001766D9"/>
    <w:rsid w:val="001767A0"/>
    <w:rsid w:val="001767BA"/>
    <w:rsid w:val="00177F21"/>
    <w:rsid w:val="00177FFA"/>
    <w:rsid w:val="0018000A"/>
    <w:rsid w:val="0018008D"/>
    <w:rsid w:val="00183170"/>
    <w:rsid w:val="00183266"/>
    <w:rsid w:val="0018374C"/>
    <w:rsid w:val="00183982"/>
    <w:rsid w:val="00184490"/>
    <w:rsid w:val="00184825"/>
    <w:rsid w:val="00184947"/>
    <w:rsid w:val="00184C3B"/>
    <w:rsid w:val="00184C47"/>
    <w:rsid w:val="001866D0"/>
    <w:rsid w:val="00186F84"/>
    <w:rsid w:val="00187AE7"/>
    <w:rsid w:val="00190282"/>
    <w:rsid w:val="00190A03"/>
    <w:rsid w:val="00190D6D"/>
    <w:rsid w:val="00191295"/>
    <w:rsid w:val="00192E5D"/>
    <w:rsid w:val="00192F3D"/>
    <w:rsid w:val="00193786"/>
    <w:rsid w:val="00193B55"/>
    <w:rsid w:val="0019430E"/>
    <w:rsid w:val="0019508F"/>
    <w:rsid w:val="001953BD"/>
    <w:rsid w:val="0019570E"/>
    <w:rsid w:val="00195A8B"/>
    <w:rsid w:val="00195D80"/>
    <w:rsid w:val="001964FC"/>
    <w:rsid w:val="00196C9C"/>
    <w:rsid w:val="00196CFA"/>
    <w:rsid w:val="001A0578"/>
    <w:rsid w:val="001A16F5"/>
    <w:rsid w:val="001A1A64"/>
    <w:rsid w:val="001A1B6C"/>
    <w:rsid w:val="001A2155"/>
    <w:rsid w:val="001A2543"/>
    <w:rsid w:val="001A2A49"/>
    <w:rsid w:val="001A3261"/>
    <w:rsid w:val="001A46B9"/>
    <w:rsid w:val="001A4985"/>
    <w:rsid w:val="001A53D7"/>
    <w:rsid w:val="001A59D4"/>
    <w:rsid w:val="001A5EDA"/>
    <w:rsid w:val="001A630A"/>
    <w:rsid w:val="001A7B6A"/>
    <w:rsid w:val="001B0D21"/>
    <w:rsid w:val="001B13DA"/>
    <w:rsid w:val="001B1411"/>
    <w:rsid w:val="001B18F0"/>
    <w:rsid w:val="001B2312"/>
    <w:rsid w:val="001B26D2"/>
    <w:rsid w:val="001B28E8"/>
    <w:rsid w:val="001B29DB"/>
    <w:rsid w:val="001B2D53"/>
    <w:rsid w:val="001B305C"/>
    <w:rsid w:val="001B53CB"/>
    <w:rsid w:val="001B6644"/>
    <w:rsid w:val="001B696C"/>
    <w:rsid w:val="001B6D3E"/>
    <w:rsid w:val="001B6EBE"/>
    <w:rsid w:val="001B7697"/>
    <w:rsid w:val="001B7CF2"/>
    <w:rsid w:val="001C1B9C"/>
    <w:rsid w:val="001C1BC9"/>
    <w:rsid w:val="001C234E"/>
    <w:rsid w:val="001C2651"/>
    <w:rsid w:val="001C274C"/>
    <w:rsid w:val="001C2792"/>
    <w:rsid w:val="001C2BD2"/>
    <w:rsid w:val="001C2FE4"/>
    <w:rsid w:val="001C3716"/>
    <w:rsid w:val="001C3AB5"/>
    <w:rsid w:val="001C42B0"/>
    <w:rsid w:val="001C436D"/>
    <w:rsid w:val="001C47C9"/>
    <w:rsid w:val="001C4961"/>
    <w:rsid w:val="001C4E47"/>
    <w:rsid w:val="001C4E52"/>
    <w:rsid w:val="001C4F55"/>
    <w:rsid w:val="001C56A2"/>
    <w:rsid w:val="001C6267"/>
    <w:rsid w:val="001C62C8"/>
    <w:rsid w:val="001C6357"/>
    <w:rsid w:val="001C6744"/>
    <w:rsid w:val="001D0356"/>
    <w:rsid w:val="001D0CFF"/>
    <w:rsid w:val="001D2344"/>
    <w:rsid w:val="001D2DB9"/>
    <w:rsid w:val="001D4152"/>
    <w:rsid w:val="001D4248"/>
    <w:rsid w:val="001D483B"/>
    <w:rsid w:val="001D64C9"/>
    <w:rsid w:val="001D7824"/>
    <w:rsid w:val="001D7AB6"/>
    <w:rsid w:val="001D7F8B"/>
    <w:rsid w:val="001E14C6"/>
    <w:rsid w:val="001E1901"/>
    <w:rsid w:val="001E1A58"/>
    <w:rsid w:val="001E1C64"/>
    <w:rsid w:val="001E24F8"/>
    <w:rsid w:val="001E28C8"/>
    <w:rsid w:val="001E2921"/>
    <w:rsid w:val="001E36D0"/>
    <w:rsid w:val="001E3D8F"/>
    <w:rsid w:val="001E4E6C"/>
    <w:rsid w:val="001E4F1C"/>
    <w:rsid w:val="001E5277"/>
    <w:rsid w:val="001E5327"/>
    <w:rsid w:val="001E56B4"/>
    <w:rsid w:val="001E65C6"/>
    <w:rsid w:val="001E691D"/>
    <w:rsid w:val="001E718D"/>
    <w:rsid w:val="001E7B1A"/>
    <w:rsid w:val="001E7F97"/>
    <w:rsid w:val="001F0219"/>
    <w:rsid w:val="001F0276"/>
    <w:rsid w:val="001F162E"/>
    <w:rsid w:val="001F1BA6"/>
    <w:rsid w:val="001F1D66"/>
    <w:rsid w:val="001F2628"/>
    <w:rsid w:val="001F361E"/>
    <w:rsid w:val="001F385F"/>
    <w:rsid w:val="001F39EC"/>
    <w:rsid w:val="001F4F10"/>
    <w:rsid w:val="001F5071"/>
    <w:rsid w:val="001F5CF0"/>
    <w:rsid w:val="001F5EA5"/>
    <w:rsid w:val="001F625E"/>
    <w:rsid w:val="001F63B3"/>
    <w:rsid w:val="001F7465"/>
    <w:rsid w:val="00201AC1"/>
    <w:rsid w:val="00201D4D"/>
    <w:rsid w:val="00202E08"/>
    <w:rsid w:val="00203978"/>
    <w:rsid w:val="00203D9D"/>
    <w:rsid w:val="00204A86"/>
    <w:rsid w:val="00204C9D"/>
    <w:rsid w:val="00204CE5"/>
    <w:rsid w:val="0020574C"/>
    <w:rsid w:val="00206775"/>
    <w:rsid w:val="00206BFF"/>
    <w:rsid w:val="002072B4"/>
    <w:rsid w:val="00211351"/>
    <w:rsid w:val="002127FC"/>
    <w:rsid w:val="00212A69"/>
    <w:rsid w:val="0021387E"/>
    <w:rsid w:val="00213CBC"/>
    <w:rsid w:val="002141F2"/>
    <w:rsid w:val="00214653"/>
    <w:rsid w:val="00214952"/>
    <w:rsid w:val="002155C9"/>
    <w:rsid w:val="00216D27"/>
    <w:rsid w:val="00216E68"/>
    <w:rsid w:val="002205BC"/>
    <w:rsid w:val="0022166C"/>
    <w:rsid w:val="00221B3C"/>
    <w:rsid w:val="00222834"/>
    <w:rsid w:val="002230EB"/>
    <w:rsid w:val="0022352D"/>
    <w:rsid w:val="00223CD0"/>
    <w:rsid w:val="00225BD7"/>
    <w:rsid w:val="00226302"/>
    <w:rsid w:val="0022689A"/>
    <w:rsid w:val="00226B3B"/>
    <w:rsid w:val="00227126"/>
    <w:rsid w:val="00227AEA"/>
    <w:rsid w:val="00230773"/>
    <w:rsid w:val="00230D6A"/>
    <w:rsid w:val="00230FEE"/>
    <w:rsid w:val="002310DD"/>
    <w:rsid w:val="00231AA0"/>
    <w:rsid w:val="0023303A"/>
    <w:rsid w:val="002331AB"/>
    <w:rsid w:val="0023345D"/>
    <w:rsid w:val="00233659"/>
    <w:rsid w:val="00233B8A"/>
    <w:rsid w:val="00233C33"/>
    <w:rsid w:val="00233DE6"/>
    <w:rsid w:val="002347BB"/>
    <w:rsid w:val="00235348"/>
    <w:rsid w:val="0023556A"/>
    <w:rsid w:val="00235807"/>
    <w:rsid w:val="00235CA4"/>
    <w:rsid w:val="00236380"/>
    <w:rsid w:val="00236769"/>
    <w:rsid w:val="0023691B"/>
    <w:rsid w:val="00237348"/>
    <w:rsid w:val="00237D16"/>
    <w:rsid w:val="0024087C"/>
    <w:rsid w:val="00240950"/>
    <w:rsid w:val="00240F74"/>
    <w:rsid w:val="002413F0"/>
    <w:rsid w:val="00241A7E"/>
    <w:rsid w:val="00241D2B"/>
    <w:rsid w:val="00241EDE"/>
    <w:rsid w:val="0024247B"/>
    <w:rsid w:val="00242513"/>
    <w:rsid w:val="00242550"/>
    <w:rsid w:val="002425E5"/>
    <w:rsid w:val="00242C45"/>
    <w:rsid w:val="00242D88"/>
    <w:rsid w:val="002434B5"/>
    <w:rsid w:val="0024394E"/>
    <w:rsid w:val="00243AE0"/>
    <w:rsid w:val="00243F52"/>
    <w:rsid w:val="00244110"/>
    <w:rsid w:val="002447AA"/>
    <w:rsid w:val="002449A8"/>
    <w:rsid w:val="002460BB"/>
    <w:rsid w:val="0024638B"/>
    <w:rsid w:val="00247BC3"/>
    <w:rsid w:val="00251146"/>
    <w:rsid w:val="0025145E"/>
    <w:rsid w:val="00251AA5"/>
    <w:rsid w:val="002526DD"/>
    <w:rsid w:val="0025340C"/>
    <w:rsid w:val="00253490"/>
    <w:rsid w:val="00253BA9"/>
    <w:rsid w:val="00253F9D"/>
    <w:rsid w:val="002542C6"/>
    <w:rsid w:val="0025445E"/>
    <w:rsid w:val="0025460C"/>
    <w:rsid w:val="0025660A"/>
    <w:rsid w:val="00256FA7"/>
    <w:rsid w:val="00257229"/>
    <w:rsid w:val="00257715"/>
    <w:rsid w:val="0026010B"/>
    <w:rsid w:val="00260E5B"/>
    <w:rsid w:val="002621A5"/>
    <w:rsid w:val="00262333"/>
    <w:rsid w:val="002624F4"/>
    <w:rsid w:val="002631C6"/>
    <w:rsid w:val="002641FE"/>
    <w:rsid w:val="00264421"/>
    <w:rsid w:val="0026476E"/>
    <w:rsid w:val="00264DC0"/>
    <w:rsid w:val="00265791"/>
    <w:rsid w:val="00266941"/>
    <w:rsid w:val="00266A60"/>
    <w:rsid w:val="00266C60"/>
    <w:rsid w:val="002676F8"/>
    <w:rsid w:val="00267878"/>
    <w:rsid w:val="00267CDC"/>
    <w:rsid w:val="002701E5"/>
    <w:rsid w:val="002706CE"/>
    <w:rsid w:val="00270996"/>
    <w:rsid w:val="00270AA7"/>
    <w:rsid w:val="002712CA"/>
    <w:rsid w:val="00271AC6"/>
    <w:rsid w:val="002727F8"/>
    <w:rsid w:val="0027284C"/>
    <w:rsid w:val="00272D08"/>
    <w:rsid w:val="002740D1"/>
    <w:rsid w:val="00275930"/>
    <w:rsid w:val="00275E90"/>
    <w:rsid w:val="00276818"/>
    <w:rsid w:val="002769F5"/>
    <w:rsid w:val="00276C26"/>
    <w:rsid w:val="002771E5"/>
    <w:rsid w:val="00277C33"/>
    <w:rsid w:val="00277E84"/>
    <w:rsid w:val="002800D6"/>
    <w:rsid w:val="00283173"/>
    <w:rsid w:val="002831AA"/>
    <w:rsid w:val="00283ADA"/>
    <w:rsid w:val="002841F0"/>
    <w:rsid w:val="00285940"/>
    <w:rsid w:val="00286228"/>
    <w:rsid w:val="00287726"/>
    <w:rsid w:val="002909F3"/>
    <w:rsid w:val="00290AA7"/>
    <w:rsid w:val="0029105A"/>
    <w:rsid w:val="002911A0"/>
    <w:rsid w:val="00291622"/>
    <w:rsid w:val="00291658"/>
    <w:rsid w:val="0029234F"/>
    <w:rsid w:val="00292BAC"/>
    <w:rsid w:val="0029396A"/>
    <w:rsid w:val="00293CE7"/>
    <w:rsid w:val="00293F55"/>
    <w:rsid w:val="00294088"/>
    <w:rsid w:val="002944CA"/>
    <w:rsid w:val="00294591"/>
    <w:rsid w:val="002954B6"/>
    <w:rsid w:val="00295A7D"/>
    <w:rsid w:val="002960E2"/>
    <w:rsid w:val="00296136"/>
    <w:rsid w:val="00297159"/>
    <w:rsid w:val="002971D5"/>
    <w:rsid w:val="00297E69"/>
    <w:rsid w:val="002A0295"/>
    <w:rsid w:val="002A0B53"/>
    <w:rsid w:val="002A0C3F"/>
    <w:rsid w:val="002A1444"/>
    <w:rsid w:val="002A15F7"/>
    <w:rsid w:val="002A1902"/>
    <w:rsid w:val="002A1A52"/>
    <w:rsid w:val="002A2046"/>
    <w:rsid w:val="002A2A14"/>
    <w:rsid w:val="002A2B3D"/>
    <w:rsid w:val="002A2E02"/>
    <w:rsid w:val="002A302A"/>
    <w:rsid w:val="002A3403"/>
    <w:rsid w:val="002A368C"/>
    <w:rsid w:val="002A36E6"/>
    <w:rsid w:val="002A5174"/>
    <w:rsid w:val="002A5177"/>
    <w:rsid w:val="002A53D9"/>
    <w:rsid w:val="002A5CFA"/>
    <w:rsid w:val="002A6704"/>
    <w:rsid w:val="002A6D44"/>
    <w:rsid w:val="002A72B4"/>
    <w:rsid w:val="002A72C5"/>
    <w:rsid w:val="002A72E6"/>
    <w:rsid w:val="002A7718"/>
    <w:rsid w:val="002B07FE"/>
    <w:rsid w:val="002B0A90"/>
    <w:rsid w:val="002B1112"/>
    <w:rsid w:val="002B1473"/>
    <w:rsid w:val="002B1678"/>
    <w:rsid w:val="002B16E2"/>
    <w:rsid w:val="002B1709"/>
    <w:rsid w:val="002B1A46"/>
    <w:rsid w:val="002B1D2D"/>
    <w:rsid w:val="002B2299"/>
    <w:rsid w:val="002B34BC"/>
    <w:rsid w:val="002B3AE4"/>
    <w:rsid w:val="002B3F9C"/>
    <w:rsid w:val="002B4283"/>
    <w:rsid w:val="002B4564"/>
    <w:rsid w:val="002B662C"/>
    <w:rsid w:val="002B6834"/>
    <w:rsid w:val="002B68F2"/>
    <w:rsid w:val="002B73F7"/>
    <w:rsid w:val="002B7409"/>
    <w:rsid w:val="002C0215"/>
    <w:rsid w:val="002C05CA"/>
    <w:rsid w:val="002C0BCD"/>
    <w:rsid w:val="002C14EB"/>
    <w:rsid w:val="002C1C9E"/>
    <w:rsid w:val="002C1EBB"/>
    <w:rsid w:val="002C2637"/>
    <w:rsid w:val="002C376E"/>
    <w:rsid w:val="002C3BC3"/>
    <w:rsid w:val="002C3C4D"/>
    <w:rsid w:val="002C412C"/>
    <w:rsid w:val="002C4991"/>
    <w:rsid w:val="002C4E53"/>
    <w:rsid w:val="002C4FA6"/>
    <w:rsid w:val="002C56F1"/>
    <w:rsid w:val="002C5D9D"/>
    <w:rsid w:val="002C5DC0"/>
    <w:rsid w:val="002C601F"/>
    <w:rsid w:val="002C7084"/>
    <w:rsid w:val="002C7207"/>
    <w:rsid w:val="002C7359"/>
    <w:rsid w:val="002C74CC"/>
    <w:rsid w:val="002C7C44"/>
    <w:rsid w:val="002D0F88"/>
    <w:rsid w:val="002D12F6"/>
    <w:rsid w:val="002D29A4"/>
    <w:rsid w:val="002D2B74"/>
    <w:rsid w:val="002D47DE"/>
    <w:rsid w:val="002D638F"/>
    <w:rsid w:val="002D6DF1"/>
    <w:rsid w:val="002D74D3"/>
    <w:rsid w:val="002E092F"/>
    <w:rsid w:val="002E0E6A"/>
    <w:rsid w:val="002E1157"/>
    <w:rsid w:val="002E1158"/>
    <w:rsid w:val="002E12A9"/>
    <w:rsid w:val="002E325B"/>
    <w:rsid w:val="002E3D2E"/>
    <w:rsid w:val="002E3F22"/>
    <w:rsid w:val="002E4961"/>
    <w:rsid w:val="002E4EE8"/>
    <w:rsid w:val="002E56F7"/>
    <w:rsid w:val="002E5D08"/>
    <w:rsid w:val="002E5D44"/>
    <w:rsid w:val="002E5F93"/>
    <w:rsid w:val="002E62EB"/>
    <w:rsid w:val="002E6B7C"/>
    <w:rsid w:val="002E6C97"/>
    <w:rsid w:val="002E77BA"/>
    <w:rsid w:val="002E7AA7"/>
    <w:rsid w:val="002E7EC5"/>
    <w:rsid w:val="002F0012"/>
    <w:rsid w:val="002F0A6C"/>
    <w:rsid w:val="002F1AE2"/>
    <w:rsid w:val="002F2A19"/>
    <w:rsid w:val="002F2C79"/>
    <w:rsid w:val="002F380F"/>
    <w:rsid w:val="002F3D00"/>
    <w:rsid w:val="002F5BD5"/>
    <w:rsid w:val="002F64D0"/>
    <w:rsid w:val="002F6911"/>
    <w:rsid w:val="002F6E85"/>
    <w:rsid w:val="002F6EEC"/>
    <w:rsid w:val="002F715A"/>
    <w:rsid w:val="002F7CAB"/>
    <w:rsid w:val="003001A6"/>
    <w:rsid w:val="003003CF"/>
    <w:rsid w:val="00300560"/>
    <w:rsid w:val="00300968"/>
    <w:rsid w:val="003014A2"/>
    <w:rsid w:val="00301631"/>
    <w:rsid w:val="00301760"/>
    <w:rsid w:val="00301C91"/>
    <w:rsid w:val="00301EFC"/>
    <w:rsid w:val="0030383B"/>
    <w:rsid w:val="003043F0"/>
    <w:rsid w:val="0030443B"/>
    <w:rsid w:val="00304531"/>
    <w:rsid w:val="003049D8"/>
    <w:rsid w:val="00305446"/>
    <w:rsid w:val="00305A75"/>
    <w:rsid w:val="003068FB"/>
    <w:rsid w:val="00306A70"/>
    <w:rsid w:val="00306B1F"/>
    <w:rsid w:val="0030776D"/>
    <w:rsid w:val="00307BF3"/>
    <w:rsid w:val="003100C2"/>
    <w:rsid w:val="00310287"/>
    <w:rsid w:val="003107B2"/>
    <w:rsid w:val="003108AF"/>
    <w:rsid w:val="003112B4"/>
    <w:rsid w:val="00311453"/>
    <w:rsid w:val="0031155A"/>
    <w:rsid w:val="00311C77"/>
    <w:rsid w:val="003123EA"/>
    <w:rsid w:val="003131EE"/>
    <w:rsid w:val="003135D1"/>
    <w:rsid w:val="003138C2"/>
    <w:rsid w:val="00313A57"/>
    <w:rsid w:val="00313A6F"/>
    <w:rsid w:val="00313BE9"/>
    <w:rsid w:val="003146EC"/>
    <w:rsid w:val="003158BE"/>
    <w:rsid w:val="00316CF3"/>
    <w:rsid w:val="00317701"/>
    <w:rsid w:val="003203F0"/>
    <w:rsid w:val="003207FB"/>
    <w:rsid w:val="003214BF"/>
    <w:rsid w:val="00321ED9"/>
    <w:rsid w:val="0032265F"/>
    <w:rsid w:val="00323307"/>
    <w:rsid w:val="003242A1"/>
    <w:rsid w:val="00324793"/>
    <w:rsid w:val="00324804"/>
    <w:rsid w:val="003254E1"/>
    <w:rsid w:val="003256F0"/>
    <w:rsid w:val="003269DF"/>
    <w:rsid w:val="00326A43"/>
    <w:rsid w:val="00330B53"/>
    <w:rsid w:val="0033147D"/>
    <w:rsid w:val="0033148C"/>
    <w:rsid w:val="003329A2"/>
    <w:rsid w:val="00332AD6"/>
    <w:rsid w:val="00332B4B"/>
    <w:rsid w:val="00333294"/>
    <w:rsid w:val="00333F5D"/>
    <w:rsid w:val="00334969"/>
    <w:rsid w:val="00335039"/>
    <w:rsid w:val="003355BD"/>
    <w:rsid w:val="00335768"/>
    <w:rsid w:val="00337A92"/>
    <w:rsid w:val="00337BD3"/>
    <w:rsid w:val="0034000F"/>
    <w:rsid w:val="0034010D"/>
    <w:rsid w:val="0034067B"/>
    <w:rsid w:val="003407CF"/>
    <w:rsid w:val="00341C38"/>
    <w:rsid w:val="00341E0B"/>
    <w:rsid w:val="00341F8F"/>
    <w:rsid w:val="00342B71"/>
    <w:rsid w:val="00342CA2"/>
    <w:rsid w:val="00342CB3"/>
    <w:rsid w:val="003432A1"/>
    <w:rsid w:val="00343B61"/>
    <w:rsid w:val="003443F1"/>
    <w:rsid w:val="003445F9"/>
    <w:rsid w:val="00344665"/>
    <w:rsid w:val="00344B55"/>
    <w:rsid w:val="00345170"/>
    <w:rsid w:val="003466AB"/>
    <w:rsid w:val="00346AA4"/>
    <w:rsid w:val="00346B6A"/>
    <w:rsid w:val="00347145"/>
    <w:rsid w:val="0034722D"/>
    <w:rsid w:val="003472FD"/>
    <w:rsid w:val="003474EF"/>
    <w:rsid w:val="0034781A"/>
    <w:rsid w:val="00347A4B"/>
    <w:rsid w:val="0035004C"/>
    <w:rsid w:val="00351436"/>
    <w:rsid w:val="00351C1B"/>
    <w:rsid w:val="00351DE5"/>
    <w:rsid w:val="00352E42"/>
    <w:rsid w:val="003533EF"/>
    <w:rsid w:val="00353E6F"/>
    <w:rsid w:val="00353F03"/>
    <w:rsid w:val="003547B7"/>
    <w:rsid w:val="00354874"/>
    <w:rsid w:val="003548BA"/>
    <w:rsid w:val="003548E2"/>
    <w:rsid w:val="00354C8E"/>
    <w:rsid w:val="0035599C"/>
    <w:rsid w:val="00355FA1"/>
    <w:rsid w:val="003560F0"/>
    <w:rsid w:val="00356613"/>
    <w:rsid w:val="003574BC"/>
    <w:rsid w:val="00357E6F"/>
    <w:rsid w:val="00360359"/>
    <w:rsid w:val="0036048A"/>
    <w:rsid w:val="0036061F"/>
    <w:rsid w:val="00360AE8"/>
    <w:rsid w:val="0036114F"/>
    <w:rsid w:val="00361C83"/>
    <w:rsid w:val="003622F7"/>
    <w:rsid w:val="00362C4F"/>
    <w:rsid w:val="003634C4"/>
    <w:rsid w:val="00363993"/>
    <w:rsid w:val="00363D76"/>
    <w:rsid w:val="0036451C"/>
    <w:rsid w:val="00365444"/>
    <w:rsid w:val="0036583E"/>
    <w:rsid w:val="00365DA4"/>
    <w:rsid w:val="003660F3"/>
    <w:rsid w:val="00366998"/>
    <w:rsid w:val="00366ED6"/>
    <w:rsid w:val="00367407"/>
    <w:rsid w:val="003679EE"/>
    <w:rsid w:val="00367C39"/>
    <w:rsid w:val="003706D2"/>
    <w:rsid w:val="003707FC"/>
    <w:rsid w:val="00370EAF"/>
    <w:rsid w:val="0037136C"/>
    <w:rsid w:val="00372A94"/>
    <w:rsid w:val="00372ACC"/>
    <w:rsid w:val="0037367D"/>
    <w:rsid w:val="003739BF"/>
    <w:rsid w:val="00373A9B"/>
    <w:rsid w:val="00373ADD"/>
    <w:rsid w:val="00374465"/>
    <w:rsid w:val="003747DD"/>
    <w:rsid w:val="00374C02"/>
    <w:rsid w:val="00374C8E"/>
    <w:rsid w:val="003753DE"/>
    <w:rsid w:val="0037652A"/>
    <w:rsid w:val="003767B4"/>
    <w:rsid w:val="00376E4B"/>
    <w:rsid w:val="0037785B"/>
    <w:rsid w:val="00380379"/>
    <w:rsid w:val="003803D8"/>
    <w:rsid w:val="00380457"/>
    <w:rsid w:val="00380DEF"/>
    <w:rsid w:val="00381132"/>
    <w:rsid w:val="00381E09"/>
    <w:rsid w:val="00382F03"/>
    <w:rsid w:val="003832B9"/>
    <w:rsid w:val="003834DF"/>
    <w:rsid w:val="00383D1B"/>
    <w:rsid w:val="00383DFA"/>
    <w:rsid w:val="00383F15"/>
    <w:rsid w:val="003841A4"/>
    <w:rsid w:val="003843FD"/>
    <w:rsid w:val="00384C5E"/>
    <w:rsid w:val="00385DC7"/>
    <w:rsid w:val="0038666C"/>
    <w:rsid w:val="003869AE"/>
    <w:rsid w:val="00387151"/>
    <w:rsid w:val="00390D45"/>
    <w:rsid w:val="00391564"/>
    <w:rsid w:val="00391954"/>
    <w:rsid w:val="00391F12"/>
    <w:rsid w:val="003923A5"/>
    <w:rsid w:val="00392FC0"/>
    <w:rsid w:val="00393101"/>
    <w:rsid w:val="003934A0"/>
    <w:rsid w:val="003939A3"/>
    <w:rsid w:val="00393AFE"/>
    <w:rsid w:val="00393DD1"/>
    <w:rsid w:val="003942C8"/>
    <w:rsid w:val="00394460"/>
    <w:rsid w:val="003945B7"/>
    <w:rsid w:val="003958B8"/>
    <w:rsid w:val="00395E3F"/>
    <w:rsid w:val="00396B2C"/>
    <w:rsid w:val="00397567"/>
    <w:rsid w:val="003A08FC"/>
    <w:rsid w:val="003A0D6C"/>
    <w:rsid w:val="003A0E5F"/>
    <w:rsid w:val="003A0EFF"/>
    <w:rsid w:val="003A13D1"/>
    <w:rsid w:val="003A17CC"/>
    <w:rsid w:val="003A1E06"/>
    <w:rsid w:val="003A32BB"/>
    <w:rsid w:val="003A616B"/>
    <w:rsid w:val="003A63B5"/>
    <w:rsid w:val="003A67F6"/>
    <w:rsid w:val="003A76F4"/>
    <w:rsid w:val="003B1116"/>
    <w:rsid w:val="003B18C9"/>
    <w:rsid w:val="003B1CC3"/>
    <w:rsid w:val="003B2A0E"/>
    <w:rsid w:val="003B36AE"/>
    <w:rsid w:val="003B3A57"/>
    <w:rsid w:val="003B557C"/>
    <w:rsid w:val="003B5A08"/>
    <w:rsid w:val="003B5DAA"/>
    <w:rsid w:val="003B5F92"/>
    <w:rsid w:val="003B69E2"/>
    <w:rsid w:val="003B7C49"/>
    <w:rsid w:val="003B7D68"/>
    <w:rsid w:val="003C01CE"/>
    <w:rsid w:val="003C0D56"/>
    <w:rsid w:val="003C2031"/>
    <w:rsid w:val="003C2AE0"/>
    <w:rsid w:val="003C32AF"/>
    <w:rsid w:val="003C33C3"/>
    <w:rsid w:val="003C36BE"/>
    <w:rsid w:val="003C3946"/>
    <w:rsid w:val="003C4FD1"/>
    <w:rsid w:val="003C529F"/>
    <w:rsid w:val="003C5532"/>
    <w:rsid w:val="003C76C8"/>
    <w:rsid w:val="003C7942"/>
    <w:rsid w:val="003D0B86"/>
    <w:rsid w:val="003D1214"/>
    <w:rsid w:val="003D12C5"/>
    <w:rsid w:val="003D1E9C"/>
    <w:rsid w:val="003D2211"/>
    <w:rsid w:val="003D23F1"/>
    <w:rsid w:val="003D29DD"/>
    <w:rsid w:val="003D3083"/>
    <w:rsid w:val="003D30ED"/>
    <w:rsid w:val="003D3106"/>
    <w:rsid w:val="003D3397"/>
    <w:rsid w:val="003D3588"/>
    <w:rsid w:val="003D366F"/>
    <w:rsid w:val="003D3707"/>
    <w:rsid w:val="003D387A"/>
    <w:rsid w:val="003D39DA"/>
    <w:rsid w:val="003D3B23"/>
    <w:rsid w:val="003D41B6"/>
    <w:rsid w:val="003D41B7"/>
    <w:rsid w:val="003D504C"/>
    <w:rsid w:val="003D546B"/>
    <w:rsid w:val="003D63B5"/>
    <w:rsid w:val="003D65FD"/>
    <w:rsid w:val="003D701E"/>
    <w:rsid w:val="003D7081"/>
    <w:rsid w:val="003D7942"/>
    <w:rsid w:val="003E0041"/>
    <w:rsid w:val="003E0677"/>
    <w:rsid w:val="003E1402"/>
    <w:rsid w:val="003E18D6"/>
    <w:rsid w:val="003E2C0D"/>
    <w:rsid w:val="003E31AF"/>
    <w:rsid w:val="003E36B6"/>
    <w:rsid w:val="003E493B"/>
    <w:rsid w:val="003E4B82"/>
    <w:rsid w:val="003E56DD"/>
    <w:rsid w:val="003E589B"/>
    <w:rsid w:val="003E5A96"/>
    <w:rsid w:val="003E5E44"/>
    <w:rsid w:val="003E5F2A"/>
    <w:rsid w:val="003E60B4"/>
    <w:rsid w:val="003E6268"/>
    <w:rsid w:val="003E69FF"/>
    <w:rsid w:val="003E6D7A"/>
    <w:rsid w:val="003E6E95"/>
    <w:rsid w:val="003E73D3"/>
    <w:rsid w:val="003E7853"/>
    <w:rsid w:val="003E7A08"/>
    <w:rsid w:val="003F07B3"/>
    <w:rsid w:val="003F126E"/>
    <w:rsid w:val="003F178F"/>
    <w:rsid w:val="003F19E5"/>
    <w:rsid w:val="003F2F62"/>
    <w:rsid w:val="003F3EF5"/>
    <w:rsid w:val="003F668B"/>
    <w:rsid w:val="003F6E2F"/>
    <w:rsid w:val="004003C5"/>
    <w:rsid w:val="00400609"/>
    <w:rsid w:val="00400944"/>
    <w:rsid w:val="00400A33"/>
    <w:rsid w:val="00401323"/>
    <w:rsid w:val="004019DB"/>
    <w:rsid w:val="00401BBF"/>
    <w:rsid w:val="00401E22"/>
    <w:rsid w:val="004025C1"/>
    <w:rsid w:val="00402C4A"/>
    <w:rsid w:val="0040312A"/>
    <w:rsid w:val="00404F29"/>
    <w:rsid w:val="0040558B"/>
    <w:rsid w:val="0040586F"/>
    <w:rsid w:val="00405928"/>
    <w:rsid w:val="0040593D"/>
    <w:rsid w:val="00405FC0"/>
    <w:rsid w:val="00406443"/>
    <w:rsid w:val="004067BD"/>
    <w:rsid w:val="0040734A"/>
    <w:rsid w:val="004079F6"/>
    <w:rsid w:val="00407C3B"/>
    <w:rsid w:val="00407D1E"/>
    <w:rsid w:val="0041032B"/>
    <w:rsid w:val="00410799"/>
    <w:rsid w:val="00410AC2"/>
    <w:rsid w:val="00410BA6"/>
    <w:rsid w:val="00411915"/>
    <w:rsid w:val="00411B39"/>
    <w:rsid w:val="00411D1D"/>
    <w:rsid w:val="00412220"/>
    <w:rsid w:val="00412AC9"/>
    <w:rsid w:val="00412FB0"/>
    <w:rsid w:val="004132BA"/>
    <w:rsid w:val="0041356F"/>
    <w:rsid w:val="004139D4"/>
    <w:rsid w:val="004139DB"/>
    <w:rsid w:val="00413D88"/>
    <w:rsid w:val="00414255"/>
    <w:rsid w:val="00414798"/>
    <w:rsid w:val="00414906"/>
    <w:rsid w:val="00414A9F"/>
    <w:rsid w:val="00415A7F"/>
    <w:rsid w:val="00415CBA"/>
    <w:rsid w:val="00415F5A"/>
    <w:rsid w:val="00415F74"/>
    <w:rsid w:val="00416D37"/>
    <w:rsid w:val="00416EC8"/>
    <w:rsid w:val="00417B9F"/>
    <w:rsid w:val="00417D89"/>
    <w:rsid w:val="00420EC4"/>
    <w:rsid w:val="00420F26"/>
    <w:rsid w:val="00421EB9"/>
    <w:rsid w:val="00422426"/>
    <w:rsid w:val="00422829"/>
    <w:rsid w:val="00422DDC"/>
    <w:rsid w:val="004235B1"/>
    <w:rsid w:val="00424BAC"/>
    <w:rsid w:val="0042594D"/>
    <w:rsid w:val="00426262"/>
    <w:rsid w:val="00426F60"/>
    <w:rsid w:val="00427437"/>
    <w:rsid w:val="00427540"/>
    <w:rsid w:val="0043039F"/>
    <w:rsid w:val="00430481"/>
    <w:rsid w:val="00430858"/>
    <w:rsid w:val="00430999"/>
    <w:rsid w:val="00430D66"/>
    <w:rsid w:val="00430E66"/>
    <w:rsid w:val="004310D7"/>
    <w:rsid w:val="00431DC8"/>
    <w:rsid w:val="004323F7"/>
    <w:rsid w:val="00432835"/>
    <w:rsid w:val="0043378B"/>
    <w:rsid w:val="00433E67"/>
    <w:rsid w:val="00434896"/>
    <w:rsid w:val="004355BD"/>
    <w:rsid w:val="004359BA"/>
    <w:rsid w:val="004359C1"/>
    <w:rsid w:val="00435CFB"/>
    <w:rsid w:val="00435E84"/>
    <w:rsid w:val="00436487"/>
    <w:rsid w:val="004379F1"/>
    <w:rsid w:val="004379F8"/>
    <w:rsid w:val="0044033A"/>
    <w:rsid w:val="0044045B"/>
    <w:rsid w:val="00440ABC"/>
    <w:rsid w:val="00440EEC"/>
    <w:rsid w:val="00440F2D"/>
    <w:rsid w:val="00440F79"/>
    <w:rsid w:val="004416C2"/>
    <w:rsid w:val="004423B0"/>
    <w:rsid w:val="0044301B"/>
    <w:rsid w:val="00443766"/>
    <w:rsid w:val="00443AD2"/>
    <w:rsid w:val="00443B7A"/>
    <w:rsid w:val="00443D2A"/>
    <w:rsid w:val="00444182"/>
    <w:rsid w:val="00444EA7"/>
    <w:rsid w:val="00445ECF"/>
    <w:rsid w:val="0044600D"/>
    <w:rsid w:val="004461A6"/>
    <w:rsid w:val="004471C1"/>
    <w:rsid w:val="00447C9B"/>
    <w:rsid w:val="00450F96"/>
    <w:rsid w:val="00451986"/>
    <w:rsid w:val="00452513"/>
    <w:rsid w:val="00452F76"/>
    <w:rsid w:val="004532DB"/>
    <w:rsid w:val="00453AE1"/>
    <w:rsid w:val="00453B60"/>
    <w:rsid w:val="00453F50"/>
    <w:rsid w:val="0045445B"/>
    <w:rsid w:val="00454773"/>
    <w:rsid w:val="00454BDA"/>
    <w:rsid w:val="00454FB7"/>
    <w:rsid w:val="0045551A"/>
    <w:rsid w:val="004556CC"/>
    <w:rsid w:val="004563D7"/>
    <w:rsid w:val="00456968"/>
    <w:rsid w:val="00457163"/>
    <w:rsid w:val="00457378"/>
    <w:rsid w:val="0045781B"/>
    <w:rsid w:val="00457F2F"/>
    <w:rsid w:val="00460CEF"/>
    <w:rsid w:val="00462598"/>
    <w:rsid w:val="00462919"/>
    <w:rsid w:val="00462B6A"/>
    <w:rsid w:val="004632FE"/>
    <w:rsid w:val="004638B6"/>
    <w:rsid w:val="00463C29"/>
    <w:rsid w:val="00464284"/>
    <w:rsid w:val="00464F1A"/>
    <w:rsid w:val="0046527D"/>
    <w:rsid w:val="0046538B"/>
    <w:rsid w:val="004656C2"/>
    <w:rsid w:val="0046592E"/>
    <w:rsid w:val="00465A80"/>
    <w:rsid w:val="00466608"/>
    <w:rsid w:val="00466950"/>
    <w:rsid w:val="004678C6"/>
    <w:rsid w:val="00467D24"/>
    <w:rsid w:val="0047014C"/>
    <w:rsid w:val="0047076D"/>
    <w:rsid w:val="004709B4"/>
    <w:rsid w:val="00471051"/>
    <w:rsid w:val="0047106F"/>
    <w:rsid w:val="00471132"/>
    <w:rsid w:val="00471684"/>
    <w:rsid w:val="00471B8E"/>
    <w:rsid w:val="00471D36"/>
    <w:rsid w:val="004724F7"/>
    <w:rsid w:val="004732C1"/>
    <w:rsid w:val="004737E0"/>
    <w:rsid w:val="004741D2"/>
    <w:rsid w:val="004747B0"/>
    <w:rsid w:val="00476755"/>
    <w:rsid w:val="00476A1A"/>
    <w:rsid w:val="00476DA8"/>
    <w:rsid w:val="00477E3C"/>
    <w:rsid w:val="00481BB4"/>
    <w:rsid w:val="0048255E"/>
    <w:rsid w:val="004826D6"/>
    <w:rsid w:val="00482705"/>
    <w:rsid w:val="00483940"/>
    <w:rsid w:val="00484950"/>
    <w:rsid w:val="00484BBC"/>
    <w:rsid w:val="00484DB4"/>
    <w:rsid w:val="00485AFA"/>
    <w:rsid w:val="00485D92"/>
    <w:rsid w:val="00485DBE"/>
    <w:rsid w:val="004869C4"/>
    <w:rsid w:val="004904D6"/>
    <w:rsid w:val="004911BF"/>
    <w:rsid w:val="004913B2"/>
    <w:rsid w:val="004916D2"/>
    <w:rsid w:val="00491B42"/>
    <w:rsid w:val="004921D1"/>
    <w:rsid w:val="00492433"/>
    <w:rsid w:val="00493257"/>
    <w:rsid w:val="004934C4"/>
    <w:rsid w:val="00495226"/>
    <w:rsid w:val="0049543B"/>
    <w:rsid w:val="00495C96"/>
    <w:rsid w:val="00497E80"/>
    <w:rsid w:val="00497F42"/>
    <w:rsid w:val="004A0905"/>
    <w:rsid w:val="004A1280"/>
    <w:rsid w:val="004A13EC"/>
    <w:rsid w:val="004A1A96"/>
    <w:rsid w:val="004A3191"/>
    <w:rsid w:val="004A3B29"/>
    <w:rsid w:val="004A40D1"/>
    <w:rsid w:val="004A4A47"/>
    <w:rsid w:val="004A4E2E"/>
    <w:rsid w:val="004A55B0"/>
    <w:rsid w:val="004A5DEE"/>
    <w:rsid w:val="004A6B58"/>
    <w:rsid w:val="004A6C11"/>
    <w:rsid w:val="004A6E09"/>
    <w:rsid w:val="004A705F"/>
    <w:rsid w:val="004A70D2"/>
    <w:rsid w:val="004A7694"/>
    <w:rsid w:val="004A7D01"/>
    <w:rsid w:val="004A7D28"/>
    <w:rsid w:val="004B0BE7"/>
    <w:rsid w:val="004B0C98"/>
    <w:rsid w:val="004B0CA0"/>
    <w:rsid w:val="004B0CCD"/>
    <w:rsid w:val="004B1694"/>
    <w:rsid w:val="004B1E2D"/>
    <w:rsid w:val="004B20F4"/>
    <w:rsid w:val="004B2542"/>
    <w:rsid w:val="004B2EE9"/>
    <w:rsid w:val="004B37E8"/>
    <w:rsid w:val="004B40AA"/>
    <w:rsid w:val="004B4C74"/>
    <w:rsid w:val="004B4E35"/>
    <w:rsid w:val="004B6013"/>
    <w:rsid w:val="004B65A8"/>
    <w:rsid w:val="004B6926"/>
    <w:rsid w:val="004B69C9"/>
    <w:rsid w:val="004B6F00"/>
    <w:rsid w:val="004B7655"/>
    <w:rsid w:val="004B78E5"/>
    <w:rsid w:val="004C092C"/>
    <w:rsid w:val="004C09F4"/>
    <w:rsid w:val="004C11C3"/>
    <w:rsid w:val="004C14DB"/>
    <w:rsid w:val="004C1B54"/>
    <w:rsid w:val="004C1FC0"/>
    <w:rsid w:val="004C1FDD"/>
    <w:rsid w:val="004C2536"/>
    <w:rsid w:val="004C2582"/>
    <w:rsid w:val="004C26BF"/>
    <w:rsid w:val="004C2D4F"/>
    <w:rsid w:val="004C2E16"/>
    <w:rsid w:val="004C2E31"/>
    <w:rsid w:val="004C2E56"/>
    <w:rsid w:val="004C2EA8"/>
    <w:rsid w:val="004C3221"/>
    <w:rsid w:val="004C325E"/>
    <w:rsid w:val="004C501A"/>
    <w:rsid w:val="004C5A8C"/>
    <w:rsid w:val="004C67E3"/>
    <w:rsid w:val="004C6EFB"/>
    <w:rsid w:val="004C7253"/>
    <w:rsid w:val="004C74B1"/>
    <w:rsid w:val="004C77A4"/>
    <w:rsid w:val="004C7F3A"/>
    <w:rsid w:val="004D0488"/>
    <w:rsid w:val="004D0C7E"/>
    <w:rsid w:val="004D15FB"/>
    <w:rsid w:val="004D17A1"/>
    <w:rsid w:val="004D2352"/>
    <w:rsid w:val="004D2445"/>
    <w:rsid w:val="004D31ED"/>
    <w:rsid w:val="004D350C"/>
    <w:rsid w:val="004D3557"/>
    <w:rsid w:val="004D4E2B"/>
    <w:rsid w:val="004D5B89"/>
    <w:rsid w:val="004D6797"/>
    <w:rsid w:val="004D6CDE"/>
    <w:rsid w:val="004D6E78"/>
    <w:rsid w:val="004D7162"/>
    <w:rsid w:val="004D76C7"/>
    <w:rsid w:val="004D7EAB"/>
    <w:rsid w:val="004E1A81"/>
    <w:rsid w:val="004E31E7"/>
    <w:rsid w:val="004E346F"/>
    <w:rsid w:val="004E3817"/>
    <w:rsid w:val="004E3C3C"/>
    <w:rsid w:val="004E3FD0"/>
    <w:rsid w:val="004E40FF"/>
    <w:rsid w:val="004E4713"/>
    <w:rsid w:val="004E485B"/>
    <w:rsid w:val="004E4AAC"/>
    <w:rsid w:val="004E4CBC"/>
    <w:rsid w:val="004E4D71"/>
    <w:rsid w:val="004E581E"/>
    <w:rsid w:val="004E6BDE"/>
    <w:rsid w:val="004E6D5D"/>
    <w:rsid w:val="004E75CF"/>
    <w:rsid w:val="004E7778"/>
    <w:rsid w:val="004E7E62"/>
    <w:rsid w:val="004F03EF"/>
    <w:rsid w:val="004F0707"/>
    <w:rsid w:val="004F074E"/>
    <w:rsid w:val="004F0896"/>
    <w:rsid w:val="004F09CD"/>
    <w:rsid w:val="004F0AA2"/>
    <w:rsid w:val="004F25F5"/>
    <w:rsid w:val="004F2748"/>
    <w:rsid w:val="004F2922"/>
    <w:rsid w:val="004F3FF1"/>
    <w:rsid w:val="004F459D"/>
    <w:rsid w:val="004F4A8A"/>
    <w:rsid w:val="004F5034"/>
    <w:rsid w:val="004F53E9"/>
    <w:rsid w:val="004F6937"/>
    <w:rsid w:val="004F6BDA"/>
    <w:rsid w:val="004F6C56"/>
    <w:rsid w:val="005003F0"/>
    <w:rsid w:val="00500541"/>
    <w:rsid w:val="00500647"/>
    <w:rsid w:val="00500667"/>
    <w:rsid w:val="005012CF"/>
    <w:rsid w:val="00501556"/>
    <w:rsid w:val="00502285"/>
    <w:rsid w:val="005032AB"/>
    <w:rsid w:val="005047EB"/>
    <w:rsid w:val="005049B5"/>
    <w:rsid w:val="005069AD"/>
    <w:rsid w:val="00506AEB"/>
    <w:rsid w:val="00507D46"/>
    <w:rsid w:val="00507EBE"/>
    <w:rsid w:val="005106C5"/>
    <w:rsid w:val="00510C92"/>
    <w:rsid w:val="005126ED"/>
    <w:rsid w:val="0051294F"/>
    <w:rsid w:val="00512ABF"/>
    <w:rsid w:val="00512CBE"/>
    <w:rsid w:val="00512D6B"/>
    <w:rsid w:val="00512F45"/>
    <w:rsid w:val="0051356F"/>
    <w:rsid w:val="005137F7"/>
    <w:rsid w:val="00513EAF"/>
    <w:rsid w:val="00514434"/>
    <w:rsid w:val="0051450C"/>
    <w:rsid w:val="00514A04"/>
    <w:rsid w:val="00514E8F"/>
    <w:rsid w:val="00514EC9"/>
    <w:rsid w:val="0051528B"/>
    <w:rsid w:val="00515B6D"/>
    <w:rsid w:val="00515B86"/>
    <w:rsid w:val="00515CD9"/>
    <w:rsid w:val="005170E1"/>
    <w:rsid w:val="0051760F"/>
    <w:rsid w:val="00517B61"/>
    <w:rsid w:val="00520B1B"/>
    <w:rsid w:val="00521552"/>
    <w:rsid w:val="00521682"/>
    <w:rsid w:val="00521972"/>
    <w:rsid w:val="00523A53"/>
    <w:rsid w:val="0052413D"/>
    <w:rsid w:val="005242D3"/>
    <w:rsid w:val="005252B6"/>
    <w:rsid w:val="0052546C"/>
    <w:rsid w:val="005254FA"/>
    <w:rsid w:val="00526192"/>
    <w:rsid w:val="005275C5"/>
    <w:rsid w:val="00527876"/>
    <w:rsid w:val="00527A23"/>
    <w:rsid w:val="00530039"/>
    <w:rsid w:val="005302AF"/>
    <w:rsid w:val="0053046C"/>
    <w:rsid w:val="0053072D"/>
    <w:rsid w:val="00530810"/>
    <w:rsid w:val="00530821"/>
    <w:rsid w:val="005314C7"/>
    <w:rsid w:val="00531FCC"/>
    <w:rsid w:val="00532AE7"/>
    <w:rsid w:val="00533204"/>
    <w:rsid w:val="00533616"/>
    <w:rsid w:val="00533929"/>
    <w:rsid w:val="005339F3"/>
    <w:rsid w:val="005341D2"/>
    <w:rsid w:val="0053512B"/>
    <w:rsid w:val="00535883"/>
    <w:rsid w:val="00535A9A"/>
    <w:rsid w:val="00535B14"/>
    <w:rsid w:val="00535EA6"/>
    <w:rsid w:val="00536144"/>
    <w:rsid w:val="0054001A"/>
    <w:rsid w:val="0054023E"/>
    <w:rsid w:val="00540586"/>
    <w:rsid w:val="00540D6E"/>
    <w:rsid w:val="00541513"/>
    <w:rsid w:val="005416BA"/>
    <w:rsid w:val="0054180F"/>
    <w:rsid w:val="00541F84"/>
    <w:rsid w:val="00542360"/>
    <w:rsid w:val="00542AB0"/>
    <w:rsid w:val="005432FE"/>
    <w:rsid w:val="00543351"/>
    <w:rsid w:val="00543541"/>
    <w:rsid w:val="00543E19"/>
    <w:rsid w:val="0054443E"/>
    <w:rsid w:val="005449CA"/>
    <w:rsid w:val="00544A15"/>
    <w:rsid w:val="0054505B"/>
    <w:rsid w:val="005451A2"/>
    <w:rsid w:val="005457F9"/>
    <w:rsid w:val="00545A3C"/>
    <w:rsid w:val="005465FA"/>
    <w:rsid w:val="005469C6"/>
    <w:rsid w:val="00546A1B"/>
    <w:rsid w:val="00546DFA"/>
    <w:rsid w:val="00546F4D"/>
    <w:rsid w:val="005473DC"/>
    <w:rsid w:val="00547672"/>
    <w:rsid w:val="00547F47"/>
    <w:rsid w:val="00551137"/>
    <w:rsid w:val="005512AE"/>
    <w:rsid w:val="005516AA"/>
    <w:rsid w:val="0055183B"/>
    <w:rsid w:val="005522EC"/>
    <w:rsid w:val="00552BFC"/>
    <w:rsid w:val="00552FA4"/>
    <w:rsid w:val="0055319A"/>
    <w:rsid w:val="0055323B"/>
    <w:rsid w:val="005535B1"/>
    <w:rsid w:val="00553602"/>
    <w:rsid w:val="00553B49"/>
    <w:rsid w:val="005551D8"/>
    <w:rsid w:val="0055624B"/>
    <w:rsid w:val="005565B4"/>
    <w:rsid w:val="00556968"/>
    <w:rsid w:val="0055732D"/>
    <w:rsid w:val="00557774"/>
    <w:rsid w:val="00557793"/>
    <w:rsid w:val="00557F63"/>
    <w:rsid w:val="00560089"/>
    <w:rsid w:val="00560E0A"/>
    <w:rsid w:val="00561A4B"/>
    <w:rsid w:val="00561B12"/>
    <w:rsid w:val="00561ECF"/>
    <w:rsid w:val="005629DE"/>
    <w:rsid w:val="00562BCF"/>
    <w:rsid w:val="005640DF"/>
    <w:rsid w:val="0056456D"/>
    <w:rsid w:val="005647B8"/>
    <w:rsid w:val="005648A3"/>
    <w:rsid w:val="00565B8D"/>
    <w:rsid w:val="0056614C"/>
    <w:rsid w:val="005673A1"/>
    <w:rsid w:val="00567524"/>
    <w:rsid w:val="005676E6"/>
    <w:rsid w:val="00567975"/>
    <w:rsid w:val="00567AA7"/>
    <w:rsid w:val="005700E1"/>
    <w:rsid w:val="00570126"/>
    <w:rsid w:val="00570447"/>
    <w:rsid w:val="00570A40"/>
    <w:rsid w:val="00570E46"/>
    <w:rsid w:val="005718E2"/>
    <w:rsid w:val="00571EAA"/>
    <w:rsid w:val="00572ABA"/>
    <w:rsid w:val="00572D69"/>
    <w:rsid w:val="00572F5C"/>
    <w:rsid w:val="00572FDA"/>
    <w:rsid w:val="00572FE8"/>
    <w:rsid w:val="005737D9"/>
    <w:rsid w:val="00573864"/>
    <w:rsid w:val="00574A79"/>
    <w:rsid w:val="00574A9C"/>
    <w:rsid w:val="00574ED7"/>
    <w:rsid w:val="00574F3F"/>
    <w:rsid w:val="005751EA"/>
    <w:rsid w:val="0057598E"/>
    <w:rsid w:val="00575A25"/>
    <w:rsid w:val="00575C0B"/>
    <w:rsid w:val="005766B3"/>
    <w:rsid w:val="005768D0"/>
    <w:rsid w:val="00577969"/>
    <w:rsid w:val="00577A64"/>
    <w:rsid w:val="00580158"/>
    <w:rsid w:val="005802E9"/>
    <w:rsid w:val="005809A0"/>
    <w:rsid w:val="00581DEE"/>
    <w:rsid w:val="005825BF"/>
    <w:rsid w:val="00582AB3"/>
    <w:rsid w:val="00583DB6"/>
    <w:rsid w:val="0058482A"/>
    <w:rsid w:val="00584879"/>
    <w:rsid w:val="00584AE8"/>
    <w:rsid w:val="00584D0A"/>
    <w:rsid w:val="00584E6D"/>
    <w:rsid w:val="00585CCB"/>
    <w:rsid w:val="005862FA"/>
    <w:rsid w:val="0058696C"/>
    <w:rsid w:val="00586D8C"/>
    <w:rsid w:val="00590CB8"/>
    <w:rsid w:val="005916B0"/>
    <w:rsid w:val="00591A29"/>
    <w:rsid w:val="00591C9D"/>
    <w:rsid w:val="005920A4"/>
    <w:rsid w:val="005923BB"/>
    <w:rsid w:val="00592A50"/>
    <w:rsid w:val="0059314F"/>
    <w:rsid w:val="00593D82"/>
    <w:rsid w:val="00593E1C"/>
    <w:rsid w:val="005949F4"/>
    <w:rsid w:val="005951D3"/>
    <w:rsid w:val="00595315"/>
    <w:rsid w:val="00595460"/>
    <w:rsid w:val="00595525"/>
    <w:rsid w:val="00595675"/>
    <w:rsid w:val="00595883"/>
    <w:rsid w:val="005977F7"/>
    <w:rsid w:val="005978B5"/>
    <w:rsid w:val="00597A3F"/>
    <w:rsid w:val="005A0A65"/>
    <w:rsid w:val="005A0D67"/>
    <w:rsid w:val="005A1342"/>
    <w:rsid w:val="005A1DC1"/>
    <w:rsid w:val="005A1E17"/>
    <w:rsid w:val="005A1EE5"/>
    <w:rsid w:val="005A287D"/>
    <w:rsid w:val="005A2B48"/>
    <w:rsid w:val="005A37C9"/>
    <w:rsid w:val="005A3F67"/>
    <w:rsid w:val="005A4117"/>
    <w:rsid w:val="005A4229"/>
    <w:rsid w:val="005A440F"/>
    <w:rsid w:val="005A4938"/>
    <w:rsid w:val="005A4F2F"/>
    <w:rsid w:val="005A504A"/>
    <w:rsid w:val="005A6353"/>
    <w:rsid w:val="005A6475"/>
    <w:rsid w:val="005A70A2"/>
    <w:rsid w:val="005A7374"/>
    <w:rsid w:val="005A7423"/>
    <w:rsid w:val="005A76ED"/>
    <w:rsid w:val="005A7885"/>
    <w:rsid w:val="005A7BFA"/>
    <w:rsid w:val="005A7D48"/>
    <w:rsid w:val="005B0305"/>
    <w:rsid w:val="005B0490"/>
    <w:rsid w:val="005B0B24"/>
    <w:rsid w:val="005B1B41"/>
    <w:rsid w:val="005B1F75"/>
    <w:rsid w:val="005B24B4"/>
    <w:rsid w:val="005B2B22"/>
    <w:rsid w:val="005B2D0A"/>
    <w:rsid w:val="005B3290"/>
    <w:rsid w:val="005B3CD9"/>
    <w:rsid w:val="005B3D2E"/>
    <w:rsid w:val="005B3D67"/>
    <w:rsid w:val="005B51D9"/>
    <w:rsid w:val="005B599A"/>
    <w:rsid w:val="005B5B7A"/>
    <w:rsid w:val="005B6202"/>
    <w:rsid w:val="005B6484"/>
    <w:rsid w:val="005B64C6"/>
    <w:rsid w:val="005B64ED"/>
    <w:rsid w:val="005B6A7D"/>
    <w:rsid w:val="005B6E50"/>
    <w:rsid w:val="005B70D1"/>
    <w:rsid w:val="005B70E1"/>
    <w:rsid w:val="005C0551"/>
    <w:rsid w:val="005C0DAD"/>
    <w:rsid w:val="005C1CC7"/>
    <w:rsid w:val="005C2657"/>
    <w:rsid w:val="005C2990"/>
    <w:rsid w:val="005C2997"/>
    <w:rsid w:val="005C483F"/>
    <w:rsid w:val="005C4B53"/>
    <w:rsid w:val="005C58E7"/>
    <w:rsid w:val="005C6177"/>
    <w:rsid w:val="005C657E"/>
    <w:rsid w:val="005C7CDB"/>
    <w:rsid w:val="005D120C"/>
    <w:rsid w:val="005D1410"/>
    <w:rsid w:val="005D1E12"/>
    <w:rsid w:val="005D234D"/>
    <w:rsid w:val="005D28D7"/>
    <w:rsid w:val="005D31B5"/>
    <w:rsid w:val="005D39F1"/>
    <w:rsid w:val="005D3D9D"/>
    <w:rsid w:val="005D3DB8"/>
    <w:rsid w:val="005D43F9"/>
    <w:rsid w:val="005D4DEC"/>
    <w:rsid w:val="005D5D5D"/>
    <w:rsid w:val="005D6210"/>
    <w:rsid w:val="005D6E2B"/>
    <w:rsid w:val="005D7114"/>
    <w:rsid w:val="005D7556"/>
    <w:rsid w:val="005D779E"/>
    <w:rsid w:val="005D784C"/>
    <w:rsid w:val="005E04FF"/>
    <w:rsid w:val="005E1039"/>
    <w:rsid w:val="005E1AA8"/>
    <w:rsid w:val="005E1DBA"/>
    <w:rsid w:val="005E22B8"/>
    <w:rsid w:val="005E2669"/>
    <w:rsid w:val="005E2B87"/>
    <w:rsid w:val="005E2D24"/>
    <w:rsid w:val="005E2D53"/>
    <w:rsid w:val="005E30DD"/>
    <w:rsid w:val="005E3373"/>
    <w:rsid w:val="005E3794"/>
    <w:rsid w:val="005E3A37"/>
    <w:rsid w:val="005E4196"/>
    <w:rsid w:val="005E490B"/>
    <w:rsid w:val="005E4F28"/>
    <w:rsid w:val="005E5228"/>
    <w:rsid w:val="005E531C"/>
    <w:rsid w:val="005E6FA1"/>
    <w:rsid w:val="005E7694"/>
    <w:rsid w:val="005E7B70"/>
    <w:rsid w:val="005F07D2"/>
    <w:rsid w:val="005F081D"/>
    <w:rsid w:val="005F11A3"/>
    <w:rsid w:val="005F1556"/>
    <w:rsid w:val="005F16AD"/>
    <w:rsid w:val="005F26DE"/>
    <w:rsid w:val="005F33D1"/>
    <w:rsid w:val="005F34A6"/>
    <w:rsid w:val="005F387A"/>
    <w:rsid w:val="005F38CE"/>
    <w:rsid w:val="005F426E"/>
    <w:rsid w:val="005F4386"/>
    <w:rsid w:val="005F4755"/>
    <w:rsid w:val="005F4C43"/>
    <w:rsid w:val="005F50A0"/>
    <w:rsid w:val="005F585A"/>
    <w:rsid w:val="005F6F3D"/>
    <w:rsid w:val="005F6FCE"/>
    <w:rsid w:val="005F717B"/>
    <w:rsid w:val="005F7564"/>
    <w:rsid w:val="005F7770"/>
    <w:rsid w:val="005F794D"/>
    <w:rsid w:val="005F7A3D"/>
    <w:rsid w:val="0060012B"/>
    <w:rsid w:val="006011D5"/>
    <w:rsid w:val="00602612"/>
    <w:rsid w:val="00603A8A"/>
    <w:rsid w:val="00603B79"/>
    <w:rsid w:val="00604ECD"/>
    <w:rsid w:val="006054CE"/>
    <w:rsid w:val="006056B4"/>
    <w:rsid w:val="00605791"/>
    <w:rsid w:val="00605BE7"/>
    <w:rsid w:val="006060BE"/>
    <w:rsid w:val="0060658C"/>
    <w:rsid w:val="00606CC2"/>
    <w:rsid w:val="0060739C"/>
    <w:rsid w:val="00610066"/>
    <w:rsid w:val="006106EE"/>
    <w:rsid w:val="006108EC"/>
    <w:rsid w:val="0061098E"/>
    <w:rsid w:val="00610FC5"/>
    <w:rsid w:val="00612089"/>
    <w:rsid w:val="006122A3"/>
    <w:rsid w:val="00612592"/>
    <w:rsid w:val="00613029"/>
    <w:rsid w:val="006136B3"/>
    <w:rsid w:val="00613D1A"/>
    <w:rsid w:val="00613DAB"/>
    <w:rsid w:val="00615136"/>
    <w:rsid w:val="006151FA"/>
    <w:rsid w:val="0061523F"/>
    <w:rsid w:val="006153B5"/>
    <w:rsid w:val="006160E9"/>
    <w:rsid w:val="00616D2B"/>
    <w:rsid w:val="006173D6"/>
    <w:rsid w:val="006204EB"/>
    <w:rsid w:val="0062098C"/>
    <w:rsid w:val="00621903"/>
    <w:rsid w:val="00621F49"/>
    <w:rsid w:val="006220A3"/>
    <w:rsid w:val="00622A8E"/>
    <w:rsid w:val="00623899"/>
    <w:rsid w:val="00623928"/>
    <w:rsid w:val="00623A76"/>
    <w:rsid w:val="0062419D"/>
    <w:rsid w:val="00625144"/>
    <w:rsid w:val="00625616"/>
    <w:rsid w:val="006256D6"/>
    <w:rsid w:val="006261E3"/>
    <w:rsid w:val="00626216"/>
    <w:rsid w:val="00626308"/>
    <w:rsid w:val="0062650A"/>
    <w:rsid w:val="006265AD"/>
    <w:rsid w:val="006269F6"/>
    <w:rsid w:val="00627A86"/>
    <w:rsid w:val="00630183"/>
    <w:rsid w:val="0063068A"/>
    <w:rsid w:val="0063071E"/>
    <w:rsid w:val="00630721"/>
    <w:rsid w:val="006311A1"/>
    <w:rsid w:val="00632843"/>
    <w:rsid w:val="0063290C"/>
    <w:rsid w:val="00634C8D"/>
    <w:rsid w:val="00634CD6"/>
    <w:rsid w:val="00635CC3"/>
    <w:rsid w:val="00635F44"/>
    <w:rsid w:val="00635F67"/>
    <w:rsid w:val="00636AF1"/>
    <w:rsid w:val="00636C86"/>
    <w:rsid w:val="00636D51"/>
    <w:rsid w:val="006371DF"/>
    <w:rsid w:val="00637F22"/>
    <w:rsid w:val="00637F60"/>
    <w:rsid w:val="00640982"/>
    <w:rsid w:val="006417E3"/>
    <w:rsid w:val="00641B31"/>
    <w:rsid w:val="00642625"/>
    <w:rsid w:val="00642B46"/>
    <w:rsid w:val="00643242"/>
    <w:rsid w:val="006432C7"/>
    <w:rsid w:val="00643AD3"/>
    <w:rsid w:val="00643CC6"/>
    <w:rsid w:val="00644042"/>
    <w:rsid w:val="006448E5"/>
    <w:rsid w:val="006451A1"/>
    <w:rsid w:val="0064572A"/>
    <w:rsid w:val="0064683B"/>
    <w:rsid w:val="0064743B"/>
    <w:rsid w:val="00647B99"/>
    <w:rsid w:val="00647EAC"/>
    <w:rsid w:val="00647EF1"/>
    <w:rsid w:val="0065016F"/>
    <w:rsid w:val="006505F6"/>
    <w:rsid w:val="006519DA"/>
    <w:rsid w:val="00652482"/>
    <w:rsid w:val="006529B9"/>
    <w:rsid w:val="00653562"/>
    <w:rsid w:val="0065401D"/>
    <w:rsid w:val="0065496D"/>
    <w:rsid w:val="0065503D"/>
    <w:rsid w:val="006551A2"/>
    <w:rsid w:val="0065530E"/>
    <w:rsid w:val="00656B7B"/>
    <w:rsid w:val="00657591"/>
    <w:rsid w:val="006577FF"/>
    <w:rsid w:val="00657ECA"/>
    <w:rsid w:val="006609F2"/>
    <w:rsid w:val="00661BBB"/>
    <w:rsid w:val="00661BFC"/>
    <w:rsid w:val="00662820"/>
    <w:rsid w:val="0066284A"/>
    <w:rsid w:val="00662C74"/>
    <w:rsid w:val="006630A8"/>
    <w:rsid w:val="00663239"/>
    <w:rsid w:val="0066328B"/>
    <w:rsid w:val="00663DEE"/>
    <w:rsid w:val="00664427"/>
    <w:rsid w:val="0066451F"/>
    <w:rsid w:val="006645F5"/>
    <w:rsid w:val="006654CD"/>
    <w:rsid w:val="0066648D"/>
    <w:rsid w:val="00666507"/>
    <w:rsid w:val="006665D2"/>
    <w:rsid w:val="006676AE"/>
    <w:rsid w:val="00667761"/>
    <w:rsid w:val="00670326"/>
    <w:rsid w:val="006707BE"/>
    <w:rsid w:val="0067115B"/>
    <w:rsid w:val="006724EE"/>
    <w:rsid w:val="00672587"/>
    <w:rsid w:val="00672991"/>
    <w:rsid w:val="006730A3"/>
    <w:rsid w:val="006739C1"/>
    <w:rsid w:val="006740B1"/>
    <w:rsid w:val="006742BE"/>
    <w:rsid w:val="006754D2"/>
    <w:rsid w:val="0067573B"/>
    <w:rsid w:val="006767BC"/>
    <w:rsid w:val="00676B77"/>
    <w:rsid w:val="00677068"/>
    <w:rsid w:val="00677269"/>
    <w:rsid w:val="00677A1C"/>
    <w:rsid w:val="006803A9"/>
    <w:rsid w:val="00680A24"/>
    <w:rsid w:val="00680D7C"/>
    <w:rsid w:val="006810F5"/>
    <w:rsid w:val="0068199C"/>
    <w:rsid w:val="006820A9"/>
    <w:rsid w:val="006822DD"/>
    <w:rsid w:val="006824DB"/>
    <w:rsid w:val="00682844"/>
    <w:rsid w:val="00682884"/>
    <w:rsid w:val="00682994"/>
    <w:rsid w:val="00682F97"/>
    <w:rsid w:val="00683298"/>
    <w:rsid w:val="00683416"/>
    <w:rsid w:val="006836B8"/>
    <w:rsid w:val="00683FF2"/>
    <w:rsid w:val="0068400E"/>
    <w:rsid w:val="006840DB"/>
    <w:rsid w:val="006847EB"/>
    <w:rsid w:val="00684A17"/>
    <w:rsid w:val="00684B7E"/>
    <w:rsid w:val="00685997"/>
    <w:rsid w:val="00686374"/>
    <w:rsid w:val="00686B36"/>
    <w:rsid w:val="00687287"/>
    <w:rsid w:val="00690606"/>
    <w:rsid w:val="00690BDA"/>
    <w:rsid w:val="00690EA3"/>
    <w:rsid w:val="00692532"/>
    <w:rsid w:val="00694DB4"/>
    <w:rsid w:val="0069541D"/>
    <w:rsid w:val="00695549"/>
    <w:rsid w:val="006960C2"/>
    <w:rsid w:val="006964A3"/>
    <w:rsid w:val="00696D85"/>
    <w:rsid w:val="006A0152"/>
    <w:rsid w:val="006A05C2"/>
    <w:rsid w:val="006A07AA"/>
    <w:rsid w:val="006A1518"/>
    <w:rsid w:val="006A4A7A"/>
    <w:rsid w:val="006A5EBD"/>
    <w:rsid w:val="006A5FDF"/>
    <w:rsid w:val="006A6CD4"/>
    <w:rsid w:val="006A769E"/>
    <w:rsid w:val="006A7750"/>
    <w:rsid w:val="006B0712"/>
    <w:rsid w:val="006B0CB3"/>
    <w:rsid w:val="006B0CCE"/>
    <w:rsid w:val="006B0FE8"/>
    <w:rsid w:val="006B15DD"/>
    <w:rsid w:val="006B1647"/>
    <w:rsid w:val="006B269B"/>
    <w:rsid w:val="006B2B8E"/>
    <w:rsid w:val="006B2BAF"/>
    <w:rsid w:val="006B2CA9"/>
    <w:rsid w:val="006B2E84"/>
    <w:rsid w:val="006B2EA5"/>
    <w:rsid w:val="006B3063"/>
    <w:rsid w:val="006B3276"/>
    <w:rsid w:val="006B373B"/>
    <w:rsid w:val="006B4F00"/>
    <w:rsid w:val="006B52C8"/>
    <w:rsid w:val="006B5771"/>
    <w:rsid w:val="006B62F5"/>
    <w:rsid w:val="006B792E"/>
    <w:rsid w:val="006C0406"/>
    <w:rsid w:val="006C133C"/>
    <w:rsid w:val="006C13D4"/>
    <w:rsid w:val="006C140B"/>
    <w:rsid w:val="006C21B7"/>
    <w:rsid w:val="006C294C"/>
    <w:rsid w:val="006C2FDB"/>
    <w:rsid w:val="006C3E59"/>
    <w:rsid w:val="006C42DA"/>
    <w:rsid w:val="006C439E"/>
    <w:rsid w:val="006C449E"/>
    <w:rsid w:val="006C4654"/>
    <w:rsid w:val="006C4709"/>
    <w:rsid w:val="006C4D65"/>
    <w:rsid w:val="006C4F1A"/>
    <w:rsid w:val="006C5B39"/>
    <w:rsid w:val="006C5D11"/>
    <w:rsid w:val="006C5FB9"/>
    <w:rsid w:val="006C6FCE"/>
    <w:rsid w:val="006C712F"/>
    <w:rsid w:val="006C7796"/>
    <w:rsid w:val="006C7D93"/>
    <w:rsid w:val="006D0CFB"/>
    <w:rsid w:val="006D121F"/>
    <w:rsid w:val="006D13F6"/>
    <w:rsid w:val="006D14FB"/>
    <w:rsid w:val="006D161D"/>
    <w:rsid w:val="006D16FB"/>
    <w:rsid w:val="006D1D0C"/>
    <w:rsid w:val="006D1D7A"/>
    <w:rsid w:val="006D2440"/>
    <w:rsid w:val="006D2636"/>
    <w:rsid w:val="006D2918"/>
    <w:rsid w:val="006D3495"/>
    <w:rsid w:val="006D500B"/>
    <w:rsid w:val="006D59DE"/>
    <w:rsid w:val="006D59EE"/>
    <w:rsid w:val="006D62A0"/>
    <w:rsid w:val="006D65FB"/>
    <w:rsid w:val="006D68B1"/>
    <w:rsid w:val="006D6C0A"/>
    <w:rsid w:val="006D7500"/>
    <w:rsid w:val="006E0714"/>
    <w:rsid w:val="006E0A4B"/>
    <w:rsid w:val="006E177D"/>
    <w:rsid w:val="006E20BD"/>
    <w:rsid w:val="006E2D42"/>
    <w:rsid w:val="006E36FE"/>
    <w:rsid w:val="006E3BB0"/>
    <w:rsid w:val="006E3C1D"/>
    <w:rsid w:val="006E3F6C"/>
    <w:rsid w:val="006E4D01"/>
    <w:rsid w:val="006E520D"/>
    <w:rsid w:val="006E5771"/>
    <w:rsid w:val="006E64DB"/>
    <w:rsid w:val="006E6A46"/>
    <w:rsid w:val="006E6C3A"/>
    <w:rsid w:val="006E6CB5"/>
    <w:rsid w:val="006E6D74"/>
    <w:rsid w:val="006E6FF9"/>
    <w:rsid w:val="006F0074"/>
    <w:rsid w:val="006F0205"/>
    <w:rsid w:val="006F02F7"/>
    <w:rsid w:val="006F0967"/>
    <w:rsid w:val="006F154C"/>
    <w:rsid w:val="006F1642"/>
    <w:rsid w:val="006F1767"/>
    <w:rsid w:val="006F1DC3"/>
    <w:rsid w:val="006F1FC0"/>
    <w:rsid w:val="006F2084"/>
    <w:rsid w:val="006F22E4"/>
    <w:rsid w:val="006F28DC"/>
    <w:rsid w:val="006F2A01"/>
    <w:rsid w:val="006F32CD"/>
    <w:rsid w:val="006F42A4"/>
    <w:rsid w:val="006F6045"/>
    <w:rsid w:val="006F63C3"/>
    <w:rsid w:val="006F7DDE"/>
    <w:rsid w:val="007008BE"/>
    <w:rsid w:val="0070160D"/>
    <w:rsid w:val="00701A18"/>
    <w:rsid w:val="007020BA"/>
    <w:rsid w:val="00702244"/>
    <w:rsid w:val="00702311"/>
    <w:rsid w:val="00702374"/>
    <w:rsid w:val="007043C3"/>
    <w:rsid w:val="00704924"/>
    <w:rsid w:val="00704C93"/>
    <w:rsid w:val="00706123"/>
    <w:rsid w:val="00706247"/>
    <w:rsid w:val="0070718D"/>
    <w:rsid w:val="00707211"/>
    <w:rsid w:val="00710291"/>
    <w:rsid w:val="007110C1"/>
    <w:rsid w:val="00711254"/>
    <w:rsid w:val="00711355"/>
    <w:rsid w:val="00711CED"/>
    <w:rsid w:val="007127F7"/>
    <w:rsid w:val="007129A0"/>
    <w:rsid w:val="00712A06"/>
    <w:rsid w:val="0071308E"/>
    <w:rsid w:val="00713663"/>
    <w:rsid w:val="007136CA"/>
    <w:rsid w:val="00713CF7"/>
    <w:rsid w:val="007145C8"/>
    <w:rsid w:val="007146F1"/>
    <w:rsid w:val="00715333"/>
    <w:rsid w:val="00715605"/>
    <w:rsid w:val="00715BBF"/>
    <w:rsid w:val="00715C94"/>
    <w:rsid w:val="00715EBE"/>
    <w:rsid w:val="0071635F"/>
    <w:rsid w:val="00716C76"/>
    <w:rsid w:val="0071705A"/>
    <w:rsid w:val="00717394"/>
    <w:rsid w:val="00720214"/>
    <w:rsid w:val="00720391"/>
    <w:rsid w:val="00720A76"/>
    <w:rsid w:val="00720D57"/>
    <w:rsid w:val="00721687"/>
    <w:rsid w:val="007218CD"/>
    <w:rsid w:val="007233DE"/>
    <w:rsid w:val="00723B5F"/>
    <w:rsid w:val="0072422E"/>
    <w:rsid w:val="00724B93"/>
    <w:rsid w:val="00724BC8"/>
    <w:rsid w:val="00724D4C"/>
    <w:rsid w:val="00726198"/>
    <w:rsid w:val="00726B5A"/>
    <w:rsid w:val="00726E70"/>
    <w:rsid w:val="007274F3"/>
    <w:rsid w:val="00730658"/>
    <w:rsid w:val="00730663"/>
    <w:rsid w:val="00730FC0"/>
    <w:rsid w:val="00731369"/>
    <w:rsid w:val="00731C96"/>
    <w:rsid w:val="00732598"/>
    <w:rsid w:val="00732CDA"/>
    <w:rsid w:val="00733E2F"/>
    <w:rsid w:val="0073474D"/>
    <w:rsid w:val="0073543A"/>
    <w:rsid w:val="0073550E"/>
    <w:rsid w:val="0073573A"/>
    <w:rsid w:val="00735798"/>
    <w:rsid w:val="007359D6"/>
    <w:rsid w:val="00735E90"/>
    <w:rsid w:val="007360C7"/>
    <w:rsid w:val="00736292"/>
    <w:rsid w:val="007362FA"/>
    <w:rsid w:val="00736582"/>
    <w:rsid w:val="00737A72"/>
    <w:rsid w:val="00740457"/>
    <w:rsid w:val="00740830"/>
    <w:rsid w:val="00740BA2"/>
    <w:rsid w:val="00742466"/>
    <w:rsid w:val="00742770"/>
    <w:rsid w:val="00742CD7"/>
    <w:rsid w:val="007430BD"/>
    <w:rsid w:val="0074414C"/>
    <w:rsid w:val="007444FB"/>
    <w:rsid w:val="007444FE"/>
    <w:rsid w:val="00744AD5"/>
    <w:rsid w:val="00744EE3"/>
    <w:rsid w:val="0074542D"/>
    <w:rsid w:val="0074559E"/>
    <w:rsid w:val="00745D2C"/>
    <w:rsid w:val="00746463"/>
    <w:rsid w:val="00746E0F"/>
    <w:rsid w:val="00747AE1"/>
    <w:rsid w:val="00750087"/>
    <w:rsid w:val="007501FB"/>
    <w:rsid w:val="00751051"/>
    <w:rsid w:val="007510D3"/>
    <w:rsid w:val="0075161A"/>
    <w:rsid w:val="00752ECB"/>
    <w:rsid w:val="00753433"/>
    <w:rsid w:val="0075425B"/>
    <w:rsid w:val="0075550A"/>
    <w:rsid w:val="00755920"/>
    <w:rsid w:val="00755BA0"/>
    <w:rsid w:val="0075624E"/>
    <w:rsid w:val="007563AA"/>
    <w:rsid w:val="007567B9"/>
    <w:rsid w:val="00756B7A"/>
    <w:rsid w:val="00757B5A"/>
    <w:rsid w:val="00757F33"/>
    <w:rsid w:val="00760703"/>
    <w:rsid w:val="00761AAD"/>
    <w:rsid w:val="007627CF"/>
    <w:rsid w:val="00762DAD"/>
    <w:rsid w:val="00762DB7"/>
    <w:rsid w:val="0076393A"/>
    <w:rsid w:val="007641C7"/>
    <w:rsid w:val="007641D7"/>
    <w:rsid w:val="0076421C"/>
    <w:rsid w:val="00764231"/>
    <w:rsid w:val="0076450C"/>
    <w:rsid w:val="00764F40"/>
    <w:rsid w:val="0076504F"/>
    <w:rsid w:val="00765312"/>
    <w:rsid w:val="007669E2"/>
    <w:rsid w:val="00767093"/>
    <w:rsid w:val="007675E1"/>
    <w:rsid w:val="0077005B"/>
    <w:rsid w:val="0077059A"/>
    <w:rsid w:val="00771F29"/>
    <w:rsid w:val="0077432C"/>
    <w:rsid w:val="007750DC"/>
    <w:rsid w:val="007750F9"/>
    <w:rsid w:val="00775EAE"/>
    <w:rsid w:val="00777717"/>
    <w:rsid w:val="00777CA2"/>
    <w:rsid w:val="00780548"/>
    <w:rsid w:val="00780B36"/>
    <w:rsid w:val="00781432"/>
    <w:rsid w:val="00781A10"/>
    <w:rsid w:val="00781F44"/>
    <w:rsid w:val="00782BE1"/>
    <w:rsid w:val="007830ED"/>
    <w:rsid w:val="007831AB"/>
    <w:rsid w:val="007834A8"/>
    <w:rsid w:val="007834CD"/>
    <w:rsid w:val="00783BB4"/>
    <w:rsid w:val="007843FA"/>
    <w:rsid w:val="007847E6"/>
    <w:rsid w:val="007854BC"/>
    <w:rsid w:val="00785B3E"/>
    <w:rsid w:val="00785E26"/>
    <w:rsid w:val="0078627B"/>
    <w:rsid w:val="0078657B"/>
    <w:rsid w:val="0078672B"/>
    <w:rsid w:val="00786883"/>
    <w:rsid w:val="007868D2"/>
    <w:rsid w:val="00786DC5"/>
    <w:rsid w:val="00786EA7"/>
    <w:rsid w:val="00787A8A"/>
    <w:rsid w:val="00787B70"/>
    <w:rsid w:val="00787CA8"/>
    <w:rsid w:val="007911A0"/>
    <w:rsid w:val="0079130A"/>
    <w:rsid w:val="00791569"/>
    <w:rsid w:val="00791BFC"/>
    <w:rsid w:val="00791C23"/>
    <w:rsid w:val="00792469"/>
    <w:rsid w:val="007926C3"/>
    <w:rsid w:val="0079431E"/>
    <w:rsid w:val="007951CC"/>
    <w:rsid w:val="00795503"/>
    <w:rsid w:val="007957EB"/>
    <w:rsid w:val="00795E6E"/>
    <w:rsid w:val="00796305"/>
    <w:rsid w:val="00796495"/>
    <w:rsid w:val="007969D3"/>
    <w:rsid w:val="007969E9"/>
    <w:rsid w:val="00797A7A"/>
    <w:rsid w:val="007A0916"/>
    <w:rsid w:val="007A0C2F"/>
    <w:rsid w:val="007A15AD"/>
    <w:rsid w:val="007A17D2"/>
    <w:rsid w:val="007A1953"/>
    <w:rsid w:val="007A24A3"/>
    <w:rsid w:val="007A2C60"/>
    <w:rsid w:val="007A2E58"/>
    <w:rsid w:val="007A3318"/>
    <w:rsid w:val="007A35C2"/>
    <w:rsid w:val="007A3852"/>
    <w:rsid w:val="007A4636"/>
    <w:rsid w:val="007A4917"/>
    <w:rsid w:val="007A4956"/>
    <w:rsid w:val="007A4C7D"/>
    <w:rsid w:val="007A5230"/>
    <w:rsid w:val="007A532F"/>
    <w:rsid w:val="007A5E4D"/>
    <w:rsid w:val="007A6AB8"/>
    <w:rsid w:val="007A7144"/>
    <w:rsid w:val="007A7254"/>
    <w:rsid w:val="007A73C3"/>
    <w:rsid w:val="007A74FD"/>
    <w:rsid w:val="007A798C"/>
    <w:rsid w:val="007B066C"/>
    <w:rsid w:val="007B0B10"/>
    <w:rsid w:val="007B13C3"/>
    <w:rsid w:val="007B151D"/>
    <w:rsid w:val="007B25A4"/>
    <w:rsid w:val="007B2770"/>
    <w:rsid w:val="007B32EB"/>
    <w:rsid w:val="007B3E59"/>
    <w:rsid w:val="007B3EB0"/>
    <w:rsid w:val="007B48E0"/>
    <w:rsid w:val="007B4DC9"/>
    <w:rsid w:val="007B52A8"/>
    <w:rsid w:val="007B54EB"/>
    <w:rsid w:val="007B595D"/>
    <w:rsid w:val="007B643C"/>
    <w:rsid w:val="007B6EE1"/>
    <w:rsid w:val="007B7090"/>
    <w:rsid w:val="007B7167"/>
    <w:rsid w:val="007C026E"/>
    <w:rsid w:val="007C0712"/>
    <w:rsid w:val="007C0E29"/>
    <w:rsid w:val="007C1B41"/>
    <w:rsid w:val="007C1D13"/>
    <w:rsid w:val="007C213B"/>
    <w:rsid w:val="007C28AC"/>
    <w:rsid w:val="007C2A5A"/>
    <w:rsid w:val="007C31C6"/>
    <w:rsid w:val="007C352E"/>
    <w:rsid w:val="007C39A7"/>
    <w:rsid w:val="007C3D11"/>
    <w:rsid w:val="007C3DEC"/>
    <w:rsid w:val="007C408C"/>
    <w:rsid w:val="007C4222"/>
    <w:rsid w:val="007C4771"/>
    <w:rsid w:val="007C47CE"/>
    <w:rsid w:val="007C4AAE"/>
    <w:rsid w:val="007C5015"/>
    <w:rsid w:val="007C53EC"/>
    <w:rsid w:val="007C5731"/>
    <w:rsid w:val="007C599D"/>
    <w:rsid w:val="007C5B71"/>
    <w:rsid w:val="007C607B"/>
    <w:rsid w:val="007C6F24"/>
    <w:rsid w:val="007D0E24"/>
    <w:rsid w:val="007D1A5E"/>
    <w:rsid w:val="007D3163"/>
    <w:rsid w:val="007D31B9"/>
    <w:rsid w:val="007D37C1"/>
    <w:rsid w:val="007D3F44"/>
    <w:rsid w:val="007D3F5B"/>
    <w:rsid w:val="007D41B5"/>
    <w:rsid w:val="007D41EF"/>
    <w:rsid w:val="007D50E8"/>
    <w:rsid w:val="007D558F"/>
    <w:rsid w:val="007D5BEB"/>
    <w:rsid w:val="007D609B"/>
    <w:rsid w:val="007D6481"/>
    <w:rsid w:val="007D6A9C"/>
    <w:rsid w:val="007D7528"/>
    <w:rsid w:val="007D75D1"/>
    <w:rsid w:val="007D7663"/>
    <w:rsid w:val="007E04D9"/>
    <w:rsid w:val="007E0D01"/>
    <w:rsid w:val="007E1262"/>
    <w:rsid w:val="007E2469"/>
    <w:rsid w:val="007E2F91"/>
    <w:rsid w:val="007E2FDB"/>
    <w:rsid w:val="007E30B1"/>
    <w:rsid w:val="007E31B8"/>
    <w:rsid w:val="007E3ED3"/>
    <w:rsid w:val="007E419A"/>
    <w:rsid w:val="007E4ED4"/>
    <w:rsid w:val="007E4FD6"/>
    <w:rsid w:val="007E5660"/>
    <w:rsid w:val="007E5951"/>
    <w:rsid w:val="007E5DB6"/>
    <w:rsid w:val="007E6B07"/>
    <w:rsid w:val="007F1315"/>
    <w:rsid w:val="007F160F"/>
    <w:rsid w:val="007F1A88"/>
    <w:rsid w:val="007F24B1"/>
    <w:rsid w:val="007F34D2"/>
    <w:rsid w:val="007F4867"/>
    <w:rsid w:val="007F58BB"/>
    <w:rsid w:val="007F5B38"/>
    <w:rsid w:val="007F627D"/>
    <w:rsid w:val="007F68A1"/>
    <w:rsid w:val="007F6A6D"/>
    <w:rsid w:val="007F6BE6"/>
    <w:rsid w:val="007F6E0F"/>
    <w:rsid w:val="007F6E7B"/>
    <w:rsid w:val="008016AB"/>
    <w:rsid w:val="00801BCD"/>
    <w:rsid w:val="00801CEB"/>
    <w:rsid w:val="00802F4A"/>
    <w:rsid w:val="008034A6"/>
    <w:rsid w:val="00803868"/>
    <w:rsid w:val="00803AF3"/>
    <w:rsid w:val="00804428"/>
    <w:rsid w:val="00804CE7"/>
    <w:rsid w:val="00804FC9"/>
    <w:rsid w:val="00805CD2"/>
    <w:rsid w:val="00806B8E"/>
    <w:rsid w:val="00806DAC"/>
    <w:rsid w:val="00807CC1"/>
    <w:rsid w:val="00810058"/>
    <w:rsid w:val="00810774"/>
    <w:rsid w:val="00810CA8"/>
    <w:rsid w:val="00811097"/>
    <w:rsid w:val="008112FA"/>
    <w:rsid w:val="008117FA"/>
    <w:rsid w:val="0081229C"/>
    <w:rsid w:val="00812ABE"/>
    <w:rsid w:val="00812EE0"/>
    <w:rsid w:val="008138A7"/>
    <w:rsid w:val="00813C42"/>
    <w:rsid w:val="0081413F"/>
    <w:rsid w:val="0081438D"/>
    <w:rsid w:val="00814709"/>
    <w:rsid w:val="0081524A"/>
    <w:rsid w:val="008163CD"/>
    <w:rsid w:val="0081679E"/>
    <w:rsid w:val="008171B1"/>
    <w:rsid w:val="0082069E"/>
    <w:rsid w:val="00820E8A"/>
    <w:rsid w:val="0082158F"/>
    <w:rsid w:val="008216F1"/>
    <w:rsid w:val="008219A0"/>
    <w:rsid w:val="00821D5B"/>
    <w:rsid w:val="00822033"/>
    <w:rsid w:val="00822663"/>
    <w:rsid w:val="00823630"/>
    <w:rsid w:val="00823685"/>
    <w:rsid w:val="00823AA2"/>
    <w:rsid w:val="00824B39"/>
    <w:rsid w:val="00825C6E"/>
    <w:rsid w:val="008300D4"/>
    <w:rsid w:val="00830188"/>
    <w:rsid w:val="00830521"/>
    <w:rsid w:val="00830DC0"/>
    <w:rsid w:val="00830ED6"/>
    <w:rsid w:val="008312B3"/>
    <w:rsid w:val="008315E0"/>
    <w:rsid w:val="008323AC"/>
    <w:rsid w:val="008330A0"/>
    <w:rsid w:val="00833211"/>
    <w:rsid w:val="0083357C"/>
    <w:rsid w:val="0083364F"/>
    <w:rsid w:val="00833653"/>
    <w:rsid w:val="00833D6C"/>
    <w:rsid w:val="008351EF"/>
    <w:rsid w:val="00835735"/>
    <w:rsid w:val="00835A0A"/>
    <w:rsid w:val="00836432"/>
    <w:rsid w:val="00836EFF"/>
    <w:rsid w:val="00837676"/>
    <w:rsid w:val="00837B34"/>
    <w:rsid w:val="00840946"/>
    <w:rsid w:val="008416F2"/>
    <w:rsid w:val="00841BC7"/>
    <w:rsid w:val="00842667"/>
    <w:rsid w:val="00842A3B"/>
    <w:rsid w:val="008430F3"/>
    <w:rsid w:val="00845A8B"/>
    <w:rsid w:val="00845C5D"/>
    <w:rsid w:val="00845D6F"/>
    <w:rsid w:val="008468A7"/>
    <w:rsid w:val="00846A13"/>
    <w:rsid w:val="00846B62"/>
    <w:rsid w:val="008503BE"/>
    <w:rsid w:val="00851138"/>
    <w:rsid w:val="008513B6"/>
    <w:rsid w:val="008518A7"/>
    <w:rsid w:val="00851FF9"/>
    <w:rsid w:val="008534A4"/>
    <w:rsid w:val="0085492B"/>
    <w:rsid w:val="00854F9B"/>
    <w:rsid w:val="00855675"/>
    <w:rsid w:val="008557F6"/>
    <w:rsid w:val="008558DF"/>
    <w:rsid w:val="00855A4E"/>
    <w:rsid w:val="00856839"/>
    <w:rsid w:val="008600DB"/>
    <w:rsid w:val="00861584"/>
    <w:rsid w:val="008615B9"/>
    <w:rsid w:val="008617D2"/>
    <w:rsid w:val="00861E58"/>
    <w:rsid w:val="008621AE"/>
    <w:rsid w:val="0086280C"/>
    <w:rsid w:val="00862BC4"/>
    <w:rsid w:val="00862C32"/>
    <w:rsid w:val="008638E7"/>
    <w:rsid w:val="008647DD"/>
    <w:rsid w:val="00864927"/>
    <w:rsid w:val="008655A4"/>
    <w:rsid w:val="00866E3C"/>
    <w:rsid w:val="008676F9"/>
    <w:rsid w:val="008704A7"/>
    <w:rsid w:val="00870D64"/>
    <w:rsid w:val="00870F2D"/>
    <w:rsid w:val="008711E3"/>
    <w:rsid w:val="008713A1"/>
    <w:rsid w:val="008714E0"/>
    <w:rsid w:val="00873A6E"/>
    <w:rsid w:val="0087558E"/>
    <w:rsid w:val="00875669"/>
    <w:rsid w:val="008763A8"/>
    <w:rsid w:val="0088036D"/>
    <w:rsid w:val="008805E5"/>
    <w:rsid w:val="00880A16"/>
    <w:rsid w:val="00880F8A"/>
    <w:rsid w:val="00881007"/>
    <w:rsid w:val="0088194E"/>
    <w:rsid w:val="00881FAD"/>
    <w:rsid w:val="00882091"/>
    <w:rsid w:val="008821E0"/>
    <w:rsid w:val="0088300A"/>
    <w:rsid w:val="0088387F"/>
    <w:rsid w:val="0088446F"/>
    <w:rsid w:val="008846B7"/>
    <w:rsid w:val="00884E83"/>
    <w:rsid w:val="00885884"/>
    <w:rsid w:val="0088594E"/>
    <w:rsid w:val="00885A1A"/>
    <w:rsid w:val="00885E74"/>
    <w:rsid w:val="00886860"/>
    <w:rsid w:val="00886ECB"/>
    <w:rsid w:val="0088725C"/>
    <w:rsid w:val="008875EA"/>
    <w:rsid w:val="0089014E"/>
    <w:rsid w:val="00890875"/>
    <w:rsid w:val="00890ECB"/>
    <w:rsid w:val="00890EFD"/>
    <w:rsid w:val="00891229"/>
    <w:rsid w:val="008913B7"/>
    <w:rsid w:val="008914AB"/>
    <w:rsid w:val="00891683"/>
    <w:rsid w:val="0089185E"/>
    <w:rsid w:val="008920DE"/>
    <w:rsid w:val="00892FEC"/>
    <w:rsid w:val="00893790"/>
    <w:rsid w:val="008944AA"/>
    <w:rsid w:val="0089482D"/>
    <w:rsid w:val="00894A08"/>
    <w:rsid w:val="00894CBC"/>
    <w:rsid w:val="00894EFF"/>
    <w:rsid w:val="00895482"/>
    <w:rsid w:val="00895687"/>
    <w:rsid w:val="00895713"/>
    <w:rsid w:val="00897361"/>
    <w:rsid w:val="00897E9C"/>
    <w:rsid w:val="008A013C"/>
    <w:rsid w:val="008A1214"/>
    <w:rsid w:val="008A141A"/>
    <w:rsid w:val="008A173F"/>
    <w:rsid w:val="008A2108"/>
    <w:rsid w:val="008A21F8"/>
    <w:rsid w:val="008A250A"/>
    <w:rsid w:val="008A25CD"/>
    <w:rsid w:val="008A2E67"/>
    <w:rsid w:val="008A41B4"/>
    <w:rsid w:val="008A43BB"/>
    <w:rsid w:val="008A4589"/>
    <w:rsid w:val="008A490E"/>
    <w:rsid w:val="008A4C1E"/>
    <w:rsid w:val="008A4DF3"/>
    <w:rsid w:val="008A5C98"/>
    <w:rsid w:val="008A5CA8"/>
    <w:rsid w:val="008A61D5"/>
    <w:rsid w:val="008A676E"/>
    <w:rsid w:val="008A693C"/>
    <w:rsid w:val="008A75B6"/>
    <w:rsid w:val="008A76B2"/>
    <w:rsid w:val="008A7C2E"/>
    <w:rsid w:val="008A7F6F"/>
    <w:rsid w:val="008B0481"/>
    <w:rsid w:val="008B0803"/>
    <w:rsid w:val="008B0B2E"/>
    <w:rsid w:val="008B13A6"/>
    <w:rsid w:val="008B1422"/>
    <w:rsid w:val="008B1FEF"/>
    <w:rsid w:val="008B204A"/>
    <w:rsid w:val="008B25B1"/>
    <w:rsid w:val="008B2DB6"/>
    <w:rsid w:val="008B32D8"/>
    <w:rsid w:val="008B35FE"/>
    <w:rsid w:val="008B3B0D"/>
    <w:rsid w:val="008B428F"/>
    <w:rsid w:val="008B4F40"/>
    <w:rsid w:val="008B50D3"/>
    <w:rsid w:val="008B5371"/>
    <w:rsid w:val="008B53F8"/>
    <w:rsid w:val="008B55C8"/>
    <w:rsid w:val="008B61E5"/>
    <w:rsid w:val="008B74EE"/>
    <w:rsid w:val="008B7990"/>
    <w:rsid w:val="008B7CB3"/>
    <w:rsid w:val="008B7DE2"/>
    <w:rsid w:val="008C1373"/>
    <w:rsid w:val="008C16F0"/>
    <w:rsid w:val="008C1D82"/>
    <w:rsid w:val="008C2F22"/>
    <w:rsid w:val="008C31E2"/>
    <w:rsid w:val="008C329C"/>
    <w:rsid w:val="008C3D4D"/>
    <w:rsid w:val="008C44C2"/>
    <w:rsid w:val="008C5B79"/>
    <w:rsid w:val="008C5BF6"/>
    <w:rsid w:val="008C5FA8"/>
    <w:rsid w:val="008C66D8"/>
    <w:rsid w:val="008C7304"/>
    <w:rsid w:val="008C73B5"/>
    <w:rsid w:val="008C783B"/>
    <w:rsid w:val="008D06B4"/>
    <w:rsid w:val="008D0E78"/>
    <w:rsid w:val="008D11C3"/>
    <w:rsid w:val="008D134C"/>
    <w:rsid w:val="008D1417"/>
    <w:rsid w:val="008D1635"/>
    <w:rsid w:val="008D1AF8"/>
    <w:rsid w:val="008D1B9C"/>
    <w:rsid w:val="008D1F5C"/>
    <w:rsid w:val="008D279F"/>
    <w:rsid w:val="008D296C"/>
    <w:rsid w:val="008D2C65"/>
    <w:rsid w:val="008D3550"/>
    <w:rsid w:val="008D3738"/>
    <w:rsid w:val="008D3843"/>
    <w:rsid w:val="008D4050"/>
    <w:rsid w:val="008D420F"/>
    <w:rsid w:val="008D4828"/>
    <w:rsid w:val="008D4EF4"/>
    <w:rsid w:val="008D50DF"/>
    <w:rsid w:val="008D5300"/>
    <w:rsid w:val="008D537A"/>
    <w:rsid w:val="008D5CBC"/>
    <w:rsid w:val="008D6EC6"/>
    <w:rsid w:val="008D74D6"/>
    <w:rsid w:val="008D7546"/>
    <w:rsid w:val="008D7551"/>
    <w:rsid w:val="008D7B5C"/>
    <w:rsid w:val="008E0430"/>
    <w:rsid w:val="008E0C87"/>
    <w:rsid w:val="008E11B2"/>
    <w:rsid w:val="008E17B2"/>
    <w:rsid w:val="008E1ECE"/>
    <w:rsid w:val="008E272A"/>
    <w:rsid w:val="008E3030"/>
    <w:rsid w:val="008E38C6"/>
    <w:rsid w:val="008E3F4B"/>
    <w:rsid w:val="008E4055"/>
    <w:rsid w:val="008E4570"/>
    <w:rsid w:val="008E5B40"/>
    <w:rsid w:val="008E5ED3"/>
    <w:rsid w:val="008E5F12"/>
    <w:rsid w:val="008E6BAD"/>
    <w:rsid w:val="008E6CC6"/>
    <w:rsid w:val="008E6D2A"/>
    <w:rsid w:val="008E706E"/>
    <w:rsid w:val="008E76A5"/>
    <w:rsid w:val="008E7918"/>
    <w:rsid w:val="008E7BBC"/>
    <w:rsid w:val="008E7E66"/>
    <w:rsid w:val="008F08DB"/>
    <w:rsid w:val="008F161B"/>
    <w:rsid w:val="008F19ED"/>
    <w:rsid w:val="008F1E2B"/>
    <w:rsid w:val="008F1F9A"/>
    <w:rsid w:val="008F2060"/>
    <w:rsid w:val="008F20FD"/>
    <w:rsid w:val="008F2566"/>
    <w:rsid w:val="008F364D"/>
    <w:rsid w:val="008F392D"/>
    <w:rsid w:val="008F470B"/>
    <w:rsid w:val="008F5B32"/>
    <w:rsid w:val="008F5C60"/>
    <w:rsid w:val="008F60B9"/>
    <w:rsid w:val="008F61BF"/>
    <w:rsid w:val="008F6683"/>
    <w:rsid w:val="008F704C"/>
    <w:rsid w:val="008F784B"/>
    <w:rsid w:val="00900386"/>
    <w:rsid w:val="009006C7"/>
    <w:rsid w:val="009007D2"/>
    <w:rsid w:val="00900E4E"/>
    <w:rsid w:val="009013FD"/>
    <w:rsid w:val="00901424"/>
    <w:rsid w:val="009017EC"/>
    <w:rsid w:val="00901939"/>
    <w:rsid w:val="00901C96"/>
    <w:rsid w:val="00901EFC"/>
    <w:rsid w:val="00902CBA"/>
    <w:rsid w:val="00902FB7"/>
    <w:rsid w:val="00903115"/>
    <w:rsid w:val="00903A36"/>
    <w:rsid w:val="00904577"/>
    <w:rsid w:val="00904E80"/>
    <w:rsid w:val="0090601E"/>
    <w:rsid w:val="00906105"/>
    <w:rsid w:val="00907AEE"/>
    <w:rsid w:val="00910E81"/>
    <w:rsid w:val="0091100D"/>
    <w:rsid w:val="0091108D"/>
    <w:rsid w:val="00911FC3"/>
    <w:rsid w:val="009162CF"/>
    <w:rsid w:val="00916AFB"/>
    <w:rsid w:val="00916E2C"/>
    <w:rsid w:val="0092071D"/>
    <w:rsid w:val="0092078E"/>
    <w:rsid w:val="009208AC"/>
    <w:rsid w:val="00920DF6"/>
    <w:rsid w:val="00920EB8"/>
    <w:rsid w:val="00921187"/>
    <w:rsid w:val="00921AEA"/>
    <w:rsid w:val="0092260F"/>
    <w:rsid w:val="00923CA6"/>
    <w:rsid w:val="009241A5"/>
    <w:rsid w:val="009247C8"/>
    <w:rsid w:val="00925362"/>
    <w:rsid w:val="0092547C"/>
    <w:rsid w:val="00925527"/>
    <w:rsid w:val="0092552A"/>
    <w:rsid w:val="00925A90"/>
    <w:rsid w:val="00926B10"/>
    <w:rsid w:val="00927BD7"/>
    <w:rsid w:val="00927C18"/>
    <w:rsid w:val="00927E40"/>
    <w:rsid w:val="00932120"/>
    <w:rsid w:val="00932572"/>
    <w:rsid w:val="00932878"/>
    <w:rsid w:val="0093291A"/>
    <w:rsid w:val="0093319F"/>
    <w:rsid w:val="00933641"/>
    <w:rsid w:val="00933CBB"/>
    <w:rsid w:val="00935781"/>
    <w:rsid w:val="00935F10"/>
    <w:rsid w:val="00936465"/>
    <w:rsid w:val="00936B03"/>
    <w:rsid w:val="00937517"/>
    <w:rsid w:val="00937F5E"/>
    <w:rsid w:val="00940EBF"/>
    <w:rsid w:val="00941A41"/>
    <w:rsid w:val="00942611"/>
    <w:rsid w:val="009427D1"/>
    <w:rsid w:val="009429E1"/>
    <w:rsid w:val="00943096"/>
    <w:rsid w:val="00943164"/>
    <w:rsid w:val="00943647"/>
    <w:rsid w:val="0094489A"/>
    <w:rsid w:val="009453FA"/>
    <w:rsid w:val="00945FCD"/>
    <w:rsid w:val="00946170"/>
    <w:rsid w:val="00946241"/>
    <w:rsid w:val="00947103"/>
    <w:rsid w:val="009473CA"/>
    <w:rsid w:val="009475E0"/>
    <w:rsid w:val="00950B31"/>
    <w:rsid w:val="00950EA8"/>
    <w:rsid w:val="0095296D"/>
    <w:rsid w:val="00952CF8"/>
    <w:rsid w:val="00954E8F"/>
    <w:rsid w:val="00954ECF"/>
    <w:rsid w:val="00955565"/>
    <w:rsid w:val="00956AE5"/>
    <w:rsid w:val="00956E93"/>
    <w:rsid w:val="00957DD0"/>
    <w:rsid w:val="00957FE0"/>
    <w:rsid w:val="009602CD"/>
    <w:rsid w:val="00960537"/>
    <w:rsid w:val="00961242"/>
    <w:rsid w:val="0096164A"/>
    <w:rsid w:val="009629D9"/>
    <w:rsid w:val="00962E3A"/>
    <w:rsid w:val="00963090"/>
    <w:rsid w:val="00963723"/>
    <w:rsid w:val="00963E06"/>
    <w:rsid w:val="0096413D"/>
    <w:rsid w:val="00964652"/>
    <w:rsid w:val="0096566B"/>
    <w:rsid w:val="00965CB6"/>
    <w:rsid w:val="0096624B"/>
    <w:rsid w:val="00966808"/>
    <w:rsid w:val="00966E55"/>
    <w:rsid w:val="00966FF6"/>
    <w:rsid w:val="009679A1"/>
    <w:rsid w:val="00970903"/>
    <w:rsid w:val="00971D35"/>
    <w:rsid w:val="00973280"/>
    <w:rsid w:val="00974BDC"/>
    <w:rsid w:val="009751D9"/>
    <w:rsid w:val="009756DC"/>
    <w:rsid w:val="00975B47"/>
    <w:rsid w:val="00975F12"/>
    <w:rsid w:val="00975FB0"/>
    <w:rsid w:val="009760D8"/>
    <w:rsid w:val="00976103"/>
    <w:rsid w:val="00976D7E"/>
    <w:rsid w:val="00977198"/>
    <w:rsid w:val="00977876"/>
    <w:rsid w:val="009779E2"/>
    <w:rsid w:val="00977DCD"/>
    <w:rsid w:val="0098009C"/>
    <w:rsid w:val="009800E4"/>
    <w:rsid w:val="00980223"/>
    <w:rsid w:val="0098054E"/>
    <w:rsid w:val="00980C93"/>
    <w:rsid w:val="00980E4E"/>
    <w:rsid w:val="00980ED4"/>
    <w:rsid w:val="00981315"/>
    <w:rsid w:val="009813A1"/>
    <w:rsid w:val="009823B0"/>
    <w:rsid w:val="00982DD6"/>
    <w:rsid w:val="009840AE"/>
    <w:rsid w:val="009847E7"/>
    <w:rsid w:val="00985362"/>
    <w:rsid w:val="009861D7"/>
    <w:rsid w:val="009861F5"/>
    <w:rsid w:val="009864DA"/>
    <w:rsid w:val="0099032A"/>
    <w:rsid w:val="00990CAD"/>
    <w:rsid w:val="00991015"/>
    <w:rsid w:val="00991264"/>
    <w:rsid w:val="009912E3"/>
    <w:rsid w:val="009914A7"/>
    <w:rsid w:val="009927FF"/>
    <w:rsid w:val="00992B89"/>
    <w:rsid w:val="0099377F"/>
    <w:rsid w:val="009943E8"/>
    <w:rsid w:val="009948FA"/>
    <w:rsid w:val="00994A9B"/>
    <w:rsid w:val="00994D30"/>
    <w:rsid w:val="009953AA"/>
    <w:rsid w:val="00995824"/>
    <w:rsid w:val="00995B29"/>
    <w:rsid w:val="00996557"/>
    <w:rsid w:val="00996645"/>
    <w:rsid w:val="009978B9"/>
    <w:rsid w:val="009978C3"/>
    <w:rsid w:val="009A012D"/>
    <w:rsid w:val="009A0440"/>
    <w:rsid w:val="009A04D4"/>
    <w:rsid w:val="009A0A85"/>
    <w:rsid w:val="009A113D"/>
    <w:rsid w:val="009A1244"/>
    <w:rsid w:val="009A14FE"/>
    <w:rsid w:val="009A161D"/>
    <w:rsid w:val="009A1A37"/>
    <w:rsid w:val="009A1AFB"/>
    <w:rsid w:val="009A278D"/>
    <w:rsid w:val="009A3918"/>
    <w:rsid w:val="009A47A7"/>
    <w:rsid w:val="009A481C"/>
    <w:rsid w:val="009A4F78"/>
    <w:rsid w:val="009A539C"/>
    <w:rsid w:val="009A562D"/>
    <w:rsid w:val="009B029A"/>
    <w:rsid w:val="009B0C1D"/>
    <w:rsid w:val="009B0D60"/>
    <w:rsid w:val="009B0DA4"/>
    <w:rsid w:val="009B0EFB"/>
    <w:rsid w:val="009B2E41"/>
    <w:rsid w:val="009B2F4D"/>
    <w:rsid w:val="009B39B0"/>
    <w:rsid w:val="009B3B5E"/>
    <w:rsid w:val="009B4B9F"/>
    <w:rsid w:val="009B529A"/>
    <w:rsid w:val="009B5E1A"/>
    <w:rsid w:val="009B6718"/>
    <w:rsid w:val="009B6B28"/>
    <w:rsid w:val="009B70C7"/>
    <w:rsid w:val="009B7247"/>
    <w:rsid w:val="009B7EE8"/>
    <w:rsid w:val="009B7FC5"/>
    <w:rsid w:val="009C0E31"/>
    <w:rsid w:val="009C25C8"/>
    <w:rsid w:val="009C29F5"/>
    <w:rsid w:val="009C2B23"/>
    <w:rsid w:val="009C2CD7"/>
    <w:rsid w:val="009C4626"/>
    <w:rsid w:val="009C52E5"/>
    <w:rsid w:val="009C5307"/>
    <w:rsid w:val="009C6827"/>
    <w:rsid w:val="009C6B8A"/>
    <w:rsid w:val="009C6CC8"/>
    <w:rsid w:val="009C7631"/>
    <w:rsid w:val="009D00CE"/>
    <w:rsid w:val="009D0331"/>
    <w:rsid w:val="009D1345"/>
    <w:rsid w:val="009D153A"/>
    <w:rsid w:val="009D1988"/>
    <w:rsid w:val="009D1BF5"/>
    <w:rsid w:val="009D2855"/>
    <w:rsid w:val="009D2F9D"/>
    <w:rsid w:val="009D38EC"/>
    <w:rsid w:val="009D3F57"/>
    <w:rsid w:val="009D570D"/>
    <w:rsid w:val="009D5BA2"/>
    <w:rsid w:val="009D63DA"/>
    <w:rsid w:val="009D6583"/>
    <w:rsid w:val="009D74A6"/>
    <w:rsid w:val="009E0893"/>
    <w:rsid w:val="009E0945"/>
    <w:rsid w:val="009E0C65"/>
    <w:rsid w:val="009E147D"/>
    <w:rsid w:val="009E1A7A"/>
    <w:rsid w:val="009E1B15"/>
    <w:rsid w:val="009E1C58"/>
    <w:rsid w:val="009E2389"/>
    <w:rsid w:val="009E2957"/>
    <w:rsid w:val="009E3FCE"/>
    <w:rsid w:val="009E44E5"/>
    <w:rsid w:val="009E4C9F"/>
    <w:rsid w:val="009E5488"/>
    <w:rsid w:val="009E7662"/>
    <w:rsid w:val="009E7CD1"/>
    <w:rsid w:val="009E7CF7"/>
    <w:rsid w:val="009F05C9"/>
    <w:rsid w:val="009F05D6"/>
    <w:rsid w:val="009F06B1"/>
    <w:rsid w:val="009F10B2"/>
    <w:rsid w:val="009F1177"/>
    <w:rsid w:val="009F12EB"/>
    <w:rsid w:val="009F141A"/>
    <w:rsid w:val="009F15E9"/>
    <w:rsid w:val="009F1889"/>
    <w:rsid w:val="009F2BE6"/>
    <w:rsid w:val="009F38D5"/>
    <w:rsid w:val="009F39D3"/>
    <w:rsid w:val="009F3D2A"/>
    <w:rsid w:val="009F4342"/>
    <w:rsid w:val="009F46C5"/>
    <w:rsid w:val="009F62E2"/>
    <w:rsid w:val="009F7144"/>
    <w:rsid w:val="009F784A"/>
    <w:rsid w:val="00A00B9F"/>
    <w:rsid w:val="00A00E4A"/>
    <w:rsid w:val="00A020F2"/>
    <w:rsid w:val="00A02AFC"/>
    <w:rsid w:val="00A03568"/>
    <w:rsid w:val="00A036F2"/>
    <w:rsid w:val="00A03D25"/>
    <w:rsid w:val="00A04810"/>
    <w:rsid w:val="00A0585F"/>
    <w:rsid w:val="00A060A2"/>
    <w:rsid w:val="00A0610A"/>
    <w:rsid w:val="00A0625B"/>
    <w:rsid w:val="00A06CCA"/>
    <w:rsid w:val="00A06E71"/>
    <w:rsid w:val="00A0753E"/>
    <w:rsid w:val="00A07AAD"/>
    <w:rsid w:val="00A07BD9"/>
    <w:rsid w:val="00A107BA"/>
    <w:rsid w:val="00A109B9"/>
    <w:rsid w:val="00A114C2"/>
    <w:rsid w:val="00A11551"/>
    <w:rsid w:val="00A116C6"/>
    <w:rsid w:val="00A11BD3"/>
    <w:rsid w:val="00A11F37"/>
    <w:rsid w:val="00A12341"/>
    <w:rsid w:val="00A125A8"/>
    <w:rsid w:val="00A12667"/>
    <w:rsid w:val="00A126E8"/>
    <w:rsid w:val="00A12BAA"/>
    <w:rsid w:val="00A137A3"/>
    <w:rsid w:val="00A139AC"/>
    <w:rsid w:val="00A14410"/>
    <w:rsid w:val="00A14D2C"/>
    <w:rsid w:val="00A150D3"/>
    <w:rsid w:val="00A153A2"/>
    <w:rsid w:val="00A153B1"/>
    <w:rsid w:val="00A16657"/>
    <w:rsid w:val="00A16A8D"/>
    <w:rsid w:val="00A1736A"/>
    <w:rsid w:val="00A20418"/>
    <w:rsid w:val="00A20DFD"/>
    <w:rsid w:val="00A20F1C"/>
    <w:rsid w:val="00A21526"/>
    <w:rsid w:val="00A2279A"/>
    <w:rsid w:val="00A22EE6"/>
    <w:rsid w:val="00A2340F"/>
    <w:rsid w:val="00A238A3"/>
    <w:rsid w:val="00A23921"/>
    <w:rsid w:val="00A23B7C"/>
    <w:rsid w:val="00A23C73"/>
    <w:rsid w:val="00A23DD2"/>
    <w:rsid w:val="00A23E2E"/>
    <w:rsid w:val="00A24221"/>
    <w:rsid w:val="00A2462C"/>
    <w:rsid w:val="00A251BA"/>
    <w:rsid w:val="00A251F4"/>
    <w:rsid w:val="00A25440"/>
    <w:rsid w:val="00A2645F"/>
    <w:rsid w:val="00A26F48"/>
    <w:rsid w:val="00A27148"/>
    <w:rsid w:val="00A272E4"/>
    <w:rsid w:val="00A3036C"/>
    <w:rsid w:val="00A30F87"/>
    <w:rsid w:val="00A312B5"/>
    <w:rsid w:val="00A315EF"/>
    <w:rsid w:val="00A317DF"/>
    <w:rsid w:val="00A31AB2"/>
    <w:rsid w:val="00A31C08"/>
    <w:rsid w:val="00A31C0B"/>
    <w:rsid w:val="00A31D38"/>
    <w:rsid w:val="00A31DC8"/>
    <w:rsid w:val="00A32840"/>
    <w:rsid w:val="00A332C9"/>
    <w:rsid w:val="00A34AB4"/>
    <w:rsid w:val="00A34B03"/>
    <w:rsid w:val="00A34C39"/>
    <w:rsid w:val="00A34E99"/>
    <w:rsid w:val="00A3576A"/>
    <w:rsid w:val="00A3576D"/>
    <w:rsid w:val="00A35E24"/>
    <w:rsid w:val="00A3690C"/>
    <w:rsid w:val="00A378E7"/>
    <w:rsid w:val="00A37C1E"/>
    <w:rsid w:val="00A4050F"/>
    <w:rsid w:val="00A40BB4"/>
    <w:rsid w:val="00A422C6"/>
    <w:rsid w:val="00A426A1"/>
    <w:rsid w:val="00A42EA7"/>
    <w:rsid w:val="00A43681"/>
    <w:rsid w:val="00A43D11"/>
    <w:rsid w:val="00A4461B"/>
    <w:rsid w:val="00A456D4"/>
    <w:rsid w:val="00A466BA"/>
    <w:rsid w:val="00A468D1"/>
    <w:rsid w:val="00A46E54"/>
    <w:rsid w:val="00A473B8"/>
    <w:rsid w:val="00A475B9"/>
    <w:rsid w:val="00A478BD"/>
    <w:rsid w:val="00A5070C"/>
    <w:rsid w:val="00A51C62"/>
    <w:rsid w:val="00A51D90"/>
    <w:rsid w:val="00A520B2"/>
    <w:rsid w:val="00A52457"/>
    <w:rsid w:val="00A52631"/>
    <w:rsid w:val="00A53C92"/>
    <w:rsid w:val="00A54713"/>
    <w:rsid w:val="00A56CA1"/>
    <w:rsid w:val="00A57761"/>
    <w:rsid w:val="00A60082"/>
    <w:rsid w:val="00A60DFA"/>
    <w:rsid w:val="00A6219E"/>
    <w:rsid w:val="00A6298F"/>
    <w:rsid w:val="00A63308"/>
    <w:rsid w:val="00A63963"/>
    <w:rsid w:val="00A6397C"/>
    <w:rsid w:val="00A63B74"/>
    <w:rsid w:val="00A63DA8"/>
    <w:rsid w:val="00A63F00"/>
    <w:rsid w:val="00A64A19"/>
    <w:rsid w:val="00A64A87"/>
    <w:rsid w:val="00A65335"/>
    <w:rsid w:val="00A665E4"/>
    <w:rsid w:val="00A66CE8"/>
    <w:rsid w:val="00A66FB9"/>
    <w:rsid w:val="00A70BBA"/>
    <w:rsid w:val="00A720CB"/>
    <w:rsid w:val="00A721A3"/>
    <w:rsid w:val="00A7271B"/>
    <w:rsid w:val="00A72EEC"/>
    <w:rsid w:val="00A739C8"/>
    <w:rsid w:val="00A74FE8"/>
    <w:rsid w:val="00A753DB"/>
    <w:rsid w:val="00A75A65"/>
    <w:rsid w:val="00A7666D"/>
    <w:rsid w:val="00A76813"/>
    <w:rsid w:val="00A76FA4"/>
    <w:rsid w:val="00A7708A"/>
    <w:rsid w:val="00A804E7"/>
    <w:rsid w:val="00A808FF"/>
    <w:rsid w:val="00A80C8F"/>
    <w:rsid w:val="00A811F0"/>
    <w:rsid w:val="00A81AC8"/>
    <w:rsid w:val="00A81DEF"/>
    <w:rsid w:val="00A82DC9"/>
    <w:rsid w:val="00A83A4F"/>
    <w:rsid w:val="00A83E16"/>
    <w:rsid w:val="00A84451"/>
    <w:rsid w:val="00A845A8"/>
    <w:rsid w:val="00A845CC"/>
    <w:rsid w:val="00A84E43"/>
    <w:rsid w:val="00A85DD5"/>
    <w:rsid w:val="00A86206"/>
    <w:rsid w:val="00A86423"/>
    <w:rsid w:val="00A86D6D"/>
    <w:rsid w:val="00A87308"/>
    <w:rsid w:val="00A87B17"/>
    <w:rsid w:val="00A87B9C"/>
    <w:rsid w:val="00A87C75"/>
    <w:rsid w:val="00A90D93"/>
    <w:rsid w:val="00A91003"/>
    <w:rsid w:val="00A9200D"/>
    <w:rsid w:val="00A9218B"/>
    <w:rsid w:val="00A92A09"/>
    <w:rsid w:val="00A9300B"/>
    <w:rsid w:val="00A934AA"/>
    <w:rsid w:val="00A93C04"/>
    <w:rsid w:val="00A93D38"/>
    <w:rsid w:val="00A9485A"/>
    <w:rsid w:val="00A94A38"/>
    <w:rsid w:val="00A9573B"/>
    <w:rsid w:val="00A96264"/>
    <w:rsid w:val="00A96574"/>
    <w:rsid w:val="00A96C13"/>
    <w:rsid w:val="00A96E1F"/>
    <w:rsid w:val="00A97707"/>
    <w:rsid w:val="00AA11CE"/>
    <w:rsid w:val="00AA1458"/>
    <w:rsid w:val="00AA184D"/>
    <w:rsid w:val="00AA27DB"/>
    <w:rsid w:val="00AA2981"/>
    <w:rsid w:val="00AA499C"/>
    <w:rsid w:val="00AA4AD1"/>
    <w:rsid w:val="00AA69AF"/>
    <w:rsid w:val="00AA717F"/>
    <w:rsid w:val="00AA782E"/>
    <w:rsid w:val="00AA795A"/>
    <w:rsid w:val="00AA79D5"/>
    <w:rsid w:val="00AB0929"/>
    <w:rsid w:val="00AB0AB1"/>
    <w:rsid w:val="00AB1F24"/>
    <w:rsid w:val="00AB2361"/>
    <w:rsid w:val="00AB25DA"/>
    <w:rsid w:val="00AB43B6"/>
    <w:rsid w:val="00AB441C"/>
    <w:rsid w:val="00AB54DE"/>
    <w:rsid w:val="00AB5547"/>
    <w:rsid w:val="00AB55BA"/>
    <w:rsid w:val="00AB5F36"/>
    <w:rsid w:val="00AB6388"/>
    <w:rsid w:val="00AB6407"/>
    <w:rsid w:val="00AB668F"/>
    <w:rsid w:val="00AB68AB"/>
    <w:rsid w:val="00AB6B67"/>
    <w:rsid w:val="00AB6EA8"/>
    <w:rsid w:val="00AC0BDA"/>
    <w:rsid w:val="00AC0DB2"/>
    <w:rsid w:val="00AC10A1"/>
    <w:rsid w:val="00AC13DF"/>
    <w:rsid w:val="00AC194B"/>
    <w:rsid w:val="00AC256C"/>
    <w:rsid w:val="00AC33E3"/>
    <w:rsid w:val="00AC38A8"/>
    <w:rsid w:val="00AC4E3D"/>
    <w:rsid w:val="00AC51C6"/>
    <w:rsid w:val="00AC5D9F"/>
    <w:rsid w:val="00AC724F"/>
    <w:rsid w:val="00AC73C3"/>
    <w:rsid w:val="00AC77DD"/>
    <w:rsid w:val="00AC7955"/>
    <w:rsid w:val="00AC79B4"/>
    <w:rsid w:val="00AD1657"/>
    <w:rsid w:val="00AD28FB"/>
    <w:rsid w:val="00AD3677"/>
    <w:rsid w:val="00AD45B7"/>
    <w:rsid w:val="00AD485A"/>
    <w:rsid w:val="00AD570A"/>
    <w:rsid w:val="00AD5D20"/>
    <w:rsid w:val="00AD5E80"/>
    <w:rsid w:val="00AD6447"/>
    <w:rsid w:val="00AD654A"/>
    <w:rsid w:val="00AD68ED"/>
    <w:rsid w:val="00AD6BB4"/>
    <w:rsid w:val="00AD783E"/>
    <w:rsid w:val="00AD7CC6"/>
    <w:rsid w:val="00AE090B"/>
    <w:rsid w:val="00AE1150"/>
    <w:rsid w:val="00AE20B2"/>
    <w:rsid w:val="00AE234A"/>
    <w:rsid w:val="00AE27A6"/>
    <w:rsid w:val="00AE2CC9"/>
    <w:rsid w:val="00AE2FF7"/>
    <w:rsid w:val="00AE4DCB"/>
    <w:rsid w:val="00AE4EA8"/>
    <w:rsid w:val="00AE6A20"/>
    <w:rsid w:val="00AE6C7F"/>
    <w:rsid w:val="00AE6ED4"/>
    <w:rsid w:val="00AF03E2"/>
    <w:rsid w:val="00AF12CB"/>
    <w:rsid w:val="00AF1526"/>
    <w:rsid w:val="00AF17EC"/>
    <w:rsid w:val="00AF2ABD"/>
    <w:rsid w:val="00AF2C39"/>
    <w:rsid w:val="00AF2C66"/>
    <w:rsid w:val="00AF2D66"/>
    <w:rsid w:val="00AF3D46"/>
    <w:rsid w:val="00AF4859"/>
    <w:rsid w:val="00AF4BD6"/>
    <w:rsid w:val="00AF4DAE"/>
    <w:rsid w:val="00AF5E94"/>
    <w:rsid w:val="00AF624C"/>
    <w:rsid w:val="00AF640A"/>
    <w:rsid w:val="00AF640C"/>
    <w:rsid w:val="00AF7A27"/>
    <w:rsid w:val="00AF7C64"/>
    <w:rsid w:val="00B00526"/>
    <w:rsid w:val="00B00E66"/>
    <w:rsid w:val="00B01866"/>
    <w:rsid w:val="00B01CD0"/>
    <w:rsid w:val="00B020BD"/>
    <w:rsid w:val="00B0228C"/>
    <w:rsid w:val="00B026AC"/>
    <w:rsid w:val="00B0354F"/>
    <w:rsid w:val="00B03627"/>
    <w:rsid w:val="00B041E4"/>
    <w:rsid w:val="00B04542"/>
    <w:rsid w:val="00B0476A"/>
    <w:rsid w:val="00B049B4"/>
    <w:rsid w:val="00B05BD1"/>
    <w:rsid w:val="00B07995"/>
    <w:rsid w:val="00B07BA8"/>
    <w:rsid w:val="00B104D0"/>
    <w:rsid w:val="00B10796"/>
    <w:rsid w:val="00B10976"/>
    <w:rsid w:val="00B11998"/>
    <w:rsid w:val="00B12125"/>
    <w:rsid w:val="00B136AE"/>
    <w:rsid w:val="00B13730"/>
    <w:rsid w:val="00B13C3F"/>
    <w:rsid w:val="00B1472B"/>
    <w:rsid w:val="00B148FF"/>
    <w:rsid w:val="00B1499D"/>
    <w:rsid w:val="00B14B97"/>
    <w:rsid w:val="00B15513"/>
    <w:rsid w:val="00B1558C"/>
    <w:rsid w:val="00B15E59"/>
    <w:rsid w:val="00B15F58"/>
    <w:rsid w:val="00B165D6"/>
    <w:rsid w:val="00B175F5"/>
    <w:rsid w:val="00B17CD0"/>
    <w:rsid w:val="00B17E51"/>
    <w:rsid w:val="00B206E0"/>
    <w:rsid w:val="00B21066"/>
    <w:rsid w:val="00B214E6"/>
    <w:rsid w:val="00B22759"/>
    <w:rsid w:val="00B2320E"/>
    <w:rsid w:val="00B24E6D"/>
    <w:rsid w:val="00B25104"/>
    <w:rsid w:val="00B252D7"/>
    <w:rsid w:val="00B26366"/>
    <w:rsid w:val="00B26AF1"/>
    <w:rsid w:val="00B26CEC"/>
    <w:rsid w:val="00B272CA"/>
    <w:rsid w:val="00B30D1B"/>
    <w:rsid w:val="00B31A5B"/>
    <w:rsid w:val="00B31AE0"/>
    <w:rsid w:val="00B32367"/>
    <w:rsid w:val="00B3283E"/>
    <w:rsid w:val="00B32A6D"/>
    <w:rsid w:val="00B32D24"/>
    <w:rsid w:val="00B3324D"/>
    <w:rsid w:val="00B34151"/>
    <w:rsid w:val="00B34FA0"/>
    <w:rsid w:val="00B35096"/>
    <w:rsid w:val="00B35936"/>
    <w:rsid w:val="00B3595E"/>
    <w:rsid w:val="00B35ABE"/>
    <w:rsid w:val="00B35CC3"/>
    <w:rsid w:val="00B372B3"/>
    <w:rsid w:val="00B37623"/>
    <w:rsid w:val="00B37CDF"/>
    <w:rsid w:val="00B37DCC"/>
    <w:rsid w:val="00B37FAD"/>
    <w:rsid w:val="00B41565"/>
    <w:rsid w:val="00B41948"/>
    <w:rsid w:val="00B42A54"/>
    <w:rsid w:val="00B42B99"/>
    <w:rsid w:val="00B43BE1"/>
    <w:rsid w:val="00B43FF2"/>
    <w:rsid w:val="00B4423D"/>
    <w:rsid w:val="00B45377"/>
    <w:rsid w:val="00B45A52"/>
    <w:rsid w:val="00B46D7A"/>
    <w:rsid w:val="00B47642"/>
    <w:rsid w:val="00B47B76"/>
    <w:rsid w:val="00B50DAA"/>
    <w:rsid w:val="00B51834"/>
    <w:rsid w:val="00B52DB4"/>
    <w:rsid w:val="00B53094"/>
    <w:rsid w:val="00B5345D"/>
    <w:rsid w:val="00B53E91"/>
    <w:rsid w:val="00B54DC8"/>
    <w:rsid w:val="00B5589D"/>
    <w:rsid w:val="00B55C16"/>
    <w:rsid w:val="00B55E5E"/>
    <w:rsid w:val="00B5642B"/>
    <w:rsid w:val="00B60FCE"/>
    <w:rsid w:val="00B613C3"/>
    <w:rsid w:val="00B614DA"/>
    <w:rsid w:val="00B6260F"/>
    <w:rsid w:val="00B62A4E"/>
    <w:rsid w:val="00B64465"/>
    <w:rsid w:val="00B650CF"/>
    <w:rsid w:val="00B664B2"/>
    <w:rsid w:val="00B666C5"/>
    <w:rsid w:val="00B66B69"/>
    <w:rsid w:val="00B66BF8"/>
    <w:rsid w:val="00B67031"/>
    <w:rsid w:val="00B673C4"/>
    <w:rsid w:val="00B67B8C"/>
    <w:rsid w:val="00B703C5"/>
    <w:rsid w:val="00B70721"/>
    <w:rsid w:val="00B71DD8"/>
    <w:rsid w:val="00B71F41"/>
    <w:rsid w:val="00B726E9"/>
    <w:rsid w:val="00B74D73"/>
    <w:rsid w:val="00B74EF6"/>
    <w:rsid w:val="00B75113"/>
    <w:rsid w:val="00B753E1"/>
    <w:rsid w:val="00B7576E"/>
    <w:rsid w:val="00B758A7"/>
    <w:rsid w:val="00B76463"/>
    <w:rsid w:val="00B76B9C"/>
    <w:rsid w:val="00B76FF9"/>
    <w:rsid w:val="00B7770C"/>
    <w:rsid w:val="00B8049A"/>
    <w:rsid w:val="00B8153E"/>
    <w:rsid w:val="00B815A1"/>
    <w:rsid w:val="00B81D14"/>
    <w:rsid w:val="00B81F8D"/>
    <w:rsid w:val="00B81F9F"/>
    <w:rsid w:val="00B82597"/>
    <w:rsid w:val="00B82708"/>
    <w:rsid w:val="00B830CC"/>
    <w:rsid w:val="00B835DB"/>
    <w:rsid w:val="00B83895"/>
    <w:rsid w:val="00B83927"/>
    <w:rsid w:val="00B83CC7"/>
    <w:rsid w:val="00B83D5A"/>
    <w:rsid w:val="00B85FCA"/>
    <w:rsid w:val="00B86391"/>
    <w:rsid w:val="00B90100"/>
    <w:rsid w:val="00B903A7"/>
    <w:rsid w:val="00B90599"/>
    <w:rsid w:val="00B90F0E"/>
    <w:rsid w:val="00B914A7"/>
    <w:rsid w:val="00B91950"/>
    <w:rsid w:val="00B92BDC"/>
    <w:rsid w:val="00B9348B"/>
    <w:rsid w:val="00B93F55"/>
    <w:rsid w:val="00B94B09"/>
    <w:rsid w:val="00B94BB1"/>
    <w:rsid w:val="00B9513A"/>
    <w:rsid w:val="00B951EA"/>
    <w:rsid w:val="00B955CC"/>
    <w:rsid w:val="00B958C8"/>
    <w:rsid w:val="00B96A95"/>
    <w:rsid w:val="00BA0111"/>
    <w:rsid w:val="00BA04F7"/>
    <w:rsid w:val="00BA055F"/>
    <w:rsid w:val="00BA0838"/>
    <w:rsid w:val="00BA0F55"/>
    <w:rsid w:val="00BA1913"/>
    <w:rsid w:val="00BA3A3A"/>
    <w:rsid w:val="00BA3A56"/>
    <w:rsid w:val="00BA545F"/>
    <w:rsid w:val="00BA5C8B"/>
    <w:rsid w:val="00BA5DB4"/>
    <w:rsid w:val="00BA6ECB"/>
    <w:rsid w:val="00BA7E70"/>
    <w:rsid w:val="00BA7F04"/>
    <w:rsid w:val="00BB02CB"/>
    <w:rsid w:val="00BB0B99"/>
    <w:rsid w:val="00BB0EE6"/>
    <w:rsid w:val="00BB145E"/>
    <w:rsid w:val="00BB16AB"/>
    <w:rsid w:val="00BB175B"/>
    <w:rsid w:val="00BB175F"/>
    <w:rsid w:val="00BB2BEE"/>
    <w:rsid w:val="00BB2D7F"/>
    <w:rsid w:val="00BB3FB5"/>
    <w:rsid w:val="00BB46D4"/>
    <w:rsid w:val="00BB509A"/>
    <w:rsid w:val="00BB579E"/>
    <w:rsid w:val="00BB5C35"/>
    <w:rsid w:val="00BB60BD"/>
    <w:rsid w:val="00BB6294"/>
    <w:rsid w:val="00BB68E4"/>
    <w:rsid w:val="00BB759E"/>
    <w:rsid w:val="00BB7874"/>
    <w:rsid w:val="00BB7C11"/>
    <w:rsid w:val="00BC00D4"/>
    <w:rsid w:val="00BC01F0"/>
    <w:rsid w:val="00BC0DC4"/>
    <w:rsid w:val="00BC15B0"/>
    <w:rsid w:val="00BC183A"/>
    <w:rsid w:val="00BC1BE4"/>
    <w:rsid w:val="00BC1CE4"/>
    <w:rsid w:val="00BC23CF"/>
    <w:rsid w:val="00BC2BFE"/>
    <w:rsid w:val="00BC2D7E"/>
    <w:rsid w:val="00BC3658"/>
    <w:rsid w:val="00BC384E"/>
    <w:rsid w:val="00BC3C4B"/>
    <w:rsid w:val="00BC4303"/>
    <w:rsid w:val="00BC4554"/>
    <w:rsid w:val="00BC46D7"/>
    <w:rsid w:val="00BC5126"/>
    <w:rsid w:val="00BC526C"/>
    <w:rsid w:val="00BC5A20"/>
    <w:rsid w:val="00BC62E0"/>
    <w:rsid w:val="00BC7D6C"/>
    <w:rsid w:val="00BC7F15"/>
    <w:rsid w:val="00BD0107"/>
    <w:rsid w:val="00BD1ACA"/>
    <w:rsid w:val="00BD1B68"/>
    <w:rsid w:val="00BD2C93"/>
    <w:rsid w:val="00BD2CE7"/>
    <w:rsid w:val="00BD2D75"/>
    <w:rsid w:val="00BD344B"/>
    <w:rsid w:val="00BD3F09"/>
    <w:rsid w:val="00BD40F1"/>
    <w:rsid w:val="00BD418F"/>
    <w:rsid w:val="00BD44C1"/>
    <w:rsid w:val="00BD45BB"/>
    <w:rsid w:val="00BD46BE"/>
    <w:rsid w:val="00BD49E6"/>
    <w:rsid w:val="00BD4D67"/>
    <w:rsid w:val="00BD4EBE"/>
    <w:rsid w:val="00BD54C8"/>
    <w:rsid w:val="00BD61BB"/>
    <w:rsid w:val="00BD7A69"/>
    <w:rsid w:val="00BE0230"/>
    <w:rsid w:val="00BE09C1"/>
    <w:rsid w:val="00BE0DEA"/>
    <w:rsid w:val="00BE1143"/>
    <w:rsid w:val="00BE17A6"/>
    <w:rsid w:val="00BE22F0"/>
    <w:rsid w:val="00BE249C"/>
    <w:rsid w:val="00BE2A3D"/>
    <w:rsid w:val="00BE32FD"/>
    <w:rsid w:val="00BE37EF"/>
    <w:rsid w:val="00BE3ECF"/>
    <w:rsid w:val="00BE5B93"/>
    <w:rsid w:val="00BE5DA7"/>
    <w:rsid w:val="00BE5ED4"/>
    <w:rsid w:val="00BE6A60"/>
    <w:rsid w:val="00BE6CF9"/>
    <w:rsid w:val="00BE6F8D"/>
    <w:rsid w:val="00BE7AAA"/>
    <w:rsid w:val="00BF052D"/>
    <w:rsid w:val="00BF190B"/>
    <w:rsid w:val="00BF1A77"/>
    <w:rsid w:val="00BF27F0"/>
    <w:rsid w:val="00BF2A73"/>
    <w:rsid w:val="00BF2BFD"/>
    <w:rsid w:val="00BF2EFF"/>
    <w:rsid w:val="00BF3C9E"/>
    <w:rsid w:val="00BF4058"/>
    <w:rsid w:val="00BF40DD"/>
    <w:rsid w:val="00BF4C6B"/>
    <w:rsid w:val="00BF56A2"/>
    <w:rsid w:val="00BF5899"/>
    <w:rsid w:val="00BF5A16"/>
    <w:rsid w:val="00BF5C3B"/>
    <w:rsid w:val="00BF6164"/>
    <w:rsid w:val="00BF6454"/>
    <w:rsid w:val="00BF6790"/>
    <w:rsid w:val="00C00167"/>
    <w:rsid w:val="00C007A2"/>
    <w:rsid w:val="00C00F58"/>
    <w:rsid w:val="00C01674"/>
    <w:rsid w:val="00C01685"/>
    <w:rsid w:val="00C0183B"/>
    <w:rsid w:val="00C01974"/>
    <w:rsid w:val="00C01CBA"/>
    <w:rsid w:val="00C01E63"/>
    <w:rsid w:val="00C046DF"/>
    <w:rsid w:val="00C04806"/>
    <w:rsid w:val="00C04845"/>
    <w:rsid w:val="00C04B69"/>
    <w:rsid w:val="00C04E35"/>
    <w:rsid w:val="00C04EAC"/>
    <w:rsid w:val="00C050AF"/>
    <w:rsid w:val="00C057A7"/>
    <w:rsid w:val="00C05FCC"/>
    <w:rsid w:val="00C06E85"/>
    <w:rsid w:val="00C07666"/>
    <w:rsid w:val="00C07D61"/>
    <w:rsid w:val="00C10AE7"/>
    <w:rsid w:val="00C10EA8"/>
    <w:rsid w:val="00C11D0B"/>
    <w:rsid w:val="00C11D5F"/>
    <w:rsid w:val="00C12114"/>
    <w:rsid w:val="00C12A5E"/>
    <w:rsid w:val="00C14484"/>
    <w:rsid w:val="00C1462A"/>
    <w:rsid w:val="00C15435"/>
    <w:rsid w:val="00C15F80"/>
    <w:rsid w:val="00C164D4"/>
    <w:rsid w:val="00C16A5F"/>
    <w:rsid w:val="00C16BCC"/>
    <w:rsid w:val="00C16E68"/>
    <w:rsid w:val="00C171A7"/>
    <w:rsid w:val="00C1746E"/>
    <w:rsid w:val="00C17774"/>
    <w:rsid w:val="00C20200"/>
    <w:rsid w:val="00C202A9"/>
    <w:rsid w:val="00C202F4"/>
    <w:rsid w:val="00C205D6"/>
    <w:rsid w:val="00C20746"/>
    <w:rsid w:val="00C2079E"/>
    <w:rsid w:val="00C20B97"/>
    <w:rsid w:val="00C214E0"/>
    <w:rsid w:val="00C21746"/>
    <w:rsid w:val="00C21AC1"/>
    <w:rsid w:val="00C21D28"/>
    <w:rsid w:val="00C225A6"/>
    <w:rsid w:val="00C23262"/>
    <w:rsid w:val="00C242A6"/>
    <w:rsid w:val="00C248BD"/>
    <w:rsid w:val="00C24E1C"/>
    <w:rsid w:val="00C250FF"/>
    <w:rsid w:val="00C258F6"/>
    <w:rsid w:val="00C259D3"/>
    <w:rsid w:val="00C26CB6"/>
    <w:rsid w:val="00C2789F"/>
    <w:rsid w:val="00C27C7A"/>
    <w:rsid w:val="00C27F24"/>
    <w:rsid w:val="00C30DE0"/>
    <w:rsid w:val="00C30EF6"/>
    <w:rsid w:val="00C31800"/>
    <w:rsid w:val="00C32F3F"/>
    <w:rsid w:val="00C33B85"/>
    <w:rsid w:val="00C33CEE"/>
    <w:rsid w:val="00C34430"/>
    <w:rsid w:val="00C36F94"/>
    <w:rsid w:val="00C37092"/>
    <w:rsid w:val="00C373B2"/>
    <w:rsid w:val="00C37E45"/>
    <w:rsid w:val="00C37FB8"/>
    <w:rsid w:val="00C401D2"/>
    <w:rsid w:val="00C408C1"/>
    <w:rsid w:val="00C410F4"/>
    <w:rsid w:val="00C42094"/>
    <w:rsid w:val="00C42E3A"/>
    <w:rsid w:val="00C44061"/>
    <w:rsid w:val="00C44CF7"/>
    <w:rsid w:val="00C44F8B"/>
    <w:rsid w:val="00C45018"/>
    <w:rsid w:val="00C4542A"/>
    <w:rsid w:val="00C4559E"/>
    <w:rsid w:val="00C457C2"/>
    <w:rsid w:val="00C460EB"/>
    <w:rsid w:val="00C4649B"/>
    <w:rsid w:val="00C465AB"/>
    <w:rsid w:val="00C4663E"/>
    <w:rsid w:val="00C46CF0"/>
    <w:rsid w:val="00C46E8D"/>
    <w:rsid w:val="00C474CF"/>
    <w:rsid w:val="00C477FC"/>
    <w:rsid w:val="00C478CD"/>
    <w:rsid w:val="00C5029B"/>
    <w:rsid w:val="00C50485"/>
    <w:rsid w:val="00C529F4"/>
    <w:rsid w:val="00C53700"/>
    <w:rsid w:val="00C54445"/>
    <w:rsid w:val="00C554CE"/>
    <w:rsid w:val="00C55B58"/>
    <w:rsid w:val="00C57497"/>
    <w:rsid w:val="00C57621"/>
    <w:rsid w:val="00C57C46"/>
    <w:rsid w:val="00C603FD"/>
    <w:rsid w:val="00C60417"/>
    <w:rsid w:val="00C60A12"/>
    <w:rsid w:val="00C6132E"/>
    <w:rsid w:val="00C613D3"/>
    <w:rsid w:val="00C614A3"/>
    <w:rsid w:val="00C6204F"/>
    <w:rsid w:val="00C62078"/>
    <w:rsid w:val="00C62BAC"/>
    <w:rsid w:val="00C62F88"/>
    <w:rsid w:val="00C630DC"/>
    <w:rsid w:val="00C642D3"/>
    <w:rsid w:val="00C64484"/>
    <w:rsid w:val="00C64887"/>
    <w:rsid w:val="00C64BE4"/>
    <w:rsid w:val="00C65445"/>
    <w:rsid w:val="00C65C51"/>
    <w:rsid w:val="00C66187"/>
    <w:rsid w:val="00C67585"/>
    <w:rsid w:val="00C677AA"/>
    <w:rsid w:val="00C67998"/>
    <w:rsid w:val="00C70012"/>
    <w:rsid w:val="00C70B7D"/>
    <w:rsid w:val="00C71345"/>
    <w:rsid w:val="00C7134F"/>
    <w:rsid w:val="00C71857"/>
    <w:rsid w:val="00C71F33"/>
    <w:rsid w:val="00C7338C"/>
    <w:rsid w:val="00C7398D"/>
    <w:rsid w:val="00C739CD"/>
    <w:rsid w:val="00C73CAF"/>
    <w:rsid w:val="00C74042"/>
    <w:rsid w:val="00C74EEA"/>
    <w:rsid w:val="00C7537B"/>
    <w:rsid w:val="00C75AC1"/>
    <w:rsid w:val="00C768CF"/>
    <w:rsid w:val="00C7748D"/>
    <w:rsid w:val="00C774B9"/>
    <w:rsid w:val="00C80373"/>
    <w:rsid w:val="00C80A41"/>
    <w:rsid w:val="00C818DC"/>
    <w:rsid w:val="00C82D0A"/>
    <w:rsid w:val="00C830B6"/>
    <w:rsid w:val="00C831BB"/>
    <w:rsid w:val="00C83ABE"/>
    <w:rsid w:val="00C8421D"/>
    <w:rsid w:val="00C84BC8"/>
    <w:rsid w:val="00C84C07"/>
    <w:rsid w:val="00C851B5"/>
    <w:rsid w:val="00C85A8F"/>
    <w:rsid w:val="00C85E82"/>
    <w:rsid w:val="00C85ED7"/>
    <w:rsid w:val="00C8646A"/>
    <w:rsid w:val="00C87984"/>
    <w:rsid w:val="00C87F9A"/>
    <w:rsid w:val="00C90082"/>
    <w:rsid w:val="00C9059A"/>
    <w:rsid w:val="00C91AA9"/>
    <w:rsid w:val="00C91C29"/>
    <w:rsid w:val="00C933B7"/>
    <w:rsid w:val="00C93B6F"/>
    <w:rsid w:val="00C946C2"/>
    <w:rsid w:val="00C94CDD"/>
    <w:rsid w:val="00C94FAA"/>
    <w:rsid w:val="00C952E2"/>
    <w:rsid w:val="00C9546E"/>
    <w:rsid w:val="00C956D1"/>
    <w:rsid w:val="00C95970"/>
    <w:rsid w:val="00C95C08"/>
    <w:rsid w:val="00C95C3E"/>
    <w:rsid w:val="00C95EDF"/>
    <w:rsid w:val="00C96E4F"/>
    <w:rsid w:val="00C96FDE"/>
    <w:rsid w:val="00C97A60"/>
    <w:rsid w:val="00CA0684"/>
    <w:rsid w:val="00CA1240"/>
    <w:rsid w:val="00CA1B58"/>
    <w:rsid w:val="00CA2C67"/>
    <w:rsid w:val="00CA38BC"/>
    <w:rsid w:val="00CA43CA"/>
    <w:rsid w:val="00CA47D7"/>
    <w:rsid w:val="00CA5346"/>
    <w:rsid w:val="00CA5775"/>
    <w:rsid w:val="00CA5AD9"/>
    <w:rsid w:val="00CA5FB8"/>
    <w:rsid w:val="00CA64EE"/>
    <w:rsid w:val="00CA6B95"/>
    <w:rsid w:val="00CB2901"/>
    <w:rsid w:val="00CB2D7F"/>
    <w:rsid w:val="00CB3749"/>
    <w:rsid w:val="00CB38FB"/>
    <w:rsid w:val="00CB3D6A"/>
    <w:rsid w:val="00CB3DDB"/>
    <w:rsid w:val="00CB4497"/>
    <w:rsid w:val="00CB488D"/>
    <w:rsid w:val="00CB48D5"/>
    <w:rsid w:val="00CB557B"/>
    <w:rsid w:val="00CB59D0"/>
    <w:rsid w:val="00CB5DA6"/>
    <w:rsid w:val="00CB65CF"/>
    <w:rsid w:val="00CB66A5"/>
    <w:rsid w:val="00CB6740"/>
    <w:rsid w:val="00CB67A1"/>
    <w:rsid w:val="00CB6DCD"/>
    <w:rsid w:val="00CC00FF"/>
    <w:rsid w:val="00CC04DF"/>
    <w:rsid w:val="00CC182B"/>
    <w:rsid w:val="00CC1F42"/>
    <w:rsid w:val="00CC23FA"/>
    <w:rsid w:val="00CC2462"/>
    <w:rsid w:val="00CC2D5C"/>
    <w:rsid w:val="00CC3350"/>
    <w:rsid w:val="00CC35EE"/>
    <w:rsid w:val="00CC4608"/>
    <w:rsid w:val="00CC4A03"/>
    <w:rsid w:val="00CC515B"/>
    <w:rsid w:val="00CC553E"/>
    <w:rsid w:val="00CC591C"/>
    <w:rsid w:val="00CC6176"/>
    <w:rsid w:val="00CC6386"/>
    <w:rsid w:val="00CC648F"/>
    <w:rsid w:val="00CC7768"/>
    <w:rsid w:val="00CC78FE"/>
    <w:rsid w:val="00CC7A1D"/>
    <w:rsid w:val="00CC7D6F"/>
    <w:rsid w:val="00CD0BD4"/>
    <w:rsid w:val="00CD1113"/>
    <w:rsid w:val="00CD13E1"/>
    <w:rsid w:val="00CD31C7"/>
    <w:rsid w:val="00CD347C"/>
    <w:rsid w:val="00CD4035"/>
    <w:rsid w:val="00CD4698"/>
    <w:rsid w:val="00CD4810"/>
    <w:rsid w:val="00CD51EE"/>
    <w:rsid w:val="00CD5303"/>
    <w:rsid w:val="00CD53D2"/>
    <w:rsid w:val="00CD5B8B"/>
    <w:rsid w:val="00CD74B0"/>
    <w:rsid w:val="00CE0838"/>
    <w:rsid w:val="00CE1E00"/>
    <w:rsid w:val="00CE1FBE"/>
    <w:rsid w:val="00CE20A4"/>
    <w:rsid w:val="00CE334E"/>
    <w:rsid w:val="00CE34DF"/>
    <w:rsid w:val="00CE390D"/>
    <w:rsid w:val="00CE3998"/>
    <w:rsid w:val="00CE3C1F"/>
    <w:rsid w:val="00CE446A"/>
    <w:rsid w:val="00CE4690"/>
    <w:rsid w:val="00CE5286"/>
    <w:rsid w:val="00CE56B3"/>
    <w:rsid w:val="00CE68D1"/>
    <w:rsid w:val="00CE7A0E"/>
    <w:rsid w:val="00CF02BE"/>
    <w:rsid w:val="00CF2F3A"/>
    <w:rsid w:val="00CF34F1"/>
    <w:rsid w:val="00CF3BD7"/>
    <w:rsid w:val="00CF3CC5"/>
    <w:rsid w:val="00CF4954"/>
    <w:rsid w:val="00CF4DE4"/>
    <w:rsid w:val="00CF5BC5"/>
    <w:rsid w:val="00CF60DB"/>
    <w:rsid w:val="00CF6AB3"/>
    <w:rsid w:val="00CF6F7C"/>
    <w:rsid w:val="00CF7238"/>
    <w:rsid w:val="00CF7B74"/>
    <w:rsid w:val="00D0062D"/>
    <w:rsid w:val="00D00630"/>
    <w:rsid w:val="00D00F5D"/>
    <w:rsid w:val="00D014C1"/>
    <w:rsid w:val="00D019C4"/>
    <w:rsid w:val="00D01A6B"/>
    <w:rsid w:val="00D01BFD"/>
    <w:rsid w:val="00D0221C"/>
    <w:rsid w:val="00D02CF5"/>
    <w:rsid w:val="00D03176"/>
    <w:rsid w:val="00D03EFD"/>
    <w:rsid w:val="00D057D2"/>
    <w:rsid w:val="00D0638A"/>
    <w:rsid w:val="00D06EAC"/>
    <w:rsid w:val="00D0703E"/>
    <w:rsid w:val="00D071C9"/>
    <w:rsid w:val="00D07925"/>
    <w:rsid w:val="00D07ED4"/>
    <w:rsid w:val="00D1045C"/>
    <w:rsid w:val="00D10A61"/>
    <w:rsid w:val="00D116B3"/>
    <w:rsid w:val="00D1187A"/>
    <w:rsid w:val="00D11A8F"/>
    <w:rsid w:val="00D12340"/>
    <w:rsid w:val="00D12D19"/>
    <w:rsid w:val="00D133DD"/>
    <w:rsid w:val="00D134E9"/>
    <w:rsid w:val="00D140D4"/>
    <w:rsid w:val="00D142C2"/>
    <w:rsid w:val="00D14476"/>
    <w:rsid w:val="00D14534"/>
    <w:rsid w:val="00D14581"/>
    <w:rsid w:val="00D148C9"/>
    <w:rsid w:val="00D14CA9"/>
    <w:rsid w:val="00D1590D"/>
    <w:rsid w:val="00D159E7"/>
    <w:rsid w:val="00D15D87"/>
    <w:rsid w:val="00D167B7"/>
    <w:rsid w:val="00D16BEA"/>
    <w:rsid w:val="00D16F8E"/>
    <w:rsid w:val="00D202E2"/>
    <w:rsid w:val="00D20573"/>
    <w:rsid w:val="00D20CC7"/>
    <w:rsid w:val="00D21149"/>
    <w:rsid w:val="00D21A7B"/>
    <w:rsid w:val="00D22AB5"/>
    <w:rsid w:val="00D233E7"/>
    <w:rsid w:val="00D244F9"/>
    <w:rsid w:val="00D24BB9"/>
    <w:rsid w:val="00D24DD7"/>
    <w:rsid w:val="00D24F79"/>
    <w:rsid w:val="00D25735"/>
    <w:rsid w:val="00D2708B"/>
    <w:rsid w:val="00D27FE0"/>
    <w:rsid w:val="00D31193"/>
    <w:rsid w:val="00D313A1"/>
    <w:rsid w:val="00D3211C"/>
    <w:rsid w:val="00D32362"/>
    <w:rsid w:val="00D33113"/>
    <w:rsid w:val="00D334E8"/>
    <w:rsid w:val="00D33926"/>
    <w:rsid w:val="00D3392D"/>
    <w:rsid w:val="00D33D82"/>
    <w:rsid w:val="00D33E82"/>
    <w:rsid w:val="00D341E5"/>
    <w:rsid w:val="00D35B38"/>
    <w:rsid w:val="00D35E8A"/>
    <w:rsid w:val="00D369AA"/>
    <w:rsid w:val="00D36B40"/>
    <w:rsid w:val="00D36B9D"/>
    <w:rsid w:val="00D373EC"/>
    <w:rsid w:val="00D37707"/>
    <w:rsid w:val="00D42035"/>
    <w:rsid w:val="00D42BB8"/>
    <w:rsid w:val="00D4358A"/>
    <w:rsid w:val="00D4368A"/>
    <w:rsid w:val="00D43B14"/>
    <w:rsid w:val="00D44C04"/>
    <w:rsid w:val="00D44F66"/>
    <w:rsid w:val="00D44F81"/>
    <w:rsid w:val="00D452E5"/>
    <w:rsid w:val="00D4599F"/>
    <w:rsid w:val="00D45C0B"/>
    <w:rsid w:val="00D45CEA"/>
    <w:rsid w:val="00D46082"/>
    <w:rsid w:val="00D47092"/>
    <w:rsid w:val="00D471B3"/>
    <w:rsid w:val="00D47EDC"/>
    <w:rsid w:val="00D47F2C"/>
    <w:rsid w:val="00D5041C"/>
    <w:rsid w:val="00D5058B"/>
    <w:rsid w:val="00D50ACD"/>
    <w:rsid w:val="00D51381"/>
    <w:rsid w:val="00D5191C"/>
    <w:rsid w:val="00D53470"/>
    <w:rsid w:val="00D54014"/>
    <w:rsid w:val="00D54321"/>
    <w:rsid w:val="00D546FF"/>
    <w:rsid w:val="00D54AF2"/>
    <w:rsid w:val="00D55440"/>
    <w:rsid w:val="00D558FE"/>
    <w:rsid w:val="00D55ADA"/>
    <w:rsid w:val="00D55BDD"/>
    <w:rsid w:val="00D566D1"/>
    <w:rsid w:val="00D5727C"/>
    <w:rsid w:val="00D608C0"/>
    <w:rsid w:val="00D60936"/>
    <w:rsid w:val="00D61899"/>
    <w:rsid w:val="00D61B89"/>
    <w:rsid w:val="00D62529"/>
    <w:rsid w:val="00D6273E"/>
    <w:rsid w:val="00D627CB"/>
    <w:rsid w:val="00D62C90"/>
    <w:rsid w:val="00D62CCB"/>
    <w:rsid w:val="00D630B0"/>
    <w:rsid w:val="00D63607"/>
    <w:rsid w:val="00D64160"/>
    <w:rsid w:val="00D644EE"/>
    <w:rsid w:val="00D64846"/>
    <w:rsid w:val="00D65232"/>
    <w:rsid w:val="00D658F6"/>
    <w:rsid w:val="00D65EEE"/>
    <w:rsid w:val="00D67B11"/>
    <w:rsid w:val="00D67D29"/>
    <w:rsid w:val="00D7061C"/>
    <w:rsid w:val="00D71491"/>
    <w:rsid w:val="00D71627"/>
    <w:rsid w:val="00D71DCC"/>
    <w:rsid w:val="00D73BB9"/>
    <w:rsid w:val="00D73E27"/>
    <w:rsid w:val="00D74AC1"/>
    <w:rsid w:val="00D750C0"/>
    <w:rsid w:val="00D753CF"/>
    <w:rsid w:val="00D7542E"/>
    <w:rsid w:val="00D75460"/>
    <w:rsid w:val="00D75571"/>
    <w:rsid w:val="00D75EC4"/>
    <w:rsid w:val="00D7627E"/>
    <w:rsid w:val="00D7651C"/>
    <w:rsid w:val="00D7654B"/>
    <w:rsid w:val="00D7698D"/>
    <w:rsid w:val="00D76BE6"/>
    <w:rsid w:val="00D76E2A"/>
    <w:rsid w:val="00D77C20"/>
    <w:rsid w:val="00D77F5D"/>
    <w:rsid w:val="00D80A63"/>
    <w:rsid w:val="00D80DDF"/>
    <w:rsid w:val="00D80E90"/>
    <w:rsid w:val="00D81BCD"/>
    <w:rsid w:val="00D81EC9"/>
    <w:rsid w:val="00D8213B"/>
    <w:rsid w:val="00D82355"/>
    <w:rsid w:val="00D825A0"/>
    <w:rsid w:val="00D82A49"/>
    <w:rsid w:val="00D82E1F"/>
    <w:rsid w:val="00D82F79"/>
    <w:rsid w:val="00D82FEF"/>
    <w:rsid w:val="00D83DD8"/>
    <w:rsid w:val="00D83FF8"/>
    <w:rsid w:val="00D845B9"/>
    <w:rsid w:val="00D850F7"/>
    <w:rsid w:val="00D8557E"/>
    <w:rsid w:val="00D857C4"/>
    <w:rsid w:val="00D85E21"/>
    <w:rsid w:val="00D86264"/>
    <w:rsid w:val="00D8682C"/>
    <w:rsid w:val="00D8683A"/>
    <w:rsid w:val="00D86AB9"/>
    <w:rsid w:val="00D86B45"/>
    <w:rsid w:val="00D8777B"/>
    <w:rsid w:val="00D87F9B"/>
    <w:rsid w:val="00D900B1"/>
    <w:rsid w:val="00D90794"/>
    <w:rsid w:val="00D91234"/>
    <w:rsid w:val="00D91E7F"/>
    <w:rsid w:val="00D91F28"/>
    <w:rsid w:val="00D93365"/>
    <w:rsid w:val="00D937F3"/>
    <w:rsid w:val="00D9390D"/>
    <w:rsid w:val="00D93D46"/>
    <w:rsid w:val="00D93D6E"/>
    <w:rsid w:val="00D94038"/>
    <w:rsid w:val="00D942D6"/>
    <w:rsid w:val="00D94B6C"/>
    <w:rsid w:val="00D95316"/>
    <w:rsid w:val="00D95A9E"/>
    <w:rsid w:val="00D96A17"/>
    <w:rsid w:val="00D96BC7"/>
    <w:rsid w:val="00D96C95"/>
    <w:rsid w:val="00D977CD"/>
    <w:rsid w:val="00DA0075"/>
    <w:rsid w:val="00DA0E91"/>
    <w:rsid w:val="00DA0EFB"/>
    <w:rsid w:val="00DA104A"/>
    <w:rsid w:val="00DA1D83"/>
    <w:rsid w:val="00DA266F"/>
    <w:rsid w:val="00DA35F3"/>
    <w:rsid w:val="00DA39A6"/>
    <w:rsid w:val="00DA483B"/>
    <w:rsid w:val="00DA4B43"/>
    <w:rsid w:val="00DA4BF7"/>
    <w:rsid w:val="00DA506A"/>
    <w:rsid w:val="00DA5526"/>
    <w:rsid w:val="00DA55BF"/>
    <w:rsid w:val="00DA58EB"/>
    <w:rsid w:val="00DA66E5"/>
    <w:rsid w:val="00DA69D1"/>
    <w:rsid w:val="00DA7111"/>
    <w:rsid w:val="00DA729C"/>
    <w:rsid w:val="00DA75D0"/>
    <w:rsid w:val="00DA7D35"/>
    <w:rsid w:val="00DB000E"/>
    <w:rsid w:val="00DB1423"/>
    <w:rsid w:val="00DB26CA"/>
    <w:rsid w:val="00DB298A"/>
    <w:rsid w:val="00DB2AA2"/>
    <w:rsid w:val="00DB3096"/>
    <w:rsid w:val="00DB46C6"/>
    <w:rsid w:val="00DB5FAA"/>
    <w:rsid w:val="00DB652B"/>
    <w:rsid w:val="00DB7420"/>
    <w:rsid w:val="00DC15CC"/>
    <w:rsid w:val="00DC1BAE"/>
    <w:rsid w:val="00DC1D88"/>
    <w:rsid w:val="00DC22D7"/>
    <w:rsid w:val="00DC3028"/>
    <w:rsid w:val="00DC307B"/>
    <w:rsid w:val="00DC31F5"/>
    <w:rsid w:val="00DC38ED"/>
    <w:rsid w:val="00DC4293"/>
    <w:rsid w:val="00DC448D"/>
    <w:rsid w:val="00DC496A"/>
    <w:rsid w:val="00DC4DF0"/>
    <w:rsid w:val="00DC527F"/>
    <w:rsid w:val="00DC5524"/>
    <w:rsid w:val="00DC5E0D"/>
    <w:rsid w:val="00DC644A"/>
    <w:rsid w:val="00DC64B7"/>
    <w:rsid w:val="00DC6783"/>
    <w:rsid w:val="00DC7A92"/>
    <w:rsid w:val="00DC7CE3"/>
    <w:rsid w:val="00DD0D3D"/>
    <w:rsid w:val="00DD160F"/>
    <w:rsid w:val="00DD17D5"/>
    <w:rsid w:val="00DD1B09"/>
    <w:rsid w:val="00DD21C5"/>
    <w:rsid w:val="00DD2A81"/>
    <w:rsid w:val="00DD2FA7"/>
    <w:rsid w:val="00DD3311"/>
    <w:rsid w:val="00DD38C3"/>
    <w:rsid w:val="00DD3B95"/>
    <w:rsid w:val="00DD3C1A"/>
    <w:rsid w:val="00DD47A1"/>
    <w:rsid w:val="00DD48BA"/>
    <w:rsid w:val="00DD5354"/>
    <w:rsid w:val="00DD583D"/>
    <w:rsid w:val="00DD5A17"/>
    <w:rsid w:val="00DD5CE5"/>
    <w:rsid w:val="00DD60B7"/>
    <w:rsid w:val="00DD6321"/>
    <w:rsid w:val="00DD75CF"/>
    <w:rsid w:val="00DD7624"/>
    <w:rsid w:val="00DD796F"/>
    <w:rsid w:val="00DD7E0D"/>
    <w:rsid w:val="00DE016E"/>
    <w:rsid w:val="00DE022D"/>
    <w:rsid w:val="00DE080A"/>
    <w:rsid w:val="00DE0B2C"/>
    <w:rsid w:val="00DE102C"/>
    <w:rsid w:val="00DE43F5"/>
    <w:rsid w:val="00DE4E33"/>
    <w:rsid w:val="00DE5613"/>
    <w:rsid w:val="00DE6A41"/>
    <w:rsid w:val="00DE7208"/>
    <w:rsid w:val="00DE7221"/>
    <w:rsid w:val="00DE7724"/>
    <w:rsid w:val="00DE7D99"/>
    <w:rsid w:val="00DF072E"/>
    <w:rsid w:val="00DF092D"/>
    <w:rsid w:val="00DF0F34"/>
    <w:rsid w:val="00DF0FC7"/>
    <w:rsid w:val="00DF1295"/>
    <w:rsid w:val="00DF1A92"/>
    <w:rsid w:val="00DF2129"/>
    <w:rsid w:val="00DF2804"/>
    <w:rsid w:val="00DF335D"/>
    <w:rsid w:val="00DF33EE"/>
    <w:rsid w:val="00DF38CF"/>
    <w:rsid w:val="00DF4319"/>
    <w:rsid w:val="00DF45F7"/>
    <w:rsid w:val="00DF4C2A"/>
    <w:rsid w:val="00DF5384"/>
    <w:rsid w:val="00DF615E"/>
    <w:rsid w:val="00DF6166"/>
    <w:rsid w:val="00DF6C5A"/>
    <w:rsid w:val="00DF79C1"/>
    <w:rsid w:val="00DF7E6A"/>
    <w:rsid w:val="00E01051"/>
    <w:rsid w:val="00E014B6"/>
    <w:rsid w:val="00E016C2"/>
    <w:rsid w:val="00E0180A"/>
    <w:rsid w:val="00E01A3E"/>
    <w:rsid w:val="00E027BD"/>
    <w:rsid w:val="00E0294A"/>
    <w:rsid w:val="00E02D98"/>
    <w:rsid w:val="00E02F53"/>
    <w:rsid w:val="00E03785"/>
    <w:rsid w:val="00E041D4"/>
    <w:rsid w:val="00E04B6A"/>
    <w:rsid w:val="00E04BDE"/>
    <w:rsid w:val="00E04D20"/>
    <w:rsid w:val="00E05547"/>
    <w:rsid w:val="00E06A77"/>
    <w:rsid w:val="00E07019"/>
    <w:rsid w:val="00E071E8"/>
    <w:rsid w:val="00E07C65"/>
    <w:rsid w:val="00E1004B"/>
    <w:rsid w:val="00E10485"/>
    <w:rsid w:val="00E106AA"/>
    <w:rsid w:val="00E11148"/>
    <w:rsid w:val="00E1152F"/>
    <w:rsid w:val="00E11B80"/>
    <w:rsid w:val="00E120DC"/>
    <w:rsid w:val="00E12DB4"/>
    <w:rsid w:val="00E139B5"/>
    <w:rsid w:val="00E1444A"/>
    <w:rsid w:val="00E14C8F"/>
    <w:rsid w:val="00E15179"/>
    <w:rsid w:val="00E151F3"/>
    <w:rsid w:val="00E15BBC"/>
    <w:rsid w:val="00E16EC8"/>
    <w:rsid w:val="00E176B9"/>
    <w:rsid w:val="00E17E63"/>
    <w:rsid w:val="00E20A36"/>
    <w:rsid w:val="00E20D83"/>
    <w:rsid w:val="00E21105"/>
    <w:rsid w:val="00E21CBC"/>
    <w:rsid w:val="00E21D50"/>
    <w:rsid w:val="00E225B6"/>
    <w:rsid w:val="00E22CD8"/>
    <w:rsid w:val="00E22E53"/>
    <w:rsid w:val="00E23D3F"/>
    <w:rsid w:val="00E2421D"/>
    <w:rsid w:val="00E24CF8"/>
    <w:rsid w:val="00E25EBE"/>
    <w:rsid w:val="00E267BA"/>
    <w:rsid w:val="00E273E4"/>
    <w:rsid w:val="00E27484"/>
    <w:rsid w:val="00E30B98"/>
    <w:rsid w:val="00E31694"/>
    <w:rsid w:val="00E3231A"/>
    <w:rsid w:val="00E32339"/>
    <w:rsid w:val="00E32603"/>
    <w:rsid w:val="00E32CE2"/>
    <w:rsid w:val="00E3338D"/>
    <w:rsid w:val="00E335A4"/>
    <w:rsid w:val="00E3396D"/>
    <w:rsid w:val="00E33DA0"/>
    <w:rsid w:val="00E33F9B"/>
    <w:rsid w:val="00E344D2"/>
    <w:rsid w:val="00E34B77"/>
    <w:rsid w:val="00E34DCC"/>
    <w:rsid w:val="00E356C7"/>
    <w:rsid w:val="00E35A2D"/>
    <w:rsid w:val="00E36ABA"/>
    <w:rsid w:val="00E371EC"/>
    <w:rsid w:val="00E37C1B"/>
    <w:rsid w:val="00E37C47"/>
    <w:rsid w:val="00E40B7F"/>
    <w:rsid w:val="00E410B4"/>
    <w:rsid w:val="00E41D13"/>
    <w:rsid w:val="00E41F36"/>
    <w:rsid w:val="00E41FA2"/>
    <w:rsid w:val="00E42819"/>
    <w:rsid w:val="00E428E3"/>
    <w:rsid w:val="00E42E98"/>
    <w:rsid w:val="00E42F6E"/>
    <w:rsid w:val="00E44220"/>
    <w:rsid w:val="00E44261"/>
    <w:rsid w:val="00E46544"/>
    <w:rsid w:val="00E46CF8"/>
    <w:rsid w:val="00E46DB3"/>
    <w:rsid w:val="00E47F9B"/>
    <w:rsid w:val="00E50E77"/>
    <w:rsid w:val="00E515B6"/>
    <w:rsid w:val="00E51788"/>
    <w:rsid w:val="00E5221F"/>
    <w:rsid w:val="00E5282B"/>
    <w:rsid w:val="00E52B7E"/>
    <w:rsid w:val="00E53409"/>
    <w:rsid w:val="00E536B7"/>
    <w:rsid w:val="00E53E02"/>
    <w:rsid w:val="00E540E3"/>
    <w:rsid w:val="00E540E5"/>
    <w:rsid w:val="00E54D55"/>
    <w:rsid w:val="00E55FEC"/>
    <w:rsid w:val="00E56333"/>
    <w:rsid w:val="00E56737"/>
    <w:rsid w:val="00E56FB2"/>
    <w:rsid w:val="00E57CAF"/>
    <w:rsid w:val="00E57E9A"/>
    <w:rsid w:val="00E602BF"/>
    <w:rsid w:val="00E61C7D"/>
    <w:rsid w:val="00E624D7"/>
    <w:rsid w:val="00E633BB"/>
    <w:rsid w:val="00E645C3"/>
    <w:rsid w:val="00E65A88"/>
    <w:rsid w:val="00E67E81"/>
    <w:rsid w:val="00E7066D"/>
    <w:rsid w:val="00E70E8C"/>
    <w:rsid w:val="00E712C1"/>
    <w:rsid w:val="00E719DE"/>
    <w:rsid w:val="00E71E08"/>
    <w:rsid w:val="00E721AA"/>
    <w:rsid w:val="00E723E9"/>
    <w:rsid w:val="00E726FE"/>
    <w:rsid w:val="00E72DD2"/>
    <w:rsid w:val="00E7379A"/>
    <w:rsid w:val="00E73AFB"/>
    <w:rsid w:val="00E74455"/>
    <w:rsid w:val="00E74992"/>
    <w:rsid w:val="00E75CCC"/>
    <w:rsid w:val="00E7603E"/>
    <w:rsid w:val="00E77470"/>
    <w:rsid w:val="00E778A6"/>
    <w:rsid w:val="00E77E9D"/>
    <w:rsid w:val="00E80316"/>
    <w:rsid w:val="00E82097"/>
    <w:rsid w:val="00E825EE"/>
    <w:rsid w:val="00E82E31"/>
    <w:rsid w:val="00E83C5C"/>
    <w:rsid w:val="00E83FD9"/>
    <w:rsid w:val="00E84BF8"/>
    <w:rsid w:val="00E859A7"/>
    <w:rsid w:val="00E85EAF"/>
    <w:rsid w:val="00E86920"/>
    <w:rsid w:val="00E86DB4"/>
    <w:rsid w:val="00E873EB"/>
    <w:rsid w:val="00E873FB"/>
    <w:rsid w:val="00E87430"/>
    <w:rsid w:val="00E87759"/>
    <w:rsid w:val="00E87E42"/>
    <w:rsid w:val="00E902CD"/>
    <w:rsid w:val="00E902E9"/>
    <w:rsid w:val="00E90853"/>
    <w:rsid w:val="00E91003"/>
    <w:rsid w:val="00E9159A"/>
    <w:rsid w:val="00E91BD4"/>
    <w:rsid w:val="00E927C9"/>
    <w:rsid w:val="00E92A07"/>
    <w:rsid w:val="00E92A92"/>
    <w:rsid w:val="00E92E44"/>
    <w:rsid w:val="00E92F83"/>
    <w:rsid w:val="00E945CB"/>
    <w:rsid w:val="00E94B9A"/>
    <w:rsid w:val="00E9630B"/>
    <w:rsid w:val="00E96AD9"/>
    <w:rsid w:val="00E9726A"/>
    <w:rsid w:val="00E97AA5"/>
    <w:rsid w:val="00EA063B"/>
    <w:rsid w:val="00EA0C73"/>
    <w:rsid w:val="00EA101C"/>
    <w:rsid w:val="00EA1368"/>
    <w:rsid w:val="00EA3339"/>
    <w:rsid w:val="00EA436B"/>
    <w:rsid w:val="00EA472A"/>
    <w:rsid w:val="00EA4E6D"/>
    <w:rsid w:val="00EA4F41"/>
    <w:rsid w:val="00EA691E"/>
    <w:rsid w:val="00EA697D"/>
    <w:rsid w:val="00EA7BAB"/>
    <w:rsid w:val="00EA7E00"/>
    <w:rsid w:val="00EA7E22"/>
    <w:rsid w:val="00EB0239"/>
    <w:rsid w:val="00EB09BC"/>
    <w:rsid w:val="00EB114A"/>
    <w:rsid w:val="00EB157E"/>
    <w:rsid w:val="00EB25D2"/>
    <w:rsid w:val="00EB41C8"/>
    <w:rsid w:val="00EB42C6"/>
    <w:rsid w:val="00EB5870"/>
    <w:rsid w:val="00EB5BEA"/>
    <w:rsid w:val="00EB67C2"/>
    <w:rsid w:val="00EB6A58"/>
    <w:rsid w:val="00EB6C88"/>
    <w:rsid w:val="00EB70B6"/>
    <w:rsid w:val="00EB71B1"/>
    <w:rsid w:val="00EB723B"/>
    <w:rsid w:val="00EB739B"/>
    <w:rsid w:val="00EB79E3"/>
    <w:rsid w:val="00EC1590"/>
    <w:rsid w:val="00EC15B8"/>
    <w:rsid w:val="00EC1A8B"/>
    <w:rsid w:val="00EC1BCF"/>
    <w:rsid w:val="00EC2058"/>
    <w:rsid w:val="00EC24F0"/>
    <w:rsid w:val="00EC3B1E"/>
    <w:rsid w:val="00EC43A0"/>
    <w:rsid w:val="00EC4ADD"/>
    <w:rsid w:val="00EC5039"/>
    <w:rsid w:val="00EC6376"/>
    <w:rsid w:val="00EC6593"/>
    <w:rsid w:val="00EC6A73"/>
    <w:rsid w:val="00EC7C01"/>
    <w:rsid w:val="00EC7CD0"/>
    <w:rsid w:val="00EC7D61"/>
    <w:rsid w:val="00ED003A"/>
    <w:rsid w:val="00ED09EB"/>
    <w:rsid w:val="00ED0C52"/>
    <w:rsid w:val="00ED1243"/>
    <w:rsid w:val="00ED1B32"/>
    <w:rsid w:val="00ED1B94"/>
    <w:rsid w:val="00ED1F34"/>
    <w:rsid w:val="00ED20AF"/>
    <w:rsid w:val="00ED2ACC"/>
    <w:rsid w:val="00ED32B3"/>
    <w:rsid w:val="00ED32F1"/>
    <w:rsid w:val="00ED4E53"/>
    <w:rsid w:val="00ED568A"/>
    <w:rsid w:val="00ED5814"/>
    <w:rsid w:val="00ED5D81"/>
    <w:rsid w:val="00ED6136"/>
    <w:rsid w:val="00ED67D3"/>
    <w:rsid w:val="00ED69D6"/>
    <w:rsid w:val="00ED6D45"/>
    <w:rsid w:val="00EE10AB"/>
    <w:rsid w:val="00EE16DE"/>
    <w:rsid w:val="00EE1EA4"/>
    <w:rsid w:val="00EE1FA4"/>
    <w:rsid w:val="00EE20B4"/>
    <w:rsid w:val="00EE30BA"/>
    <w:rsid w:val="00EE3115"/>
    <w:rsid w:val="00EE36F0"/>
    <w:rsid w:val="00EE3874"/>
    <w:rsid w:val="00EE3AAC"/>
    <w:rsid w:val="00EE4193"/>
    <w:rsid w:val="00EE5016"/>
    <w:rsid w:val="00EE51F6"/>
    <w:rsid w:val="00EE612A"/>
    <w:rsid w:val="00EE62A4"/>
    <w:rsid w:val="00EE6DAF"/>
    <w:rsid w:val="00EE703F"/>
    <w:rsid w:val="00EE7208"/>
    <w:rsid w:val="00EE7D9F"/>
    <w:rsid w:val="00EE7DA1"/>
    <w:rsid w:val="00EF0456"/>
    <w:rsid w:val="00EF06EA"/>
    <w:rsid w:val="00EF126C"/>
    <w:rsid w:val="00EF1F96"/>
    <w:rsid w:val="00EF2441"/>
    <w:rsid w:val="00EF555A"/>
    <w:rsid w:val="00EF5721"/>
    <w:rsid w:val="00EF5F85"/>
    <w:rsid w:val="00EF63E6"/>
    <w:rsid w:val="00EF66D4"/>
    <w:rsid w:val="00EF6BEA"/>
    <w:rsid w:val="00EF6F5F"/>
    <w:rsid w:val="00EF6F95"/>
    <w:rsid w:val="00EF73B7"/>
    <w:rsid w:val="00F00E6E"/>
    <w:rsid w:val="00F00EC2"/>
    <w:rsid w:val="00F02214"/>
    <w:rsid w:val="00F02537"/>
    <w:rsid w:val="00F02A6A"/>
    <w:rsid w:val="00F038D5"/>
    <w:rsid w:val="00F04B5D"/>
    <w:rsid w:val="00F04E85"/>
    <w:rsid w:val="00F05551"/>
    <w:rsid w:val="00F05C26"/>
    <w:rsid w:val="00F06209"/>
    <w:rsid w:val="00F06B3C"/>
    <w:rsid w:val="00F07F9F"/>
    <w:rsid w:val="00F1061F"/>
    <w:rsid w:val="00F11253"/>
    <w:rsid w:val="00F11881"/>
    <w:rsid w:val="00F12259"/>
    <w:rsid w:val="00F123A1"/>
    <w:rsid w:val="00F127E7"/>
    <w:rsid w:val="00F129D3"/>
    <w:rsid w:val="00F12B8D"/>
    <w:rsid w:val="00F145B0"/>
    <w:rsid w:val="00F14CBD"/>
    <w:rsid w:val="00F158F8"/>
    <w:rsid w:val="00F15BDE"/>
    <w:rsid w:val="00F15F68"/>
    <w:rsid w:val="00F1637B"/>
    <w:rsid w:val="00F16827"/>
    <w:rsid w:val="00F174CE"/>
    <w:rsid w:val="00F178B0"/>
    <w:rsid w:val="00F2012E"/>
    <w:rsid w:val="00F206F1"/>
    <w:rsid w:val="00F2161E"/>
    <w:rsid w:val="00F2189F"/>
    <w:rsid w:val="00F219AD"/>
    <w:rsid w:val="00F22673"/>
    <w:rsid w:val="00F22ED0"/>
    <w:rsid w:val="00F22F56"/>
    <w:rsid w:val="00F22F70"/>
    <w:rsid w:val="00F23003"/>
    <w:rsid w:val="00F233E0"/>
    <w:rsid w:val="00F236EE"/>
    <w:rsid w:val="00F236FC"/>
    <w:rsid w:val="00F23BAE"/>
    <w:rsid w:val="00F2423D"/>
    <w:rsid w:val="00F247AE"/>
    <w:rsid w:val="00F247EC"/>
    <w:rsid w:val="00F259DE"/>
    <w:rsid w:val="00F26142"/>
    <w:rsid w:val="00F261CD"/>
    <w:rsid w:val="00F26CC5"/>
    <w:rsid w:val="00F271F2"/>
    <w:rsid w:val="00F27339"/>
    <w:rsid w:val="00F277E3"/>
    <w:rsid w:val="00F27921"/>
    <w:rsid w:val="00F27C6E"/>
    <w:rsid w:val="00F27E2C"/>
    <w:rsid w:val="00F30041"/>
    <w:rsid w:val="00F30353"/>
    <w:rsid w:val="00F3042D"/>
    <w:rsid w:val="00F30A5D"/>
    <w:rsid w:val="00F31DD4"/>
    <w:rsid w:val="00F333A5"/>
    <w:rsid w:val="00F3350C"/>
    <w:rsid w:val="00F33781"/>
    <w:rsid w:val="00F33806"/>
    <w:rsid w:val="00F34C11"/>
    <w:rsid w:val="00F353FB"/>
    <w:rsid w:val="00F3690A"/>
    <w:rsid w:val="00F369E5"/>
    <w:rsid w:val="00F37169"/>
    <w:rsid w:val="00F37EDA"/>
    <w:rsid w:val="00F40DFA"/>
    <w:rsid w:val="00F41715"/>
    <w:rsid w:val="00F41735"/>
    <w:rsid w:val="00F42630"/>
    <w:rsid w:val="00F4279F"/>
    <w:rsid w:val="00F43492"/>
    <w:rsid w:val="00F437C7"/>
    <w:rsid w:val="00F43AE3"/>
    <w:rsid w:val="00F44127"/>
    <w:rsid w:val="00F443AF"/>
    <w:rsid w:val="00F444D8"/>
    <w:rsid w:val="00F4464D"/>
    <w:rsid w:val="00F44E3F"/>
    <w:rsid w:val="00F47573"/>
    <w:rsid w:val="00F47675"/>
    <w:rsid w:val="00F50DA6"/>
    <w:rsid w:val="00F50F3A"/>
    <w:rsid w:val="00F517F6"/>
    <w:rsid w:val="00F51AC5"/>
    <w:rsid w:val="00F52699"/>
    <w:rsid w:val="00F52F8D"/>
    <w:rsid w:val="00F53130"/>
    <w:rsid w:val="00F5313D"/>
    <w:rsid w:val="00F53F7E"/>
    <w:rsid w:val="00F54DE8"/>
    <w:rsid w:val="00F55A26"/>
    <w:rsid w:val="00F57474"/>
    <w:rsid w:val="00F57502"/>
    <w:rsid w:val="00F57677"/>
    <w:rsid w:val="00F57B24"/>
    <w:rsid w:val="00F60033"/>
    <w:rsid w:val="00F60847"/>
    <w:rsid w:val="00F60E53"/>
    <w:rsid w:val="00F61CBE"/>
    <w:rsid w:val="00F61E06"/>
    <w:rsid w:val="00F63323"/>
    <w:rsid w:val="00F6341A"/>
    <w:rsid w:val="00F649B0"/>
    <w:rsid w:val="00F6628F"/>
    <w:rsid w:val="00F666B9"/>
    <w:rsid w:val="00F66BBB"/>
    <w:rsid w:val="00F66D52"/>
    <w:rsid w:val="00F6708D"/>
    <w:rsid w:val="00F67715"/>
    <w:rsid w:val="00F67D1C"/>
    <w:rsid w:val="00F70013"/>
    <w:rsid w:val="00F7099E"/>
    <w:rsid w:val="00F71189"/>
    <w:rsid w:val="00F715E6"/>
    <w:rsid w:val="00F71DA7"/>
    <w:rsid w:val="00F72505"/>
    <w:rsid w:val="00F72C32"/>
    <w:rsid w:val="00F72E3C"/>
    <w:rsid w:val="00F742C9"/>
    <w:rsid w:val="00F74648"/>
    <w:rsid w:val="00F759DD"/>
    <w:rsid w:val="00F75ECF"/>
    <w:rsid w:val="00F762B0"/>
    <w:rsid w:val="00F76E50"/>
    <w:rsid w:val="00F77D83"/>
    <w:rsid w:val="00F8178F"/>
    <w:rsid w:val="00F81B73"/>
    <w:rsid w:val="00F822BC"/>
    <w:rsid w:val="00F82C76"/>
    <w:rsid w:val="00F83CA3"/>
    <w:rsid w:val="00F842DF"/>
    <w:rsid w:val="00F8469D"/>
    <w:rsid w:val="00F84B36"/>
    <w:rsid w:val="00F84F02"/>
    <w:rsid w:val="00F86220"/>
    <w:rsid w:val="00F8678F"/>
    <w:rsid w:val="00F86C46"/>
    <w:rsid w:val="00F872E3"/>
    <w:rsid w:val="00F873C0"/>
    <w:rsid w:val="00F877E6"/>
    <w:rsid w:val="00F87EB2"/>
    <w:rsid w:val="00F9086F"/>
    <w:rsid w:val="00F90B22"/>
    <w:rsid w:val="00F90B2F"/>
    <w:rsid w:val="00F90BE1"/>
    <w:rsid w:val="00F90E4D"/>
    <w:rsid w:val="00F90F7D"/>
    <w:rsid w:val="00F91772"/>
    <w:rsid w:val="00F92BC0"/>
    <w:rsid w:val="00F92D17"/>
    <w:rsid w:val="00F9314D"/>
    <w:rsid w:val="00F94607"/>
    <w:rsid w:val="00F9496C"/>
    <w:rsid w:val="00F94E91"/>
    <w:rsid w:val="00F95FCE"/>
    <w:rsid w:val="00F9607A"/>
    <w:rsid w:val="00F960A7"/>
    <w:rsid w:val="00F96931"/>
    <w:rsid w:val="00F971DE"/>
    <w:rsid w:val="00F97F11"/>
    <w:rsid w:val="00FA0A24"/>
    <w:rsid w:val="00FA159C"/>
    <w:rsid w:val="00FA15CF"/>
    <w:rsid w:val="00FA1FD3"/>
    <w:rsid w:val="00FA2BC9"/>
    <w:rsid w:val="00FA2D12"/>
    <w:rsid w:val="00FA2E46"/>
    <w:rsid w:val="00FA3475"/>
    <w:rsid w:val="00FA3B5F"/>
    <w:rsid w:val="00FA4426"/>
    <w:rsid w:val="00FA52AB"/>
    <w:rsid w:val="00FA5B7C"/>
    <w:rsid w:val="00FA695B"/>
    <w:rsid w:val="00FA6AB1"/>
    <w:rsid w:val="00FA6AD6"/>
    <w:rsid w:val="00FA7490"/>
    <w:rsid w:val="00FA7A9A"/>
    <w:rsid w:val="00FB089F"/>
    <w:rsid w:val="00FB0DE6"/>
    <w:rsid w:val="00FB20F9"/>
    <w:rsid w:val="00FB283D"/>
    <w:rsid w:val="00FB3283"/>
    <w:rsid w:val="00FB41FC"/>
    <w:rsid w:val="00FB47D9"/>
    <w:rsid w:val="00FB4A91"/>
    <w:rsid w:val="00FB525D"/>
    <w:rsid w:val="00FB60B4"/>
    <w:rsid w:val="00FB6988"/>
    <w:rsid w:val="00FB6A26"/>
    <w:rsid w:val="00FB7410"/>
    <w:rsid w:val="00FB775C"/>
    <w:rsid w:val="00FB78A3"/>
    <w:rsid w:val="00FB7D6F"/>
    <w:rsid w:val="00FB7D8D"/>
    <w:rsid w:val="00FB7E0C"/>
    <w:rsid w:val="00FC022B"/>
    <w:rsid w:val="00FC0297"/>
    <w:rsid w:val="00FC0786"/>
    <w:rsid w:val="00FC17FF"/>
    <w:rsid w:val="00FC1FA1"/>
    <w:rsid w:val="00FC2661"/>
    <w:rsid w:val="00FC3EB9"/>
    <w:rsid w:val="00FC4203"/>
    <w:rsid w:val="00FC43CD"/>
    <w:rsid w:val="00FC4DFB"/>
    <w:rsid w:val="00FC5420"/>
    <w:rsid w:val="00FC55D3"/>
    <w:rsid w:val="00FC5B76"/>
    <w:rsid w:val="00FC6E4B"/>
    <w:rsid w:val="00FC6EA7"/>
    <w:rsid w:val="00FC70CC"/>
    <w:rsid w:val="00FD075F"/>
    <w:rsid w:val="00FD1558"/>
    <w:rsid w:val="00FD2012"/>
    <w:rsid w:val="00FD233A"/>
    <w:rsid w:val="00FD2A0D"/>
    <w:rsid w:val="00FD2BA8"/>
    <w:rsid w:val="00FD2FA9"/>
    <w:rsid w:val="00FD30C7"/>
    <w:rsid w:val="00FD39BF"/>
    <w:rsid w:val="00FD3BB4"/>
    <w:rsid w:val="00FD3DC2"/>
    <w:rsid w:val="00FD4269"/>
    <w:rsid w:val="00FD4A1E"/>
    <w:rsid w:val="00FD4B76"/>
    <w:rsid w:val="00FD4DC2"/>
    <w:rsid w:val="00FD4F06"/>
    <w:rsid w:val="00FD5209"/>
    <w:rsid w:val="00FD5B2B"/>
    <w:rsid w:val="00FD5D8D"/>
    <w:rsid w:val="00FD749F"/>
    <w:rsid w:val="00FE016B"/>
    <w:rsid w:val="00FE0232"/>
    <w:rsid w:val="00FE0351"/>
    <w:rsid w:val="00FE064B"/>
    <w:rsid w:val="00FE090C"/>
    <w:rsid w:val="00FE1EA6"/>
    <w:rsid w:val="00FE2702"/>
    <w:rsid w:val="00FE2A5A"/>
    <w:rsid w:val="00FE2EE1"/>
    <w:rsid w:val="00FE388D"/>
    <w:rsid w:val="00FE4247"/>
    <w:rsid w:val="00FE43BD"/>
    <w:rsid w:val="00FE4AF8"/>
    <w:rsid w:val="00FE51A3"/>
    <w:rsid w:val="00FE51FF"/>
    <w:rsid w:val="00FE522F"/>
    <w:rsid w:val="00FE5DD7"/>
    <w:rsid w:val="00FE686F"/>
    <w:rsid w:val="00FE6884"/>
    <w:rsid w:val="00FE6A54"/>
    <w:rsid w:val="00FE74DF"/>
    <w:rsid w:val="00FE7CAD"/>
    <w:rsid w:val="00FF0252"/>
    <w:rsid w:val="00FF0880"/>
    <w:rsid w:val="00FF1037"/>
    <w:rsid w:val="00FF1325"/>
    <w:rsid w:val="00FF3230"/>
    <w:rsid w:val="00FF37A9"/>
    <w:rsid w:val="00FF417C"/>
    <w:rsid w:val="00FF6E6C"/>
    <w:rsid w:val="00FF7025"/>
    <w:rsid w:val="0730EC0E"/>
    <w:rsid w:val="102E5F25"/>
    <w:rsid w:val="2D1A8B83"/>
    <w:rsid w:val="41C54710"/>
    <w:rsid w:val="552FCA66"/>
    <w:rsid w:val="616DC7E4"/>
    <w:rsid w:val="69146189"/>
    <w:rsid w:val="7085DE50"/>
    <w:rsid w:val="720A4CBC"/>
    <w:rsid w:val="74D7B3C2"/>
    <w:rsid w:val="77A0229A"/>
    <w:rsid w:val="7EF92F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6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903"/>
    <w:pPr>
      <w:spacing w:after="120" w:line="240" w:lineRule="auto"/>
      <w:jc w:val="both"/>
    </w:pPr>
    <w:rPr>
      <w:rFonts w:ascii="Aptos" w:hAnsi="Aptos"/>
    </w:rPr>
  </w:style>
  <w:style w:type="paragraph" w:styleId="Heading1">
    <w:name w:val="heading 1"/>
    <w:basedOn w:val="Normal"/>
    <w:next w:val="Normal"/>
    <w:link w:val="Heading1Char"/>
    <w:autoRedefine/>
    <w:uiPriority w:val="9"/>
    <w:qFormat/>
    <w:rsid w:val="00CF34F1"/>
    <w:pPr>
      <w:keepNext/>
      <w:keepLines/>
      <w:pBdr>
        <w:bottom w:val="single" w:sz="18" w:space="1" w:color="C7252D" w:themeColor="accent1"/>
      </w:pBdr>
      <w:jc w:val="left"/>
      <w:outlineLvl w:val="0"/>
    </w:pPr>
    <w:rPr>
      <w:rFonts w:ascii="Aptos ExtraBold" w:eastAsiaTheme="majorEastAsia" w:hAnsi="Aptos ExtraBold" w:cstheme="majorBidi"/>
      <w:b/>
      <w:bCs/>
      <w:smallCaps/>
      <w:sz w:val="32"/>
      <w:szCs w:val="36"/>
    </w:rPr>
  </w:style>
  <w:style w:type="paragraph" w:styleId="Heading2">
    <w:name w:val="heading 2"/>
    <w:basedOn w:val="Normal"/>
    <w:next w:val="Normal"/>
    <w:link w:val="Heading2Char"/>
    <w:uiPriority w:val="9"/>
    <w:unhideWhenUsed/>
    <w:qFormat/>
    <w:rsid w:val="00DA5526"/>
    <w:pPr>
      <w:keepNext/>
      <w:keepLines/>
      <w:pBdr>
        <w:bottom w:val="single" w:sz="4" w:space="1" w:color="365A8D" w:themeColor="accent2"/>
      </w:pBdr>
      <w:spacing w:before="240"/>
      <w:outlineLvl w:val="1"/>
    </w:pPr>
    <w:rPr>
      <w:rFonts w:ascii="Aptos ExtraBold" w:eastAsiaTheme="majorEastAsia" w:hAnsi="Aptos ExtraBold" w:cstheme="majorBidi"/>
      <w:bCs/>
      <w:color w:val="C7252D" w:themeColor="accent1"/>
      <w:sz w:val="28"/>
      <w:szCs w:val="26"/>
    </w:rPr>
  </w:style>
  <w:style w:type="paragraph" w:styleId="Heading3">
    <w:name w:val="heading 3"/>
    <w:basedOn w:val="Normal"/>
    <w:next w:val="IndentedNormal"/>
    <w:link w:val="Heading3Char"/>
    <w:uiPriority w:val="9"/>
    <w:unhideWhenUsed/>
    <w:qFormat/>
    <w:rsid w:val="005465FA"/>
    <w:pPr>
      <w:keepNext/>
      <w:keepLines/>
      <w:spacing w:before="120"/>
      <w:outlineLvl w:val="2"/>
    </w:pPr>
    <w:rPr>
      <w:rFonts w:ascii="Aptos SemiBold" w:eastAsiaTheme="majorEastAsia" w:hAnsi="Aptos SemiBold" w:cstheme="majorBidi"/>
      <w:bCs/>
      <w:i/>
      <w:color w:val="365A8D" w:themeColor="accent2"/>
      <w:sz w:val="24"/>
    </w:rPr>
  </w:style>
  <w:style w:type="paragraph" w:styleId="Heading4">
    <w:name w:val="heading 4"/>
    <w:basedOn w:val="Normal"/>
    <w:next w:val="Normal"/>
    <w:link w:val="Heading4Char"/>
    <w:uiPriority w:val="9"/>
    <w:unhideWhenUsed/>
    <w:qFormat/>
    <w:rsid w:val="002C3BC3"/>
    <w:pPr>
      <w:keepNext/>
      <w:keepLines/>
      <w:spacing w:before="200"/>
      <w:outlineLvl w:val="3"/>
    </w:pPr>
    <w:rPr>
      <w:rFonts w:eastAsiaTheme="majorEastAsia" w:cstheme="majorBidi"/>
      <w:b/>
      <w:bCs/>
      <w:iCs/>
      <w:smallCaps/>
      <w:color w:val="631216" w:themeColor="accent1" w:themeShade="80"/>
    </w:rPr>
  </w:style>
  <w:style w:type="paragraph" w:styleId="Heading5">
    <w:name w:val="heading 5"/>
    <w:basedOn w:val="Normal"/>
    <w:next w:val="Normal"/>
    <w:link w:val="Heading5Char"/>
    <w:uiPriority w:val="9"/>
    <w:unhideWhenUsed/>
    <w:qFormat/>
    <w:rsid w:val="002C3BC3"/>
    <w:pPr>
      <w:keepNext/>
      <w:keepLines/>
      <w:spacing w:before="120"/>
      <w:outlineLvl w:val="4"/>
    </w:pPr>
    <w:rPr>
      <w:rFonts w:eastAsiaTheme="majorEastAsia" w:cstheme="majorBidi"/>
      <w:i/>
      <w:smallCaps/>
      <w:color w:val="1B2D46" w:themeColor="accent2" w:themeShade="80"/>
    </w:rPr>
  </w:style>
  <w:style w:type="paragraph" w:styleId="Heading6">
    <w:name w:val="heading 6"/>
    <w:basedOn w:val="Normal"/>
    <w:next w:val="Normal"/>
    <w:link w:val="Heading6Char"/>
    <w:uiPriority w:val="9"/>
    <w:unhideWhenUsed/>
    <w:qFormat/>
    <w:rsid w:val="00EE20B4"/>
    <w:pPr>
      <w:keepNext/>
      <w:keepLines/>
      <w:spacing w:before="60" w:after="60"/>
      <w:outlineLvl w:val="5"/>
    </w:pPr>
    <w:rPr>
      <w:rFonts w:ascii="Aptos Narrow" w:eastAsiaTheme="majorEastAsia" w:hAnsi="Aptos Narrow" w:cstheme="majorBidi"/>
      <w:iCs/>
      <w:color w:val="C7252D" w:themeColor="accent1"/>
      <w:sz w:val="20"/>
    </w:rPr>
  </w:style>
  <w:style w:type="paragraph" w:styleId="Heading7">
    <w:name w:val="heading 7"/>
    <w:basedOn w:val="Normal"/>
    <w:next w:val="Normal"/>
    <w:link w:val="Heading7Char"/>
    <w:uiPriority w:val="9"/>
    <w:unhideWhenUsed/>
    <w:qFormat/>
    <w:rsid w:val="00242550"/>
    <w:pPr>
      <w:keepNext/>
      <w:keepLines/>
      <w:spacing w:before="60" w:after="60"/>
      <w:outlineLvl w:val="6"/>
    </w:pPr>
    <w:rPr>
      <w:rFonts w:ascii="Aptos Narrow" w:eastAsiaTheme="majorEastAsia" w:hAnsi="Aptos Narrow" w:cstheme="majorBidi"/>
      <w:i/>
      <w:iCs/>
      <w:color w:val="365A8D" w:themeColor="accent2"/>
      <w:sz w:val="20"/>
    </w:rPr>
  </w:style>
  <w:style w:type="paragraph" w:styleId="Heading8">
    <w:name w:val="heading 8"/>
    <w:basedOn w:val="Normal"/>
    <w:next w:val="Normal"/>
    <w:link w:val="Heading8Char"/>
    <w:uiPriority w:val="9"/>
    <w:unhideWhenUsed/>
    <w:qFormat/>
    <w:rsid w:val="00E40B7F"/>
    <w:pPr>
      <w:keepNext/>
      <w:keepLines/>
      <w:spacing w:before="60" w:after="0"/>
      <w:outlineLvl w:val="7"/>
    </w:pPr>
    <w:rPr>
      <w:rFonts w:eastAsiaTheme="majorEastAsia" w:cstheme="majorBidi"/>
      <w:color w:val="6A7478" w:themeColor="text2"/>
      <w:sz w:val="18"/>
      <w:szCs w:val="20"/>
    </w:rPr>
  </w:style>
  <w:style w:type="paragraph" w:styleId="Heading9">
    <w:name w:val="heading 9"/>
    <w:basedOn w:val="Normal"/>
    <w:next w:val="Normal"/>
    <w:link w:val="Heading9Char"/>
    <w:uiPriority w:val="9"/>
    <w:unhideWhenUsed/>
    <w:qFormat/>
    <w:rsid w:val="006D3495"/>
    <w:pPr>
      <w:keepNext/>
      <w:keepLines/>
      <w:spacing w:before="60" w:after="0"/>
      <w:outlineLvl w:val="8"/>
    </w:pPr>
    <w:rPr>
      <w:rFonts w:eastAsiaTheme="majorEastAsia" w:cstheme="majorBidi"/>
      <w:i/>
      <w:iCs/>
      <w:color w:val="7F7F7F" w:themeColor="text1" w:themeTint="80"/>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4F1"/>
    <w:rPr>
      <w:rFonts w:ascii="Aptos ExtraBold" w:eastAsiaTheme="majorEastAsia" w:hAnsi="Aptos ExtraBold" w:cstheme="majorBidi"/>
      <w:b/>
      <w:bCs/>
      <w:smallCaps/>
      <w:sz w:val="32"/>
      <w:szCs w:val="36"/>
    </w:rPr>
  </w:style>
  <w:style w:type="character" w:customStyle="1" w:styleId="Heading2Char">
    <w:name w:val="Heading 2 Char"/>
    <w:basedOn w:val="DefaultParagraphFont"/>
    <w:link w:val="Heading2"/>
    <w:uiPriority w:val="9"/>
    <w:rsid w:val="00DA5526"/>
    <w:rPr>
      <w:rFonts w:ascii="Aptos ExtraBold" w:eastAsiaTheme="majorEastAsia" w:hAnsi="Aptos ExtraBold" w:cstheme="majorBidi"/>
      <w:bCs/>
      <w:color w:val="C7252D" w:themeColor="accent1"/>
      <w:sz w:val="28"/>
      <w:szCs w:val="26"/>
    </w:rPr>
  </w:style>
  <w:style w:type="character" w:customStyle="1" w:styleId="Heading3Char">
    <w:name w:val="Heading 3 Char"/>
    <w:basedOn w:val="DefaultParagraphFont"/>
    <w:link w:val="Heading3"/>
    <w:uiPriority w:val="9"/>
    <w:rsid w:val="005465FA"/>
    <w:rPr>
      <w:rFonts w:ascii="Aptos SemiBold" w:eastAsiaTheme="majorEastAsia" w:hAnsi="Aptos SemiBold" w:cstheme="majorBidi"/>
      <w:bCs/>
      <w:i/>
      <w:color w:val="365A8D" w:themeColor="accent2"/>
      <w:sz w:val="24"/>
    </w:rPr>
  </w:style>
  <w:style w:type="paragraph" w:styleId="Title">
    <w:name w:val="Title"/>
    <w:basedOn w:val="Normal"/>
    <w:next w:val="Normal"/>
    <w:link w:val="TitleChar"/>
    <w:uiPriority w:val="10"/>
    <w:qFormat/>
    <w:rsid w:val="009D6583"/>
    <w:pPr>
      <w:spacing w:before="240" w:after="240"/>
      <w:contextualSpacing/>
    </w:pPr>
    <w:rPr>
      <w:rFonts w:ascii="Aptos Black" w:eastAsiaTheme="majorEastAsia" w:hAnsi="Aptos Black" w:cstheme="majorBidi"/>
      <w:caps/>
      <w:color w:val="365A8D" w:themeColor="accent2"/>
      <w:spacing w:val="80"/>
      <w:kern w:val="28"/>
      <w:sz w:val="36"/>
      <w:szCs w:val="56"/>
      <w14:ligatures w14:val="standardContextual"/>
      <w14:cntxtAlts/>
    </w:rPr>
  </w:style>
  <w:style w:type="character" w:customStyle="1" w:styleId="TitleChar">
    <w:name w:val="Title Char"/>
    <w:basedOn w:val="DefaultParagraphFont"/>
    <w:link w:val="Title"/>
    <w:uiPriority w:val="10"/>
    <w:rsid w:val="009D6583"/>
    <w:rPr>
      <w:rFonts w:ascii="Aptos Black" w:eastAsiaTheme="majorEastAsia" w:hAnsi="Aptos Black" w:cstheme="majorBidi"/>
      <w:caps/>
      <w:color w:val="365A8D" w:themeColor="accent2"/>
      <w:spacing w:val="80"/>
      <w:kern w:val="28"/>
      <w:sz w:val="36"/>
      <w:szCs w:val="56"/>
      <w14:ligatures w14:val="standardContextual"/>
      <w14:cntxtAlts/>
    </w:rPr>
  </w:style>
  <w:style w:type="paragraph" w:styleId="Subtitle">
    <w:name w:val="Subtitle"/>
    <w:basedOn w:val="Normal"/>
    <w:next w:val="Normal"/>
    <w:link w:val="SubtitleChar"/>
    <w:uiPriority w:val="11"/>
    <w:qFormat/>
    <w:rsid w:val="009D6583"/>
    <w:pPr>
      <w:numPr>
        <w:ilvl w:val="1"/>
      </w:numPr>
      <w:spacing w:after="240"/>
    </w:pPr>
    <w:rPr>
      <w:rFonts w:ascii="Aptos SemiBold" w:eastAsiaTheme="majorEastAsia" w:hAnsi="Aptos SemiBold" w:cstheme="majorBidi"/>
      <w:b/>
      <w:iCs/>
      <w:color w:val="6A7478" w:themeColor="text2"/>
      <w:spacing w:val="40"/>
      <w:sz w:val="28"/>
      <w:szCs w:val="24"/>
    </w:rPr>
  </w:style>
  <w:style w:type="character" w:customStyle="1" w:styleId="SubtitleChar">
    <w:name w:val="Subtitle Char"/>
    <w:basedOn w:val="DefaultParagraphFont"/>
    <w:link w:val="Subtitle"/>
    <w:uiPriority w:val="11"/>
    <w:rsid w:val="009D6583"/>
    <w:rPr>
      <w:rFonts w:ascii="Aptos SemiBold" w:eastAsiaTheme="majorEastAsia" w:hAnsi="Aptos SemiBold" w:cstheme="majorBidi"/>
      <w:b/>
      <w:iCs/>
      <w:color w:val="6A7478" w:themeColor="text2"/>
      <w:spacing w:val="40"/>
      <w:sz w:val="28"/>
      <w:szCs w:val="24"/>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eastAsiaTheme="minorEastAsia"/>
    </w:rPr>
  </w:style>
  <w:style w:type="paragraph" w:styleId="NoSpacing">
    <w:name w:val="No Spacing"/>
    <w:basedOn w:val="Normal"/>
    <w:link w:val="NoSpacingChar"/>
    <w:uiPriority w:val="1"/>
    <w:qFormat/>
    <w:rsid w:val="00190282"/>
    <w:pPr>
      <w:spacing w:after="0"/>
    </w:pPr>
    <w:rPr>
      <w:rFonts w:ascii="Calibri" w:hAnsi="Calibri"/>
    </w:rPr>
  </w:style>
  <w:style w:type="character" w:customStyle="1" w:styleId="NoSpacingChar">
    <w:name w:val="No Spacing Char"/>
    <w:basedOn w:val="DefaultParagraphFont"/>
    <w:link w:val="NoSpacing"/>
    <w:uiPriority w:val="1"/>
    <w:rsid w:val="00190282"/>
    <w:rPr>
      <w:rFonts w:ascii="Calibri" w:hAnsi="Calibri"/>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Heading4Char">
    <w:name w:val="Heading 4 Char"/>
    <w:basedOn w:val="DefaultParagraphFont"/>
    <w:link w:val="Heading4"/>
    <w:uiPriority w:val="9"/>
    <w:rsid w:val="002C3BC3"/>
    <w:rPr>
      <w:rFonts w:ascii="Aptos" w:eastAsiaTheme="majorEastAsia" w:hAnsi="Aptos" w:cstheme="majorBidi"/>
      <w:b/>
      <w:bCs/>
      <w:iCs/>
      <w:smallCaps/>
      <w:color w:val="631216" w:themeColor="accent1" w:themeShade="80"/>
    </w:rPr>
  </w:style>
  <w:style w:type="character" w:customStyle="1" w:styleId="Heading5Char">
    <w:name w:val="Heading 5 Char"/>
    <w:basedOn w:val="DefaultParagraphFont"/>
    <w:link w:val="Heading5"/>
    <w:uiPriority w:val="9"/>
    <w:rsid w:val="002C3BC3"/>
    <w:rPr>
      <w:rFonts w:ascii="Aptos" w:eastAsiaTheme="majorEastAsia" w:hAnsi="Aptos" w:cstheme="majorBidi"/>
      <w:i/>
      <w:smallCaps/>
      <w:color w:val="1B2D46" w:themeColor="accent2" w:themeShade="80"/>
    </w:rPr>
  </w:style>
  <w:style w:type="character" w:customStyle="1" w:styleId="Heading6Char">
    <w:name w:val="Heading 6 Char"/>
    <w:basedOn w:val="DefaultParagraphFont"/>
    <w:link w:val="Heading6"/>
    <w:uiPriority w:val="9"/>
    <w:rsid w:val="00EE20B4"/>
    <w:rPr>
      <w:rFonts w:ascii="Aptos Narrow" w:eastAsiaTheme="majorEastAsia" w:hAnsi="Aptos Narrow" w:cstheme="majorBidi"/>
      <w:iCs/>
      <w:color w:val="C7252D" w:themeColor="accent1"/>
      <w:sz w:val="20"/>
    </w:rPr>
  </w:style>
  <w:style w:type="character" w:customStyle="1" w:styleId="Heading7Char">
    <w:name w:val="Heading 7 Char"/>
    <w:basedOn w:val="DefaultParagraphFont"/>
    <w:link w:val="Heading7"/>
    <w:uiPriority w:val="9"/>
    <w:rsid w:val="00242550"/>
    <w:rPr>
      <w:rFonts w:ascii="Aptos Narrow" w:eastAsiaTheme="majorEastAsia" w:hAnsi="Aptos Narrow" w:cstheme="majorBidi"/>
      <w:i/>
      <w:iCs/>
      <w:color w:val="365A8D" w:themeColor="accent2"/>
      <w:sz w:val="20"/>
    </w:rPr>
  </w:style>
  <w:style w:type="character" w:customStyle="1" w:styleId="Heading8Char">
    <w:name w:val="Heading 8 Char"/>
    <w:basedOn w:val="DefaultParagraphFont"/>
    <w:link w:val="Heading8"/>
    <w:uiPriority w:val="9"/>
    <w:rsid w:val="00E40B7F"/>
    <w:rPr>
      <w:rFonts w:ascii="Aptos" w:eastAsiaTheme="majorEastAsia" w:hAnsi="Aptos" w:cstheme="majorBidi"/>
      <w:color w:val="6A7478" w:themeColor="text2"/>
      <w:sz w:val="18"/>
      <w:szCs w:val="20"/>
    </w:rPr>
  </w:style>
  <w:style w:type="character" w:customStyle="1" w:styleId="Heading9Char">
    <w:name w:val="Heading 9 Char"/>
    <w:basedOn w:val="DefaultParagraphFont"/>
    <w:link w:val="Heading9"/>
    <w:uiPriority w:val="9"/>
    <w:rsid w:val="006D3495"/>
    <w:rPr>
      <w:rFonts w:ascii="Aptos" w:eastAsiaTheme="majorEastAsia" w:hAnsi="Aptos" w:cstheme="majorBidi"/>
      <w:i/>
      <w:iCs/>
      <w:color w:val="7F7F7F" w:themeColor="text1" w:themeTint="80"/>
      <w:sz w:val="18"/>
      <w:szCs w:val="20"/>
    </w:rPr>
  </w:style>
  <w:style w:type="paragraph" w:styleId="Caption">
    <w:name w:val="caption"/>
    <w:basedOn w:val="Normal"/>
    <w:next w:val="Normal"/>
    <w:uiPriority w:val="35"/>
    <w:unhideWhenUsed/>
    <w:qFormat/>
    <w:rPr>
      <w:b/>
      <w:bCs/>
      <w:color w:val="6A7478" w:themeColor="text2"/>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color w:val="auto"/>
    </w:rPr>
  </w:style>
  <w:style w:type="paragraph" w:styleId="ListParagraph">
    <w:name w:val="List Paragraph"/>
    <w:aliases w:val="Table Bullet"/>
    <w:basedOn w:val="Normal"/>
    <w:link w:val="ListParagraphChar"/>
    <w:uiPriority w:val="34"/>
    <w:qFormat/>
    <w:rsid w:val="00D93D6E"/>
    <w:pPr>
      <w:numPr>
        <w:numId w:val="1"/>
      </w:numPr>
      <w:spacing w:before="120"/>
    </w:pPr>
    <w:rPr>
      <w:rFonts w:eastAsiaTheme="minorHAnsi"/>
    </w:rPr>
  </w:style>
  <w:style w:type="paragraph" w:styleId="Quote">
    <w:name w:val="Quote"/>
    <w:basedOn w:val="Normal"/>
    <w:next w:val="Normal"/>
    <w:link w:val="QuoteChar"/>
    <w:uiPriority w:val="29"/>
    <w:qFormat/>
    <w:pPr>
      <w:spacing w:before="160" w:after="160" w:line="300" w:lineRule="auto"/>
      <w:ind w:left="144" w:right="144"/>
      <w:jc w:val="center"/>
    </w:pPr>
    <w:rPr>
      <w:rFonts w:asciiTheme="majorHAnsi" w:hAnsiTheme="majorHAnsi"/>
      <w:i/>
      <w:iCs/>
      <w:color w:val="C7252D" w:themeColor="accent1"/>
      <w:lang w:bidi="hi-IN"/>
    </w:rPr>
  </w:style>
  <w:style w:type="character" w:customStyle="1" w:styleId="QuoteChar">
    <w:name w:val="Quote Char"/>
    <w:basedOn w:val="DefaultParagraphFont"/>
    <w:link w:val="Quote"/>
    <w:uiPriority w:val="29"/>
    <w:rPr>
      <w:rFonts w:asciiTheme="majorHAnsi" w:hAnsiTheme="majorHAnsi"/>
      <w:i/>
      <w:iCs/>
      <w:color w:val="auto"/>
      <w:sz w:val="24"/>
      <w:lang w:bidi="hi-IN"/>
    </w:rPr>
  </w:style>
  <w:style w:type="character" w:styleId="SubtleEmphasis">
    <w:name w:val="Subtle Emphasis"/>
    <w:basedOn w:val="DefaultParagraphFont"/>
    <w:uiPriority w:val="19"/>
    <w:qFormat/>
    <w:rPr>
      <w:i/>
      <w:iCs/>
      <w:color w:val="auto"/>
    </w:rPr>
  </w:style>
  <w:style w:type="character" w:styleId="IntenseEmphasis">
    <w:name w:val="Intense Emphasis"/>
    <w:basedOn w:val="DefaultParagraphFont"/>
    <w:uiPriority w:val="21"/>
    <w:qFormat/>
    <w:rPr>
      <w:b/>
      <w:bCs/>
      <w:i/>
      <w:iCs/>
      <w:caps w:val="0"/>
      <w:smallCaps w:val="0"/>
      <w:color w:val="auto"/>
    </w:rPr>
  </w:style>
  <w:style w:type="character" w:styleId="SubtleReference">
    <w:name w:val="Subtle Reference"/>
    <w:basedOn w:val="DefaultParagraphFont"/>
    <w:uiPriority w:val="31"/>
    <w:qFormat/>
    <w:rsid w:val="00B43BE1"/>
    <w:rPr>
      <w:caps w:val="0"/>
      <w:smallCaps/>
      <w:strike w:val="0"/>
      <w:dstrike w:val="0"/>
      <w:vanish w:val="0"/>
      <w:color w:val="auto"/>
      <w:u w:val="single"/>
      <w:vertAlign w:val="baseline"/>
    </w:rPr>
  </w:style>
  <w:style w:type="character" w:styleId="IntenseReference">
    <w:name w:val="Intense Reference"/>
    <w:basedOn w:val="DefaultParagraphFont"/>
    <w:uiPriority w:val="32"/>
    <w:qFormat/>
    <w:rPr>
      <w:b/>
      <w:bCs/>
      <w:caps w:val="0"/>
      <w:smallCaps w:val="0"/>
      <w:color w:val="auto"/>
      <w:spacing w:val="5"/>
      <w:u w:val="single"/>
    </w:rPr>
  </w:style>
  <w:style w:type="character" w:styleId="BookTitle">
    <w:name w:val="Book Title"/>
    <w:basedOn w:val="DefaultParagraphFont"/>
    <w:uiPriority w:val="33"/>
    <w:qFormat/>
    <w:rPr>
      <w:b/>
      <w:bCs/>
      <w:caps w:val="0"/>
      <w:smallCaps/>
      <w:spacing w:val="10"/>
    </w:rPr>
  </w:style>
  <w:style w:type="paragraph" w:styleId="TOCHeading">
    <w:name w:val="TOC Heading"/>
    <w:basedOn w:val="Heading1"/>
    <w:next w:val="Normal"/>
    <w:uiPriority w:val="39"/>
    <w:unhideWhenUsed/>
    <w:qFormat/>
    <w:pPr>
      <w:spacing w:before="480" w:line="276" w:lineRule="auto"/>
      <w:outlineLvl w:val="9"/>
    </w:pPr>
    <w:rPr>
      <w:b w:val="0"/>
      <w:i/>
      <w:szCs w:val="28"/>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tabs>
        <w:tab w:val="center" w:pos="4680"/>
        <w:tab w:val="right" w:pos="9360"/>
      </w:tabs>
      <w:spacing w:after="0"/>
    </w:pPr>
  </w:style>
  <w:style w:type="character" w:customStyle="1" w:styleId="FooterChar">
    <w:name w:val="Footer Char"/>
    <w:basedOn w:val="DefaultParagraphFont"/>
    <w:link w:val="Footer"/>
    <w:uiPriority w:val="99"/>
  </w:style>
  <w:style w:type="table" w:styleId="TableGrid">
    <w:name w:val="Table Grid"/>
    <w:basedOn w:val="TableNormal"/>
    <w:unhideWhenUsed/>
    <w:rsid w:val="00B90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903A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Title"/>
    <w:link w:val="Style1Char"/>
    <w:qFormat/>
    <w:rsid w:val="002A2E02"/>
    <w:pPr>
      <w:framePr w:hSpace="187" w:wrap="around" w:vAnchor="page" w:hAnchor="margin" w:xAlign="center" w:y="4942"/>
      <w:jc w:val="center"/>
    </w:pPr>
    <w:rPr>
      <w:b/>
    </w:rPr>
  </w:style>
  <w:style w:type="character" w:customStyle="1" w:styleId="Style1Char">
    <w:name w:val="Style1 Char"/>
    <w:basedOn w:val="TitleChar"/>
    <w:link w:val="Style1"/>
    <w:rsid w:val="002A2E02"/>
    <w:rPr>
      <w:rFonts w:asciiTheme="majorHAnsi" w:eastAsiaTheme="majorEastAsia" w:hAnsiTheme="majorHAnsi" w:cstheme="majorBidi"/>
      <w:b/>
      <w:caps/>
      <w:color w:val="6A7478" w:themeColor="text2"/>
      <w:spacing w:val="5"/>
      <w:kern w:val="28"/>
      <w:sz w:val="60"/>
      <w:szCs w:val="56"/>
      <w14:ligatures w14:val="standardContextual"/>
      <w14:cntxtAlts/>
    </w:rPr>
  </w:style>
  <w:style w:type="paragraph" w:styleId="TOC1">
    <w:name w:val="toc 1"/>
    <w:basedOn w:val="Normal"/>
    <w:next w:val="Normal"/>
    <w:autoRedefine/>
    <w:uiPriority w:val="39"/>
    <w:unhideWhenUsed/>
    <w:rsid w:val="00F2423D"/>
    <w:pPr>
      <w:spacing w:after="100"/>
    </w:pPr>
  </w:style>
  <w:style w:type="character" w:styleId="Hyperlink">
    <w:name w:val="Hyperlink"/>
    <w:basedOn w:val="DefaultParagraphFont"/>
    <w:uiPriority w:val="99"/>
    <w:unhideWhenUsed/>
    <w:rsid w:val="00F2423D"/>
    <w:rPr>
      <w:color w:val="0070C0" w:themeColor="hyperlink"/>
      <w:u w:val="single"/>
    </w:rPr>
  </w:style>
  <w:style w:type="paragraph" w:styleId="TOC2">
    <w:name w:val="toc 2"/>
    <w:basedOn w:val="Normal"/>
    <w:next w:val="Normal"/>
    <w:autoRedefine/>
    <w:uiPriority w:val="39"/>
    <w:unhideWhenUsed/>
    <w:rsid w:val="00740BA2"/>
    <w:pPr>
      <w:spacing w:after="100" w:line="259" w:lineRule="auto"/>
      <w:ind w:left="220"/>
    </w:pPr>
    <w:rPr>
      <w:rFonts w:cs="Times New Roman"/>
    </w:rPr>
  </w:style>
  <w:style w:type="paragraph" w:styleId="TOC3">
    <w:name w:val="toc 3"/>
    <w:basedOn w:val="Normal"/>
    <w:next w:val="Normal"/>
    <w:autoRedefine/>
    <w:uiPriority w:val="39"/>
    <w:unhideWhenUsed/>
    <w:rsid w:val="00740BA2"/>
    <w:pPr>
      <w:spacing w:after="100" w:line="259" w:lineRule="auto"/>
      <w:ind w:left="440"/>
    </w:pPr>
    <w:rPr>
      <w:rFonts w:cs="Times New Roman"/>
    </w:rPr>
  </w:style>
  <w:style w:type="paragraph" w:customStyle="1" w:styleId="ContactPageBody">
    <w:name w:val="Contact Page: Body"/>
    <w:basedOn w:val="Normal"/>
    <w:qFormat/>
    <w:rsid w:val="00B35936"/>
    <w:pPr>
      <w:spacing w:line="280" w:lineRule="exact"/>
    </w:pPr>
    <w:rPr>
      <w:rFonts w:eastAsia="Times New Roman" w:cs="Times New Roman"/>
      <w:szCs w:val="24"/>
    </w:rPr>
  </w:style>
  <w:style w:type="character" w:customStyle="1" w:styleId="ContactPageBoldNames">
    <w:name w:val="Contact Page: Bold Names"/>
    <w:uiPriority w:val="1"/>
    <w:qFormat/>
    <w:rsid w:val="00FF1037"/>
    <w:rPr>
      <w:rFonts w:ascii="Franklin Gothic Book" w:hAnsi="Franklin Gothic Book"/>
      <w:b/>
      <w:sz w:val="20"/>
    </w:rPr>
  </w:style>
  <w:style w:type="paragraph" w:customStyle="1" w:styleId="LeftNormal">
    <w:name w:val="Left Normal"/>
    <w:basedOn w:val="Normal"/>
    <w:qFormat/>
    <w:rsid w:val="00CD5B8B"/>
    <w:pPr>
      <w:jc w:val="left"/>
    </w:pPr>
  </w:style>
  <w:style w:type="paragraph" w:customStyle="1" w:styleId="IndentedNormal">
    <w:name w:val="Indented Normal"/>
    <w:basedOn w:val="Normal"/>
    <w:qFormat/>
    <w:rsid w:val="00EE16DE"/>
    <w:pPr>
      <w:ind w:left="720"/>
    </w:pPr>
  </w:style>
  <w:style w:type="character" w:styleId="FollowedHyperlink">
    <w:name w:val="FollowedHyperlink"/>
    <w:basedOn w:val="DefaultParagraphFont"/>
    <w:uiPriority w:val="99"/>
    <w:semiHidden/>
    <w:unhideWhenUsed/>
    <w:rsid w:val="00F40DFA"/>
    <w:rPr>
      <w:color w:val="6A7478" w:themeColor="followedHyperlink"/>
      <w:u w:val="single"/>
    </w:rPr>
  </w:style>
  <w:style w:type="character" w:styleId="CommentReference">
    <w:name w:val="annotation reference"/>
    <w:basedOn w:val="DefaultParagraphFont"/>
    <w:uiPriority w:val="99"/>
    <w:semiHidden/>
    <w:unhideWhenUsed/>
    <w:rsid w:val="00E34DCC"/>
    <w:rPr>
      <w:sz w:val="16"/>
      <w:szCs w:val="16"/>
    </w:rPr>
  </w:style>
  <w:style w:type="paragraph" w:styleId="CommentText">
    <w:name w:val="annotation text"/>
    <w:basedOn w:val="Normal"/>
    <w:link w:val="CommentTextChar"/>
    <w:uiPriority w:val="99"/>
    <w:unhideWhenUsed/>
    <w:rsid w:val="00E34DCC"/>
    <w:rPr>
      <w:sz w:val="20"/>
      <w:szCs w:val="20"/>
    </w:rPr>
  </w:style>
  <w:style w:type="character" w:customStyle="1" w:styleId="CommentTextChar">
    <w:name w:val="Comment Text Char"/>
    <w:basedOn w:val="DefaultParagraphFont"/>
    <w:link w:val="CommentText"/>
    <w:uiPriority w:val="99"/>
    <w:rsid w:val="00E34DCC"/>
    <w:rPr>
      <w:rFonts w:ascii="Franklin Gothic Book" w:hAnsi="Franklin Gothic Book"/>
      <w:sz w:val="20"/>
      <w:szCs w:val="20"/>
    </w:rPr>
  </w:style>
  <w:style w:type="paragraph" w:styleId="CommentSubject">
    <w:name w:val="annotation subject"/>
    <w:basedOn w:val="CommentText"/>
    <w:next w:val="CommentText"/>
    <w:link w:val="CommentSubjectChar"/>
    <w:uiPriority w:val="99"/>
    <w:semiHidden/>
    <w:unhideWhenUsed/>
    <w:rsid w:val="00E34DCC"/>
    <w:rPr>
      <w:b/>
      <w:bCs/>
    </w:rPr>
  </w:style>
  <w:style w:type="character" w:customStyle="1" w:styleId="CommentSubjectChar">
    <w:name w:val="Comment Subject Char"/>
    <w:basedOn w:val="CommentTextChar"/>
    <w:link w:val="CommentSubject"/>
    <w:uiPriority w:val="99"/>
    <w:semiHidden/>
    <w:rsid w:val="00E34DCC"/>
    <w:rPr>
      <w:rFonts w:ascii="Franklin Gothic Book" w:hAnsi="Franklin Gothic Book"/>
      <w:b/>
      <w:bCs/>
      <w:sz w:val="20"/>
      <w:szCs w:val="20"/>
    </w:rPr>
  </w:style>
  <w:style w:type="paragraph" w:customStyle="1" w:styleId="MainBody">
    <w:name w:val="Main Body"/>
    <w:basedOn w:val="Normal"/>
    <w:qFormat/>
    <w:rsid w:val="00E80316"/>
    <w:rPr>
      <w:rFonts w:eastAsia="Times New Roman" w:cs="Times New Roman"/>
      <w:szCs w:val="24"/>
    </w:rPr>
  </w:style>
  <w:style w:type="character" w:customStyle="1" w:styleId="UnresolvedMention1">
    <w:name w:val="Unresolved Mention1"/>
    <w:basedOn w:val="DefaultParagraphFont"/>
    <w:uiPriority w:val="99"/>
    <w:semiHidden/>
    <w:unhideWhenUsed/>
    <w:rsid w:val="00B34FA0"/>
    <w:rPr>
      <w:color w:val="605E5C"/>
      <w:shd w:val="clear" w:color="auto" w:fill="E1DFDD"/>
    </w:rPr>
  </w:style>
  <w:style w:type="paragraph" w:customStyle="1" w:styleId="ContactPageAllCapsHeader">
    <w:name w:val="Contact Page: All Caps Header"/>
    <w:basedOn w:val="Normal"/>
    <w:qFormat/>
    <w:rsid w:val="00430D66"/>
    <w:rPr>
      <w:rFonts w:ascii="Segoe UI Semibold" w:eastAsia="Times New Roman" w:hAnsi="Segoe UI Semibold" w:cs="Times New Roman"/>
      <w:b/>
      <w:caps/>
      <w:color w:val="365A8D" w:themeColor="accent2"/>
      <w:spacing w:val="20"/>
      <w:sz w:val="16"/>
      <w:szCs w:val="24"/>
    </w:rPr>
  </w:style>
  <w:style w:type="paragraph" w:styleId="FootnoteText">
    <w:name w:val="footnote text"/>
    <w:basedOn w:val="Normal"/>
    <w:link w:val="FootnoteTextChar"/>
    <w:uiPriority w:val="99"/>
    <w:unhideWhenUsed/>
    <w:qFormat/>
    <w:rsid w:val="00BC1BE4"/>
    <w:pPr>
      <w:spacing w:after="0"/>
    </w:pPr>
    <w:rPr>
      <w:sz w:val="16"/>
      <w:szCs w:val="20"/>
    </w:rPr>
  </w:style>
  <w:style w:type="character" w:customStyle="1" w:styleId="FootnoteTextChar">
    <w:name w:val="Footnote Text Char"/>
    <w:basedOn w:val="DefaultParagraphFont"/>
    <w:link w:val="FootnoteText"/>
    <w:uiPriority w:val="99"/>
    <w:rsid w:val="00BC1BE4"/>
    <w:rPr>
      <w:rFonts w:ascii="Calibri" w:hAnsi="Calibri"/>
      <w:sz w:val="16"/>
      <w:szCs w:val="20"/>
    </w:rPr>
  </w:style>
  <w:style w:type="character" w:styleId="FootnoteReference">
    <w:name w:val="footnote reference"/>
    <w:basedOn w:val="DefaultParagraphFont"/>
    <w:unhideWhenUsed/>
    <w:rsid w:val="00966FF6"/>
    <w:rPr>
      <w:vertAlign w:val="superscript"/>
    </w:rPr>
  </w:style>
  <w:style w:type="paragraph" w:styleId="Revision">
    <w:name w:val="Revision"/>
    <w:hidden/>
    <w:uiPriority w:val="99"/>
    <w:semiHidden/>
    <w:rsid w:val="00A66CE8"/>
    <w:pPr>
      <w:spacing w:after="0" w:line="240" w:lineRule="auto"/>
    </w:pPr>
    <w:rPr>
      <w:rFonts w:ascii="Calibri" w:hAnsi="Calibri"/>
    </w:rPr>
  </w:style>
  <w:style w:type="character" w:customStyle="1" w:styleId="UnresolvedMention2">
    <w:name w:val="Unresolved Mention2"/>
    <w:basedOn w:val="DefaultParagraphFont"/>
    <w:uiPriority w:val="99"/>
    <w:semiHidden/>
    <w:unhideWhenUsed/>
    <w:rsid w:val="00B05BD1"/>
    <w:rPr>
      <w:color w:val="605E5C"/>
      <w:shd w:val="clear" w:color="auto" w:fill="E1DFDD"/>
    </w:rPr>
  </w:style>
  <w:style w:type="paragraph" w:styleId="NormalWeb">
    <w:name w:val="Normal (Web)"/>
    <w:basedOn w:val="Normal"/>
    <w:uiPriority w:val="99"/>
    <w:semiHidden/>
    <w:unhideWhenUsed/>
    <w:rsid w:val="00F12259"/>
    <w:pPr>
      <w:spacing w:before="100" w:beforeAutospacing="1" w:after="100" w:afterAutospacing="1"/>
      <w:jc w:val="left"/>
    </w:pPr>
    <w:rPr>
      <w:rFonts w:ascii="Times New Roman" w:eastAsia="Times New Roman" w:hAnsi="Times New Roman" w:cs="Times New Roman"/>
      <w:sz w:val="24"/>
      <w:szCs w:val="24"/>
    </w:rPr>
  </w:style>
  <w:style w:type="character" w:customStyle="1" w:styleId="Cross-Reference">
    <w:name w:val="Cross-Reference"/>
    <w:basedOn w:val="DefaultParagraphFont"/>
    <w:uiPriority w:val="1"/>
    <w:qFormat/>
    <w:rsid w:val="007E2F91"/>
    <w:rPr>
      <w:b/>
      <w:caps/>
      <w:smallCaps w:val="0"/>
      <w:color w:val="9C92C2" w:themeColor="accent3"/>
    </w:rPr>
  </w:style>
  <w:style w:type="paragraph" w:styleId="IntenseQuote">
    <w:name w:val="Intense Quote"/>
    <w:basedOn w:val="Normal"/>
    <w:next w:val="Normal"/>
    <w:link w:val="IntenseQuoteChar"/>
    <w:uiPriority w:val="30"/>
    <w:qFormat/>
    <w:rsid w:val="00894CBC"/>
    <w:pPr>
      <w:pBdr>
        <w:top w:val="single" w:sz="4" w:space="10" w:color="C7252D" w:themeColor="accent1"/>
        <w:bottom w:val="single" w:sz="4" w:space="10" w:color="C7252D" w:themeColor="accent1"/>
      </w:pBdr>
      <w:spacing w:before="360" w:after="360"/>
      <w:ind w:left="360" w:right="360"/>
      <w:jc w:val="center"/>
    </w:pPr>
    <w:rPr>
      <w:i/>
      <w:iCs/>
      <w:color w:val="C7252D" w:themeColor="accent1"/>
    </w:rPr>
  </w:style>
  <w:style w:type="character" w:customStyle="1" w:styleId="IntenseQuoteChar">
    <w:name w:val="Intense Quote Char"/>
    <w:basedOn w:val="DefaultParagraphFont"/>
    <w:link w:val="IntenseQuote"/>
    <w:uiPriority w:val="30"/>
    <w:rsid w:val="00894CBC"/>
    <w:rPr>
      <w:rFonts w:ascii="Aptos" w:hAnsi="Aptos"/>
      <w:i/>
      <w:iCs/>
      <w:color w:val="C7252D" w:themeColor="accent1"/>
    </w:rPr>
  </w:style>
  <w:style w:type="character" w:customStyle="1" w:styleId="ListParagraphChar">
    <w:name w:val="List Paragraph Char"/>
    <w:aliases w:val="Table Bullet Char"/>
    <w:basedOn w:val="DefaultParagraphFont"/>
    <w:link w:val="ListParagraph"/>
    <w:uiPriority w:val="34"/>
    <w:rsid w:val="005B6E50"/>
    <w:rPr>
      <w:rFonts w:ascii="Aptos" w:eastAsiaTheme="minorHAnsi" w:hAnsi="Aptos"/>
    </w:rPr>
  </w:style>
  <w:style w:type="character" w:customStyle="1" w:styleId="apple-tab-span">
    <w:name w:val="apple-tab-span"/>
    <w:basedOn w:val="DefaultParagraphFont"/>
    <w:rsid w:val="005B6E50"/>
  </w:style>
  <w:style w:type="character" w:styleId="UnresolvedMention">
    <w:name w:val="Unresolved Mention"/>
    <w:basedOn w:val="DefaultParagraphFont"/>
    <w:uiPriority w:val="99"/>
    <w:semiHidden/>
    <w:unhideWhenUsed/>
    <w:rsid w:val="007911A0"/>
    <w:rPr>
      <w:color w:val="605E5C"/>
      <w:shd w:val="clear" w:color="auto" w:fill="E1DFDD"/>
    </w:rPr>
  </w:style>
  <w:style w:type="paragraph" w:styleId="TableofFigures">
    <w:name w:val="table of figures"/>
    <w:basedOn w:val="Normal"/>
    <w:next w:val="Normal"/>
    <w:uiPriority w:val="99"/>
    <w:unhideWhenUsed/>
    <w:rsid w:val="0073573A"/>
    <w:pPr>
      <w:spacing w:after="0"/>
    </w:pPr>
  </w:style>
  <w:style w:type="paragraph" w:customStyle="1" w:styleId="SectionHead">
    <w:name w:val="Section Head"/>
    <w:autoRedefine/>
    <w:qFormat/>
    <w:rsid w:val="008F470B"/>
    <w:pPr>
      <w:pBdr>
        <w:top w:val="single" w:sz="8" w:space="1" w:color="365A8D" w:themeColor="accent2" w:shadow="1"/>
        <w:left w:val="single" w:sz="8" w:space="4" w:color="365A8D" w:themeColor="accent2" w:shadow="1"/>
        <w:bottom w:val="single" w:sz="8" w:space="1" w:color="365A8D" w:themeColor="accent2" w:shadow="1"/>
        <w:right w:val="single" w:sz="8" w:space="4" w:color="365A8D" w:themeColor="accent2" w:shadow="1"/>
      </w:pBdr>
      <w:shd w:val="solid" w:color="C7252D" w:themeColor="accent1" w:fill="C7252D" w:themeFill="accent1"/>
      <w:spacing w:after="240" w:line="240" w:lineRule="auto"/>
      <w:ind w:left="72" w:hanging="72"/>
      <w:outlineLvl w:val="0"/>
    </w:pPr>
    <w:rPr>
      <w:rFonts w:ascii="Aptos Black" w:eastAsia="Times New Roman" w:hAnsi="Aptos Black" w:cs="Times New Roman"/>
      <w:b/>
      <w:bCs/>
      <w:smallCaps/>
      <w:color w:val="FFFFFF" w:themeColor="background1"/>
      <w:spacing w:val="40"/>
      <w:sz w:val="32"/>
      <w:szCs w:val="32"/>
      <w:lang w:bidi="en-US"/>
      <w14:ligatures w14:val="standardContextual"/>
    </w:rPr>
  </w:style>
  <w:style w:type="paragraph" w:customStyle="1" w:styleId="CrossReferenceLink">
    <w:name w:val="Cross Reference Link"/>
    <w:basedOn w:val="Normal"/>
    <w:next w:val="Normal"/>
    <w:link w:val="CrossReferenceLinkChar"/>
    <w:qFormat/>
    <w:rsid w:val="00AE6ED4"/>
    <w:rPr>
      <w:i/>
      <w:color w:val="C7252D" w:themeColor="accent1"/>
    </w:rPr>
  </w:style>
  <w:style w:type="character" w:customStyle="1" w:styleId="CrossReferenceLinkChar">
    <w:name w:val="Cross Reference Link Char"/>
    <w:basedOn w:val="DefaultParagraphFont"/>
    <w:link w:val="CrossReferenceLink"/>
    <w:rsid w:val="00AE6ED4"/>
    <w:rPr>
      <w:rFonts w:ascii="Aptos" w:hAnsi="Aptos"/>
      <w:i/>
      <w:color w:val="C7252D" w:themeColor="accent1"/>
    </w:rPr>
  </w:style>
  <w:style w:type="paragraph" w:styleId="TOC4">
    <w:name w:val="toc 4"/>
    <w:basedOn w:val="Normal"/>
    <w:next w:val="Normal"/>
    <w:autoRedefine/>
    <w:uiPriority w:val="39"/>
    <w:unhideWhenUsed/>
    <w:rsid w:val="003158BE"/>
    <w:pPr>
      <w:spacing w:after="100"/>
      <w:ind w:left="660"/>
    </w:pPr>
  </w:style>
  <w:style w:type="paragraph" w:styleId="TOC5">
    <w:name w:val="toc 5"/>
    <w:basedOn w:val="Normal"/>
    <w:next w:val="Normal"/>
    <w:autoRedefine/>
    <w:uiPriority w:val="39"/>
    <w:unhideWhenUsed/>
    <w:rsid w:val="003158BE"/>
    <w:pPr>
      <w:spacing w:after="100"/>
      <w:ind w:left="880"/>
    </w:pPr>
  </w:style>
  <w:style w:type="paragraph" w:customStyle="1" w:styleId="CrossReference">
    <w:name w:val="Cross Reference"/>
    <w:basedOn w:val="Normal"/>
    <w:next w:val="Normal"/>
    <w:link w:val="CrossReferenceChar"/>
    <w:qFormat/>
    <w:rsid w:val="008F2060"/>
    <w:rPr>
      <w:b/>
      <w:color w:val="365A8D" w:themeColor="accent2"/>
    </w:rPr>
  </w:style>
  <w:style w:type="character" w:customStyle="1" w:styleId="CrossReferenceChar">
    <w:name w:val="Cross Reference Char"/>
    <w:basedOn w:val="DefaultParagraphFont"/>
    <w:link w:val="CrossReference"/>
    <w:rsid w:val="008F2060"/>
    <w:rPr>
      <w:rFonts w:ascii="Aptos" w:hAnsi="Aptos"/>
      <w:b/>
      <w:color w:val="365A8D" w:themeColor="accent2"/>
    </w:rPr>
  </w:style>
  <w:style w:type="paragraph" w:styleId="TOC6">
    <w:name w:val="toc 6"/>
    <w:basedOn w:val="Normal"/>
    <w:next w:val="Normal"/>
    <w:autoRedefine/>
    <w:uiPriority w:val="39"/>
    <w:unhideWhenUsed/>
    <w:rsid w:val="003158BE"/>
    <w:pPr>
      <w:spacing w:after="100" w:line="259" w:lineRule="auto"/>
      <w:ind w:left="1100"/>
      <w:jc w:val="left"/>
    </w:pPr>
    <w:rPr>
      <w:rFonts w:asciiTheme="minorHAnsi" w:hAnsiTheme="minorHAnsi"/>
    </w:rPr>
  </w:style>
  <w:style w:type="paragraph" w:styleId="TOC7">
    <w:name w:val="toc 7"/>
    <w:basedOn w:val="Normal"/>
    <w:next w:val="Normal"/>
    <w:autoRedefine/>
    <w:uiPriority w:val="39"/>
    <w:unhideWhenUsed/>
    <w:rsid w:val="003158BE"/>
    <w:pPr>
      <w:spacing w:after="100" w:line="259" w:lineRule="auto"/>
      <w:ind w:left="1320"/>
      <w:jc w:val="left"/>
    </w:pPr>
    <w:rPr>
      <w:rFonts w:asciiTheme="minorHAnsi" w:hAnsiTheme="minorHAnsi"/>
    </w:rPr>
  </w:style>
  <w:style w:type="paragraph" w:styleId="TOC8">
    <w:name w:val="toc 8"/>
    <w:basedOn w:val="Normal"/>
    <w:next w:val="Normal"/>
    <w:autoRedefine/>
    <w:uiPriority w:val="39"/>
    <w:unhideWhenUsed/>
    <w:rsid w:val="003158BE"/>
    <w:pPr>
      <w:spacing w:after="100" w:line="259" w:lineRule="auto"/>
      <w:ind w:left="1540"/>
      <w:jc w:val="left"/>
    </w:pPr>
    <w:rPr>
      <w:rFonts w:asciiTheme="minorHAnsi" w:hAnsiTheme="minorHAnsi"/>
    </w:rPr>
  </w:style>
  <w:style w:type="paragraph" w:styleId="TOC9">
    <w:name w:val="toc 9"/>
    <w:basedOn w:val="Normal"/>
    <w:next w:val="Normal"/>
    <w:autoRedefine/>
    <w:uiPriority w:val="39"/>
    <w:unhideWhenUsed/>
    <w:rsid w:val="003158BE"/>
    <w:pPr>
      <w:spacing w:after="100" w:line="259" w:lineRule="auto"/>
      <w:ind w:left="1760"/>
      <w:jc w:val="left"/>
    </w:pPr>
    <w:rPr>
      <w:rFonts w:asciiTheme="minorHAnsi" w:hAnsiTheme="minorHAnsi"/>
    </w:rPr>
  </w:style>
  <w:style w:type="paragraph" w:styleId="Bibliography">
    <w:name w:val="Bibliography"/>
    <w:basedOn w:val="Normal"/>
    <w:next w:val="Normal"/>
    <w:uiPriority w:val="37"/>
    <w:semiHidden/>
    <w:unhideWhenUsed/>
    <w:rsid w:val="003158BE"/>
  </w:style>
  <w:style w:type="paragraph" w:styleId="BlockText">
    <w:name w:val="Block Text"/>
    <w:basedOn w:val="Normal"/>
    <w:uiPriority w:val="99"/>
    <w:semiHidden/>
    <w:unhideWhenUsed/>
    <w:rsid w:val="003158BE"/>
    <w:pPr>
      <w:pBdr>
        <w:top w:val="single" w:sz="2" w:space="10" w:color="C7252D" w:themeColor="accent1"/>
        <w:left w:val="single" w:sz="2" w:space="10" w:color="C7252D" w:themeColor="accent1"/>
        <w:bottom w:val="single" w:sz="2" w:space="10" w:color="C7252D" w:themeColor="accent1"/>
        <w:right w:val="single" w:sz="2" w:space="10" w:color="C7252D" w:themeColor="accent1"/>
      </w:pBdr>
      <w:ind w:left="1152" w:right="1152"/>
    </w:pPr>
    <w:rPr>
      <w:rFonts w:asciiTheme="minorHAnsi" w:hAnsiTheme="minorHAnsi"/>
      <w:i/>
      <w:iCs/>
      <w:color w:val="C7252D" w:themeColor="accent1"/>
    </w:rPr>
  </w:style>
  <w:style w:type="paragraph" w:styleId="BodyText">
    <w:name w:val="Body Text"/>
    <w:basedOn w:val="Normal"/>
    <w:link w:val="BodyTextChar"/>
    <w:uiPriority w:val="99"/>
    <w:unhideWhenUsed/>
    <w:rsid w:val="003158BE"/>
  </w:style>
  <w:style w:type="character" w:customStyle="1" w:styleId="BodyTextChar">
    <w:name w:val="Body Text Char"/>
    <w:basedOn w:val="DefaultParagraphFont"/>
    <w:link w:val="BodyText"/>
    <w:uiPriority w:val="99"/>
    <w:rsid w:val="003158BE"/>
    <w:rPr>
      <w:rFonts w:ascii="Calibri" w:hAnsi="Calibri"/>
    </w:rPr>
  </w:style>
  <w:style w:type="paragraph" w:styleId="BodyText2">
    <w:name w:val="Body Text 2"/>
    <w:basedOn w:val="Normal"/>
    <w:link w:val="BodyText2Char"/>
    <w:uiPriority w:val="99"/>
    <w:unhideWhenUsed/>
    <w:rsid w:val="003158BE"/>
    <w:pPr>
      <w:spacing w:line="480" w:lineRule="auto"/>
    </w:pPr>
  </w:style>
  <w:style w:type="character" w:customStyle="1" w:styleId="BodyText2Char">
    <w:name w:val="Body Text 2 Char"/>
    <w:basedOn w:val="DefaultParagraphFont"/>
    <w:link w:val="BodyText2"/>
    <w:uiPriority w:val="99"/>
    <w:rsid w:val="003158BE"/>
    <w:rPr>
      <w:rFonts w:ascii="Calibri" w:hAnsi="Calibri"/>
    </w:rPr>
  </w:style>
  <w:style w:type="paragraph" w:styleId="BodyText3">
    <w:name w:val="Body Text 3"/>
    <w:basedOn w:val="Normal"/>
    <w:link w:val="BodyText3Char"/>
    <w:uiPriority w:val="99"/>
    <w:semiHidden/>
    <w:unhideWhenUsed/>
    <w:rsid w:val="003158BE"/>
    <w:rPr>
      <w:sz w:val="16"/>
      <w:szCs w:val="16"/>
    </w:rPr>
  </w:style>
  <w:style w:type="character" w:customStyle="1" w:styleId="BodyText3Char">
    <w:name w:val="Body Text 3 Char"/>
    <w:basedOn w:val="DefaultParagraphFont"/>
    <w:link w:val="BodyText3"/>
    <w:uiPriority w:val="99"/>
    <w:semiHidden/>
    <w:rsid w:val="003158BE"/>
    <w:rPr>
      <w:rFonts w:ascii="Calibri" w:hAnsi="Calibri"/>
      <w:sz w:val="16"/>
      <w:szCs w:val="16"/>
    </w:rPr>
  </w:style>
  <w:style w:type="paragraph" w:styleId="BodyTextFirstIndent">
    <w:name w:val="Body Text First Indent"/>
    <w:basedOn w:val="BodyText"/>
    <w:link w:val="BodyTextFirstIndentChar"/>
    <w:uiPriority w:val="99"/>
    <w:semiHidden/>
    <w:unhideWhenUsed/>
    <w:rsid w:val="003158BE"/>
    <w:pPr>
      <w:ind w:firstLine="360"/>
    </w:pPr>
  </w:style>
  <w:style w:type="character" w:customStyle="1" w:styleId="BodyTextFirstIndentChar">
    <w:name w:val="Body Text First Indent Char"/>
    <w:basedOn w:val="BodyTextChar"/>
    <w:link w:val="BodyTextFirstIndent"/>
    <w:uiPriority w:val="99"/>
    <w:semiHidden/>
    <w:rsid w:val="003158BE"/>
    <w:rPr>
      <w:rFonts w:ascii="Calibri" w:hAnsi="Calibri"/>
    </w:rPr>
  </w:style>
  <w:style w:type="paragraph" w:styleId="BodyTextIndent">
    <w:name w:val="Body Text Indent"/>
    <w:basedOn w:val="Normal"/>
    <w:link w:val="BodyTextIndentChar"/>
    <w:uiPriority w:val="99"/>
    <w:semiHidden/>
    <w:unhideWhenUsed/>
    <w:rsid w:val="003158BE"/>
    <w:pPr>
      <w:ind w:left="360"/>
    </w:pPr>
  </w:style>
  <w:style w:type="character" w:customStyle="1" w:styleId="BodyTextIndentChar">
    <w:name w:val="Body Text Indent Char"/>
    <w:basedOn w:val="DefaultParagraphFont"/>
    <w:link w:val="BodyTextIndent"/>
    <w:uiPriority w:val="99"/>
    <w:semiHidden/>
    <w:rsid w:val="003158BE"/>
    <w:rPr>
      <w:rFonts w:ascii="Calibri" w:hAnsi="Calibri"/>
    </w:rPr>
  </w:style>
  <w:style w:type="paragraph" w:styleId="BodyTextFirstIndent2">
    <w:name w:val="Body Text First Indent 2"/>
    <w:basedOn w:val="BodyTextIndent"/>
    <w:link w:val="BodyTextFirstIndent2Char"/>
    <w:uiPriority w:val="99"/>
    <w:semiHidden/>
    <w:unhideWhenUsed/>
    <w:rsid w:val="003158BE"/>
    <w:pPr>
      <w:ind w:firstLine="360"/>
    </w:pPr>
  </w:style>
  <w:style w:type="character" w:customStyle="1" w:styleId="BodyTextFirstIndent2Char">
    <w:name w:val="Body Text First Indent 2 Char"/>
    <w:basedOn w:val="BodyTextIndentChar"/>
    <w:link w:val="BodyTextFirstIndent2"/>
    <w:uiPriority w:val="99"/>
    <w:semiHidden/>
    <w:rsid w:val="003158BE"/>
    <w:rPr>
      <w:rFonts w:ascii="Calibri" w:hAnsi="Calibri"/>
    </w:rPr>
  </w:style>
  <w:style w:type="paragraph" w:styleId="BodyTextIndent2">
    <w:name w:val="Body Text Indent 2"/>
    <w:basedOn w:val="Normal"/>
    <w:link w:val="BodyTextIndent2Char"/>
    <w:uiPriority w:val="99"/>
    <w:semiHidden/>
    <w:unhideWhenUsed/>
    <w:rsid w:val="003158BE"/>
    <w:pPr>
      <w:spacing w:line="480" w:lineRule="auto"/>
      <w:ind w:left="360"/>
    </w:pPr>
  </w:style>
  <w:style w:type="character" w:customStyle="1" w:styleId="BodyTextIndent2Char">
    <w:name w:val="Body Text Indent 2 Char"/>
    <w:basedOn w:val="DefaultParagraphFont"/>
    <w:link w:val="BodyTextIndent2"/>
    <w:uiPriority w:val="99"/>
    <w:semiHidden/>
    <w:rsid w:val="003158BE"/>
    <w:rPr>
      <w:rFonts w:ascii="Calibri" w:hAnsi="Calibri"/>
    </w:rPr>
  </w:style>
  <w:style w:type="paragraph" w:styleId="BodyTextIndent3">
    <w:name w:val="Body Text Indent 3"/>
    <w:basedOn w:val="Normal"/>
    <w:link w:val="BodyTextIndent3Char"/>
    <w:uiPriority w:val="99"/>
    <w:semiHidden/>
    <w:unhideWhenUsed/>
    <w:rsid w:val="003158BE"/>
    <w:pPr>
      <w:ind w:left="360"/>
    </w:pPr>
    <w:rPr>
      <w:sz w:val="16"/>
      <w:szCs w:val="16"/>
    </w:rPr>
  </w:style>
  <w:style w:type="character" w:customStyle="1" w:styleId="BodyTextIndent3Char">
    <w:name w:val="Body Text Indent 3 Char"/>
    <w:basedOn w:val="DefaultParagraphFont"/>
    <w:link w:val="BodyTextIndent3"/>
    <w:uiPriority w:val="99"/>
    <w:semiHidden/>
    <w:rsid w:val="003158BE"/>
    <w:rPr>
      <w:rFonts w:ascii="Calibri" w:hAnsi="Calibri"/>
      <w:sz w:val="16"/>
      <w:szCs w:val="16"/>
    </w:rPr>
  </w:style>
  <w:style w:type="paragraph" w:styleId="Closing">
    <w:name w:val="Closing"/>
    <w:basedOn w:val="Normal"/>
    <w:link w:val="ClosingChar"/>
    <w:uiPriority w:val="99"/>
    <w:semiHidden/>
    <w:unhideWhenUsed/>
    <w:rsid w:val="003158BE"/>
    <w:pPr>
      <w:spacing w:after="0"/>
      <w:ind w:left="4320"/>
    </w:pPr>
  </w:style>
  <w:style w:type="character" w:customStyle="1" w:styleId="ClosingChar">
    <w:name w:val="Closing Char"/>
    <w:basedOn w:val="DefaultParagraphFont"/>
    <w:link w:val="Closing"/>
    <w:uiPriority w:val="99"/>
    <w:semiHidden/>
    <w:rsid w:val="003158BE"/>
    <w:rPr>
      <w:rFonts w:ascii="Calibri" w:hAnsi="Calibri"/>
    </w:rPr>
  </w:style>
  <w:style w:type="paragraph" w:styleId="Date">
    <w:name w:val="Date"/>
    <w:basedOn w:val="Normal"/>
    <w:next w:val="Normal"/>
    <w:link w:val="DateChar"/>
    <w:uiPriority w:val="99"/>
    <w:semiHidden/>
    <w:unhideWhenUsed/>
    <w:rsid w:val="003158BE"/>
  </w:style>
  <w:style w:type="character" w:customStyle="1" w:styleId="DateChar">
    <w:name w:val="Date Char"/>
    <w:basedOn w:val="DefaultParagraphFont"/>
    <w:link w:val="Date"/>
    <w:uiPriority w:val="99"/>
    <w:semiHidden/>
    <w:rsid w:val="003158BE"/>
    <w:rPr>
      <w:rFonts w:ascii="Calibri" w:hAnsi="Calibri"/>
    </w:rPr>
  </w:style>
  <w:style w:type="paragraph" w:styleId="DocumentMap">
    <w:name w:val="Document Map"/>
    <w:basedOn w:val="Normal"/>
    <w:link w:val="DocumentMapChar"/>
    <w:uiPriority w:val="99"/>
    <w:semiHidden/>
    <w:unhideWhenUsed/>
    <w:rsid w:val="003158B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158BE"/>
    <w:rPr>
      <w:rFonts w:ascii="Segoe UI" w:hAnsi="Segoe UI" w:cs="Segoe UI"/>
      <w:sz w:val="16"/>
      <w:szCs w:val="16"/>
    </w:rPr>
  </w:style>
  <w:style w:type="paragraph" w:styleId="E-mailSignature">
    <w:name w:val="E-mail Signature"/>
    <w:basedOn w:val="Normal"/>
    <w:link w:val="E-mailSignatureChar"/>
    <w:uiPriority w:val="99"/>
    <w:semiHidden/>
    <w:unhideWhenUsed/>
    <w:rsid w:val="003158BE"/>
    <w:pPr>
      <w:spacing w:after="0"/>
    </w:pPr>
  </w:style>
  <w:style w:type="character" w:customStyle="1" w:styleId="E-mailSignatureChar">
    <w:name w:val="E-mail Signature Char"/>
    <w:basedOn w:val="DefaultParagraphFont"/>
    <w:link w:val="E-mailSignature"/>
    <w:uiPriority w:val="99"/>
    <w:semiHidden/>
    <w:rsid w:val="003158BE"/>
    <w:rPr>
      <w:rFonts w:ascii="Calibri" w:hAnsi="Calibri"/>
    </w:rPr>
  </w:style>
  <w:style w:type="paragraph" w:styleId="EndnoteText">
    <w:name w:val="endnote text"/>
    <w:basedOn w:val="Normal"/>
    <w:link w:val="EndnoteTextChar"/>
    <w:uiPriority w:val="99"/>
    <w:semiHidden/>
    <w:unhideWhenUsed/>
    <w:rsid w:val="003158BE"/>
    <w:pPr>
      <w:spacing w:after="0"/>
    </w:pPr>
    <w:rPr>
      <w:sz w:val="20"/>
      <w:szCs w:val="20"/>
    </w:rPr>
  </w:style>
  <w:style w:type="character" w:customStyle="1" w:styleId="EndnoteTextChar">
    <w:name w:val="Endnote Text Char"/>
    <w:basedOn w:val="DefaultParagraphFont"/>
    <w:link w:val="EndnoteText"/>
    <w:uiPriority w:val="99"/>
    <w:semiHidden/>
    <w:rsid w:val="003158BE"/>
    <w:rPr>
      <w:rFonts w:ascii="Calibri" w:hAnsi="Calibri"/>
      <w:sz w:val="20"/>
      <w:szCs w:val="20"/>
    </w:rPr>
  </w:style>
  <w:style w:type="paragraph" w:styleId="EnvelopeAddress">
    <w:name w:val="envelope address"/>
    <w:basedOn w:val="Normal"/>
    <w:uiPriority w:val="99"/>
    <w:semiHidden/>
    <w:unhideWhenUsed/>
    <w:rsid w:val="003158BE"/>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3158BE"/>
    <w:pPr>
      <w:spacing w:after="0"/>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3158BE"/>
    <w:pPr>
      <w:spacing w:after="0"/>
    </w:pPr>
    <w:rPr>
      <w:i/>
      <w:iCs/>
    </w:rPr>
  </w:style>
  <w:style w:type="character" w:customStyle="1" w:styleId="HTMLAddressChar">
    <w:name w:val="HTML Address Char"/>
    <w:basedOn w:val="DefaultParagraphFont"/>
    <w:link w:val="HTMLAddress"/>
    <w:uiPriority w:val="99"/>
    <w:semiHidden/>
    <w:rsid w:val="003158BE"/>
    <w:rPr>
      <w:rFonts w:ascii="Calibri" w:hAnsi="Calibri"/>
      <w:i/>
      <w:iCs/>
    </w:rPr>
  </w:style>
  <w:style w:type="paragraph" w:styleId="HTMLPreformatted">
    <w:name w:val="HTML Preformatted"/>
    <w:basedOn w:val="Normal"/>
    <w:link w:val="HTMLPreformattedChar"/>
    <w:uiPriority w:val="99"/>
    <w:semiHidden/>
    <w:unhideWhenUsed/>
    <w:rsid w:val="003158BE"/>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58BE"/>
    <w:rPr>
      <w:rFonts w:ascii="Consolas" w:hAnsi="Consolas"/>
      <w:sz w:val="20"/>
      <w:szCs w:val="20"/>
    </w:rPr>
  </w:style>
  <w:style w:type="paragraph" w:styleId="Index1">
    <w:name w:val="index 1"/>
    <w:basedOn w:val="Normal"/>
    <w:next w:val="Normal"/>
    <w:autoRedefine/>
    <w:uiPriority w:val="99"/>
    <w:semiHidden/>
    <w:unhideWhenUsed/>
    <w:rsid w:val="003158BE"/>
    <w:pPr>
      <w:spacing w:after="0"/>
      <w:ind w:left="220" w:hanging="220"/>
    </w:pPr>
  </w:style>
  <w:style w:type="paragraph" w:styleId="Index2">
    <w:name w:val="index 2"/>
    <w:basedOn w:val="Normal"/>
    <w:next w:val="Normal"/>
    <w:autoRedefine/>
    <w:uiPriority w:val="99"/>
    <w:semiHidden/>
    <w:unhideWhenUsed/>
    <w:rsid w:val="003158BE"/>
    <w:pPr>
      <w:spacing w:after="0"/>
      <w:ind w:left="440" w:hanging="220"/>
    </w:pPr>
  </w:style>
  <w:style w:type="paragraph" w:styleId="Index3">
    <w:name w:val="index 3"/>
    <w:basedOn w:val="Normal"/>
    <w:next w:val="Normal"/>
    <w:autoRedefine/>
    <w:uiPriority w:val="99"/>
    <w:semiHidden/>
    <w:unhideWhenUsed/>
    <w:rsid w:val="003158BE"/>
    <w:pPr>
      <w:spacing w:after="0"/>
      <w:ind w:left="660" w:hanging="220"/>
    </w:pPr>
  </w:style>
  <w:style w:type="paragraph" w:styleId="Index4">
    <w:name w:val="index 4"/>
    <w:basedOn w:val="Normal"/>
    <w:next w:val="Normal"/>
    <w:autoRedefine/>
    <w:uiPriority w:val="99"/>
    <w:semiHidden/>
    <w:unhideWhenUsed/>
    <w:rsid w:val="003158BE"/>
    <w:pPr>
      <w:spacing w:after="0"/>
      <w:ind w:left="880" w:hanging="220"/>
    </w:pPr>
  </w:style>
  <w:style w:type="paragraph" w:styleId="Index5">
    <w:name w:val="index 5"/>
    <w:basedOn w:val="Normal"/>
    <w:next w:val="Normal"/>
    <w:autoRedefine/>
    <w:uiPriority w:val="99"/>
    <w:semiHidden/>
    <w:unhideWhenUsed/>
    <w:rsid w:val="003158BE"/>
    <w:pPr>
      <w:spacing w:after="0"/>
      <w:ind w:left="1100" w:hanging="220"/>
    </w:pPr>
  </w:style>
  <w:style w:type="paragraph" w:styleId="Index6">
    <w:name w:val="index 6"/>
    <w:basedOn w:val="Normal"/>
    <w:next w:val="Normal"/>
    <w:autoRedefine/>
    <w:uiPriority w:val="99"/>
    <w:semiHidden/>
    <w:unhideWhenUsed/>
    <w:rsid w:val="003158BE"/>
    <w:pPr>
      <w:spacing w:after="0"/>
      <w:ind w:left="1320" w:hanging="220"/>
    </w:pPr>
  </w:style>
  <w:style w:type="paragraph" w:styleId="Index7">
    <w:name w:val="index 7"/>
    <w:basedOn w:val="Normal"/>
    <w:next w:val="Normal"/>
    <w:autoRedefine/>
    <w:uiPriority w:val="99"/>
    <w:semiHidden/>
    <w:unhideWhenUsed/>
    <w:rsid w:val="003158BE"/>
    <w:pPr>
      <w:spacing w:after="0"/>
      <w:ind w:left="1540" w:hanging="220"/>
    </w:pPr>
  </w:style>
  <w:style w:type="paragraph" w:styleId="Index8">
    <w:name w:val="index 8"/>
    <w:basedOn w:val="Normal"/>
    <w:next w:val="Normal"/>
    <w:autoRedefine/>
    <w:uiPriority w:val="99"/>
    <w:semiHidden/>
    <w:unhideWhenUsed/>
    <w:rsid w:val="003158BE"/>
    <w:pPr>
      <w:spacing w:after="0"/>
      <w:ind w:left="1760" w:hanging="220"/>
    </w:pPr>
  </w:style>
  <w:style w:type="paragraph" w:styleId="Index9">
    <w:name w:val="index 9"/>
    <w:basedOn w:val="Normal"/>
    <w:next w:val="Normal"/>
    <w:autoRedefine/>
    <w:uiPriority w:val="99"/>
    <w:semiHidden/>
    <w:unhideWhenUsed/>
    <w:rsid w:val="003158BE"/>
    <w:pPr>
      <w:spacing w:after="0"/>
      <w:ind w:left="1980" w:hanging="220"/>
    </w:pPr>
  </w:style>
  <w:style w:type="paragraph" w:styleId="IndexHeading">
    <w:name w:val="index heading"/>
    <w:basedOn w:val="Normal"/>
    <w:next w:val="Index1"/>
    <w:uiPriority w:val="99"/>
    <w:semiHidden/>
    <w:unhideWhenUsed/>
    <w:rsid w:val="003158BE"/>
    <w:rPr>
      <w:rFonts w:asciiTheme="majorHAnsi" w:eastAsiaTheme="majorEastAsia" w:hAnsiTheme="majorHAnsi" w:cstheme="majorBidi"/>
      <w:b/>
      <w:bCs/>
    </w:rPr>
  </w:style>
  <w:style w:type="paragraph" w:styleId="List">
    <w:name w:val="List"/>
    <w:basedOn w:val="Normal"/>
    <w:uiPriority w:val="99"/>
    <w:semiHidden/>
    <w:unhideWhenUsed/>
    <w:rsid w:val="003158BE"/>
    <w:pPr>
      <w:ind w:left="360" w:hanging="360"/>
      <w:contextualSpacing/>
    </w:pPr>
  </w:style>
  <w:style w:type="paragraph" w:styleId="List2">
    <w:name w:val="List 2"/>
    <w:basedOn w:val="Normal"/>
    <w:uiPriority w:val="99"/>
    <w:semiHidden/>
    <w:unhideWhenUsed/>
    <w:rsid w:val="003158BE"/>
    <w:pPr>
      <w:ind w:left="720" w:hanging="360"/>
      <w:contextualSpacing/>
    </w:pPr>
  </w:style>
  <w:style w:type="paragraph" w:styleId="List3">
    <w:name w:val="List 3"/>
    <w:basedOn w:val="Normal"/>
    <w:uiPriority w:val="99"/>
    <w:semiHidden/>
    <w:unhideWhenUsed/>
    <w:rsid w:val="003158BE"/>
    <w:pPr>
      <w:ind w:left="1080" w:hanging="360"/>
      <w:contextualSpacing/>
    </w:pPr>
  </w:style>
  <w:style w:type="paragraph" w:styleId="List4">
    <w:name w:val="List 4"/>
    <w:basedOn w:val="Normal"/>
    <w:uiPriority w:val="99"/>
    <w:semiHidden/>
    <w:unhideWhenUsed/>
    <w:rsid w:val="003158BE"/>
    <w:pPr>
      <w:ind w:left="1440" w:hanging="360"/>
      <w:contextualSpacing/>
    </w:pPr>
  </w:style>
  <w:style w:type="paragraph" w:styleId="List5">
    <w:name w:val="List 5"/>
    <w:basedOn w:val="Normal"/>
    <w:uiPriority w:val="99"/>
    <w:semiHidden/>
    <w:unhideWhenUsed/>
    <w:rsid w:val="003158BE"/>
    <w:pPr>
      <w:ind w:left="1800" w:hanging="360"/>
      <w:contextualSpacing/>
    </w:pPr>
  </w:style>
  <w:style w:type="paragraph" w:styleId="ListBullet">
    <w:name w:val="List Bullet"/>
    <w:basedOn w:val="Normal"/>
    <w:uiPriority w:val="99"/>
    <w:semiHidden/>
    <w:unhideWhenUsed/>
    <w:rsid w:val="003158BE"/>
    <w:pPr>
      <w:numPr>
        <w:numId w:val="2"/>
      </w:numPr>
      <w:contextualSpacing/>
    </w:pPr>
  </w:style>
  <w:style w:type="paragraph" w:styleId="ListBullet2">
    <w:name w:val="List Bullet 2"/>
    <w:basedOn w:val="Normal"/>
    <w:uiPriority w:val="99"/>
    <w:semiHidden/>
    <w:unhideWhenUsed/>
    <w:rsid w:val="003158BE"/>
    <w:pPr>
      <w:numPr>
        <w:numId w:val="3"/>
      </w:numPr>
      <w:contextualSpacing/>
    </w:pPr>
  </w:style>
  <w:style w:type="paragraph" w:styleId="ListBullet3">
    <w:name w:val="List Bullet 3"/>
    <w:basedOn w:val="Normal"/>
    <w:uiPriority w:val="99"/>
    <w:semiHidden/>
    <w:unhideWhenUsed/>
    <w:rsid w:val="003158BE"/>
    <w:pPr>
      <w:numPr>
        <w:numId w:val="4"/>
      </w:numPr>
      <w:contextualSpacing/>
    </w:pPr>
  </w:style>
  <w:style w:type="paragraph" w:styleId="ListBullet4">
    <w:name w:val="List Bullet 4"/>
    <w:basedOn w:val="Normal"/>
    <w:uiPriority w:val="99"/>
    <w:semiHidden/>
    <w:unhideWhenUsed/>
    <w:rsid w:val="003158BE"/>
    <w:pPr>
      <w:numPr>
        <w:numId w:val="5"/>
      </w:numPr>
      <w:contextualSpacing/>
    </w:pPr>
  </w:style>
  <w:style w:type="paragraph" w:styleId="ListBullet5">
    <w:name w:val="List Bullet 5"/>
    <w:basedOn w:val="Normal"/>
    <w:uiPriority w:val="99"/>
    <w:semiHidden/>
    <w:unhideWhenUsed/>
    <w:rsid w:val="003158BE"/>
    <w:pPr>
      <w:numPr>
        <w:numId w:val="6"/>
      </w:numPr>
      <w:contextualSpacing/>
    </w:pPr>
  </w:style>
  <w:style w:type="paragraph" w:styleId="ListContinue">
    <w:name w:val="List Continue"/>
    <w:basedOn w:val="Normal"/>
    <w:uiPriority w:val="99"/>
    <w:semiHidden/>
    <w:unhideWhenUsed/>
    <w:rsid w:val="003158BE"/>
    <w:pPr>
      <w:ind w:left="360"/>
      <w:contextualSpacing/>
    </w:pPr>
  </w:style>
  <w:style w:type="paragraph" w:styleId="ListContinue2">
    <w:name w:val="List Continue 2"/>
    <w:basedOn w:val="Normal"/>
    <w:uiPriority w:val="99"/>
    <w:semiHidden/>
    <w:unhideWhenUsed/>
    <w:rsid w:val="003158BE"/>
    <w:pPr>
      <w:ind w:left="720"/>
      <w:contextualSpacing/>
    </w:pPr>
  </w:style>
  <w:style w:type="paragraph" w:styleId="ListContinue3">
    <w:name w:val="List Continue 3"/>
    <w:basedOn w:val="Normal"/>
    <w:uiPriority w:val="99"/>
    <w:semiHidden/>
    <w:unhideWhenUsed/>
    <w:rsid w:val="003158BE"/>
    <w:pPr>
      <w:ind w:left="1080"/>
      <w:contextualSpacing/>
    </w:pPr>
  </w:style>
  <w:style w:type="paragraph" w:styleId="ListContinue4">
    <w:name w:val="List Continue 4"/>
    <w:basedOn w:val="Normal"/>
    <w:uiPriority w:val="99"/>
    <w:semiHidden/>
    <w:unhideWhenUsed/>
    <w:rsid w:val="003158BE"/>
    <w:pPr>
      <w:ind w:left="1440"/>
      <w:contextualSpacing/>
    </w:pPr>
  </w:style>
  <w:style w:type="paragraph" w:styleId="ListContinue5">
    <w:name w:val="List Continue 5"/>
    <w:basedOn w:val="Normal"/>
    <w:uiPriority w:val="99"/>
    <w:semiHidden/>
    <w:unhideWhenUsed/>
    <w:rsid w:val="003158BE"/>
    <w:pPr>
      <w:ind w:left="1800"/>
      <w:contextualSpacing/>
    </w:pPr>
  </w:style>
  <w:style w:type="paragraph" w:styleId="ListNumber">
    <w:name w:val="List Number"/>
    <w:basedOn w:val="Normal"/>
    <w:uiPriority w:val="99"/>
    <w:semiHidden/>
    <w:unhideWhenUsed/>
    <w:rsid w:val="003158BE"/>
    <w:pPr>
      <w:numPr>
        <w:numId w:val="7"/>
      </w:numPr>
      <w:contextualSpacing/>
    </w:pPr>
  </w:style>
  <w:style w:type="paragraph" w:styleId="ListNumber2">
    <w:name w:val="List Number 2"/>
    <w:basedOn w:val="Normal"/>
    <w:uiPriority w:val="99"/>
    <w:semiHidden/>
    <w:unhideWhenUsed/>
    <w:rsid w:val="003158BE"/>
    <w:pPr>
      <w:numPr>
        <w:numId w:val="8"/>
      </w:numPr>
      <w:contextualSpacing/>
    </w:pPr>
  </w:style>
  <w:style w:type="paragraph" w:styleId="ListNumber3">
    <w:name w:val="List Number 3"/>
    <w:basedOn w:val="Normal"/>
    <w:uiPriority w:val="99"/>
    <w:semiHidden/>
    <w:unhideWhenUsed/>
    <w:rsid w:val="003158BE"/>
    <w:pPr>
      <w:numPr>
        <w:numId w:val="9"/>
      </w:numPr>
      <w:contextualSpacing/>
    </w:pPr>
  </w:style>
  <w:style w:type="paragraph" w:styleId="ListNumber4">
    <w:name w:val="List Number 4"/>
    <w:basedOn w:val="Normal"/>
    <w:uiPriority w:val="99"/>
    <w:semiHidden/>
    <w:unhideWhenUsed/>
    <w:rsid w:val="003158BE"/>
    <w:pPr>
      <w:numPr>
        <w:numId w:val="10"/>
      </w:numPr>
      <w:contextualSpacing/>
    </w:pPr>
  </w:style>
  <w:style w:type="paragraph" w:styleId="ListNumber5">
    <w:name w:val="List Number 5"/>
    <w:basedOn w:val="Normal"/>
    <w:uiPriority w:val="99"/>
    <w:semiHidden/>
    <w:unhideWhenUsed/>
    <w:rsid w:val="003158BE"/>
    <w:pPr>
      <w:numPr>
        <w:numId w:val="11"/>
      </w:numPr>
      <w:contextualSpacing/>
    </w:pPr>
  </w:style>
  <w:style w:type="paragraph" w:styleId="MacroText">
    <w:name w:val="macro"/>
    <w:link w:val="MacroTextChar"/>
    <w:uiPriority w:val="99"/>
    <w:semiHidden/>
    <w:unhideWhenUsed/>
    <w:rsid w:val="003158BE"/>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MacroTextChar">
    <w:name w:val="Macro Text Char"/>
    <w:basedOn w:val="DefaultParagraphFont"/>
    <w:link w:val="MacroText"/>
    <w:uiPriority w:val="99"/>
    <w:semiHidden/>
    <w:rsid w:val="003158BE"/>
    <w:rPr>
      <w:rFonts w:ascii="Consolas" w:hAnsi="Consolas"/>
      <w:sz w:val="20"/>
      <w:szCs w:val="20"/>
    </w:rPr>
  </w:style>
  <w:style w:type="paragraph" w:styleId="MessageHeader">
    <w:name w:val="Message Header"/>
    <w:basedOn w:val="Normal"/>
    <w:link w:val="MessageHeaderChar"/>
    <w:uiPriority w:val="99"/>
    <w:semiHidden/>
    <w:unhideWhenUsed/>
    <w:rsid w:val="003158B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158BE"/>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3158BE"/>
    <w:pPr>
      <w:ind w:left="720"/>
    </w:pPr>
  </w:style>
  <w:style w:type="paragraph" w:styleId="NoteHeading">
    <w:name w:val="Note Heading"/>
    <w:basedOn w:val="Normal"/>
    <w:next w:val="Normal"/>
    <w:link w:val="NoteHeadingChar"/>
    <w:uiPriority w:val="99"/>
    <w:semiHidden/>
    <w:unhideWhenUsed/>
    <w:rsid w:val="003158BE"/>
    <w:pPr>
      <w:spacing w:after="0"/>
    </w:pPr>
  </w:style>
  <w:style w:type="character" w:customStyle="1" w:styleId="NoteHeadingChar">
    <w:name w:val="Note Heading Char"/>
    <w:basedOn w:val="DefaultParagraphFont"/>
    <w:link w:val="NoteHeading"/>
    <w:uiPriority w:val="99"/>
    <w:semiHidden/>
    <w:rsid w:val="003158BE"/>
    <w:rPr>
      <w:rFonts w:ascii="Calibri" w:hAnsi="Calibri"/>
    </w:rPr>
  </w:style>
  <w:style w:type="paragraph" w:styleId="PlainText">
    <w:name w:val="Plain Text"/>
    <w:basedOn w:val="Normal"/>
    <w:link w:val="PlainTextChar"/>
    <w:uiPriority w:val="99"/>
    <w:semiHidden/>
    <w:unhideWhenUsed/>
    <w:rsid w:val="003158BE"/>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3158BE"/>
    <w:rPr>
      <w:rFonts w:ascii="Consolas" w:hAnsi="Consolas"/>
      <w:sz w:val="21"/>
      <w:szCs w:val="21"/>
    </w:rPr>
  </w:style>
  <w:style w:type="paragraph" w:styleId="Salutation">
    <w:name w:val="Salutation"/>
    <w:basedOn w:val="Normal"/>
    <w:next w:val="Normal"/>
    <w:link w:val="SalutationChar"/>
    <w:uiPriority w:val="99"/>
    <w:semiHidden/>
    <w:unhideWhenUsed/>
    <w:rsid w:val="003158BE"/>
  </w:style>
  <w:style w:type="character" w:customStyle="1" w:styleId="SalutationChar">
    <w:name w:val="Salutation Char"/>
    <w:basedOn w:val="DefaultParagraphFont"/>
    <w:link w:val="Salutation"/>
    <w:uiPriority w:val="99"/>
    <w:semiHidden/>
    <w:rsid w:val="003158BE"/>
    <w:rPr>
      <w:rFonts w:ascii="Calibri" w:hAnsi="Calibri"/>
    </w:rPr>
  </w:style>
  <w:style w:type="paragraph" w:styleId="Signature">
    <w:name w:val="Signature"/>
    <w:basedOn w:val="Normal"/>
    <w:link w:val="SignatureChar"/>
    <w:uiPriority w:val="99"/>
    <w:semiHidden/>
    <w:unhideWhenUsed/>
    <w:rsid w:val="003158BE"/>
    <w:pPr>
      <w:spacing w:after="0"/>
      <w:ind w:left="4320"/>
    </w:pPr>
  </w:style>
  <w:style w:type="character" w:customStyle="1" w:styleId="SignatureChar">
    <w:name w:val="Signature Char"/>
    <w:basedOn w:val="DefaultParagraphFont"/>
    <w:link w:val="Signature"/>
    <w:uiPriority w:val="99"/>
    <w:semiHidden/>
    <w:rsid w:val="003158BE"/>
    <w:rPr>
      <w:rFonts w:ascii="Calibri" w:hAnsi="Calibri"/>
    </w:rPr>
  </w:style>
  <w:style w:type="paragraph" w:styleId="TableofAuthorities">
    <w:name w:val="table of authorities"/>
    <w:basedOn w:val="Normal"/>
    <w:next w:val="Normal"/>
    <w:uiPriority w:val="99"/>
    <w:semiHidden/>
    <w:unhideWhenUsed/>
    <w:rsid w:val="003158BE"/>
    <w:pPr>
      <w:spacing w:after="0"/>
      <w:ind w:left="220" w:hanging="220"/>
    </w:pPr>
  </w:style>
  <w:style w:type="paragraph" w:styleId="TOAHeading">
    <w:name w:val="toa heading"/>
    <w:basedOn w:val="Normal"/>
    <w:next w:val="Normal"/>
    <w:uiPriority w:val="99"/>
    <w:semiHidden/>
    <w:unhideWhenUsed/>
    <w:rsid w:val="003158BE"/>
    <w:pPr>
      <w:spacing w:before="120"/>
    </w:pPr>
    <w:rPr>
      <w:rFonts w:asciiTheme="majorHAnsi" w:eastAsiaTheme="majorEastAsia" w:hAnsiTheme="majorHAnsi" w:cstheme="majorBidi"/>
      <w:b/>
      <w:bCs/>
      <w:sz w:val="24"/>
      <w:szCs w:val="24"/>
    </w:rPr>
  </w:style>
  <w:style w:type="table" w:styleId="GridTable1Light-Accent1">
    <w:name w:val="Grid Table 1 Light Accent 1"/>
    <w:basedOn w:val="TableNormal"/>
    <w:uiPriority w:val="46"/>
    <w:rsid w:val="003158BE"/>
    <w:pPr>
      <w:spacing w:after="0" w:line="240" w:lineRule="auto"/>
    </w:pPr>
    <w:tblPr>
      <w:tblStyleRowBandSize w:val="1"/>
      <w:tblStyleColBandSize w:val="1"/>
      <w:tblBorders>
        <w:top w:val="single" w:sz="4" w:space="0" w:color="EDA2A6" w:themeColor="accent1" w:themeTint="66"/>
        <w:left w:val="single" w:sz="4" w:space="0" w:color="EDA2A6" w:themeColor="accent1" w:themeTint="66"/>
        <w:bottom w:val="single" w:sz="4" w:space="0" w:color="EDA2A6" w:themeColor="accent1" w:themeTint="66"/>
        <w:right w:val="single" w:sz="4" w:space="0" w:color="EDA2A6" w:themeColor="accent1" w:themeTint="66"/>
        <w:insideH w:val="single" w:sz="4" w:space="0" w:color="EDA2A6" w:themeColor="accent1" w:themeTint="66"/>
        <w:insideV w:val="single" w:sz="4" w:space="0" w:color="EDA2A6" w:themeColor="accent1" w:themeTint="66"/>
      </w:tblBorders>
    </w:tblPr>
    <w:tblStylePr w:type="firstRow">
      <w:rPr>
        <w:b/>
        <w:bCs/>
      </w:rPr>
      <w:tblPr/>
      <w:tcPr>
        <w:tcBorders>
          <w:bottom w:val="single" w:sz="12" w:space="0" w:color="E57479" w:themeColor="accent1" w:themeTint="99"/>
        </w:tcBorders>
      </w:tcPr>
    </w:tblStylePr>
    <w:tblStylePr w:type="lastRow">
      <w:rPr>
        <w:b/>
        <w:bCs/>
      </w:rPr>
      <w:tblPr/>
      <w:tcPr>
        <w:tcBorders>
          <w:top w:val="double" w:sz="2" w:space="0" w:color="E57479"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158BE"/>
    <w:pPr>
      <w:spacing w:after="0" w:line="240" w:lineRule="auto"/>
    </w:pPr>
    <w:tblPr>
      <w:tblStyleRowBandSize w:val="1"/>
      <w:tblStyleColBandSize w:val="1"/>
      <w:tblBorders>
        <w:top w:val="single" w:sz="4" w:space="0" w:color="8DF59F" w:themeColor="accent6" w:themeTint="66"/>
        <w:left w:val="single" w:sz="4" w:space="0" w:color="8DF59F" w:themeColor="accent6" w:themeTint="66"/>
        <w:bottom w:val="single" w:sz="4" w:space="0" w:color="8DF59F" w:themeColor="accent6" w:themeTint="66"/>
        <w:right w:val="single" w:sz="4" w:space="0" w:color="8DF59F" w:themeColor="accent6" w:themeTint="66"/>
        <w:insideH w:val="single" w:sz="4" w:space="0" w:color="8DF59F" w:themeColor="accent6" w:themeTint="66"/>
        <w:insideV w:val="single" w:sz="4" w:space="0" w:color="8DF59F" w:themeColor="accent6" w:themeTint="66"/>
      </w:tblBorders>
    </w:tblPr>
    <w:tblStylePr w:type="firstRow">
      <w:rPr>
        <w:b/>
        <w:bCs/>
      </w:rPr>
      <w:tblPr/>
      <w:tcPr>
        <w:tcBorders>
          <w:bottom w:val="single" w:sz="12" w:space="0" w:color="54F070" w:themeColor="accent6" w:themeTint="99"/>
        </w:tcBorders>
      </w:tcPr>
    </w:tblStylePr>
    <w:tblStylePr w:type="lastRow">
      <w:rPr>
        <w:b/>
        <w:bCs/>
      </w:rPr>
      <w:tblPr/>
      <w:tcPr>
        <w:tcBorders>
          <w:top w:val="double" w:sz="2" w:space="0" w:color="54F070" w:themeColor="accent6" w:themeTint="99"/>
        </w:tcBorders>
      </w:tcPr>
    </w:tblStylePr>
    <w:tblStylePr w:type="firstCol">
      <w:rPr>
        <w:b/>
        <w:bCs/>
      </w:rPr>
    </w:tblStylePr>
    <w:tblStylePr w:type="lastCol">
      <w:rPr>
        <w:b/>
        <w:bCs/>
      </w:rPr>
    </w:tblStylePr>
  </w:style>
  <w:style w:type="table" w:styleId="PlainTable3">
    <w:name w:val="Plain Table 3"/>
    <w:basedOn w:val="TableNormal"/>
    <w:uiPriority w:val="43"/>
    <w:rsid w:val="00DC527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C52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erTitleLine">
    <w:name w:val="Header Title Line"/>
    <w:basedOn w:val="DefaultParagraphFont"/>
    <w:uiPriority w:val="1"/>
    <w:rsid w:val="00C259D3"/>
    <w:rPr>
      <w:rFonts w:ascii="Eurostile" w:hAnsi="Eurostile"/>
      <w:b/>
      <w:i w:val="0"/>
      <w:color w:val="FFFFFF" w:themeColor="background1"/>
      <w:sz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customStyle="1" w:styleId="Bolditalicblueunbulleted">
    <w:name w:val="Bold italic blue unbulleted"/>
    <w:basedOn w:val="Normal"/>
    <w:link w:val="BolditalicblueunbulletedChar"/>
    <w:qFormat/>
    <w:rsid w:val="00C259D3"/>
    <w:pPr>
      <w:spacing w:before="20" w:after="20" w:line="250" w:lineRule="auto"/>
      <w:jc w:val="left"/>
    </w:pPr>
    <w:rPr>
      <w:rFonts w:ascii="Calibri" w:eastAsia="Times New Roman" w:hAnsi="Calibri" w:cs="Arial"/>
      <w:b/>
      <w:i/>
      <w:color w:val="FFFFFF" w:themeColor="background1"/>
    </w:rPr>
  </w:style>
  <w:style w:type="character" w:customStyle="1" w:styleId="BolditalicblueunbulletedChar">
    <w:name w:val="Bold italic blue unbulleted Char"/>
    <w:basedOn w:val="DefaultParagraphFont"/>
    <w:link w:val="Bolditalicblueunbulleted"/>
    <w:rsid w:val="00C259D3"/>
    <w:rPr>
      <w:rFonts w:ascii="Calibri" w:eastAsia="Times New Roman" w:hAnsi="Calibri" w:cs="Arial"/>
      <w:b/>
      <w:i/>
      <w:color w:val="FFFFFF" w:themeColor="background1"/>
    </w:rPr>
  </w:style>
  <w:style w:type="character" w:customStyle="1" w:styleId="EmphasisBold">
    <w:name w:val="Emphasis Bold"/>
    <w:basedOn w:val="DefaultParagraphFont"/>
    <w:uiPriority w:val="99"/>
    <w:rsid w:val="00C259D3"/>
    <w:rPr>
      <w:rFonts w:cs="Times New Roman"/>
      <w:b/>
    </w:rPr>
  </w:style>
  <w:style w:type="table" w:styleId="ListTable3-Accent2">
    <w:name w:val="List Table 3 Accent 2"/>
    <w:basedOn w:val="TableNormal"/>
    <w:uiPriority w:val="48"/>
    <w:rsid w:val="00EE5016"/>
    <w:pPr>
      <w:spacing w:after="0" w:line="240" w:lineRule="auto"/>
    </w:pPr>
    <w:tblPr>
      <w:tblStyleRowBandSize w:val="1"/>
      <w:tblStyleColBandSize w:val="1"/>
      <w:tblBorders>
        <w:top w:val="single" w:sz="4" w:space="0" w:color="365A8D" w:themeColor="accent2"/>
        <w:left w:val="single" w:sz="4" w:space="0" w:color="365A8D" w:themeColor="accent2"/>
        <w:bottom w:val="single" w:sz="4" w:space="0" w:color="365A8D" w:themeColor="accent2"/>
        <w:right w:val="single" w:sz="4" w:space="0" w:color="365A8D" w:themeColor="accent2"/>
      </w:tblBorders>
    </w:tblPr>
    <w:tblStylePr w:type="firstRow">
      <w:rPr>
        <w:b/>
        <w:bCs/>
        <w:color w:val="FFFFFF" w:themeColor="background1"/>
      </w:rPr>
      <w:tblPr/>
      <w:tcPr>
        <w:shd w:val="clear" w:color="auto" w:fill="365A8D" w:themeFill="accent2"/>
      </w:tcPr>
    </w:tblStylePr>
    <w:tblStylePr w:type="lastRow">
      <w:rPr>
        <w:b/>
        <w:bCs/>
      </w:rPr>
      <w:tblPr/>
      <w:tcPr>
        <w:tcBorders>
          <w:top w:val="double" w:sz="4" w:space="0" w:color="365A8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65A8D" w:themeColor="accent2"/>
          <w:right w:val="single" w:sz="4" w:space="0" w:color="365A8D" w:themeColor="accent2"/>
        </w:tcBorders>
      </w:tcPr>
    </w:tblStylePr>
    <w:tblStylePr w:type="band1Horz">
      <w:tblPr/>
      <w:tcPr>
        <w:tcBorders>
          <w:top w:val="single" w:sz="4" w:space="0" w:color="365A8D" w:themeColor="accent2"/>
          <w:bottom w:val="single" w:sz="4" w:space="0" w:color="365A8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65A8D" w:themeColor="accent2"/>
          <w:left w:val="nil"/>
        </w:tcBorders>
      </w:tcPr>
    </w:tblStylePr>
    <w:tblStylePr w:type="swCell">
      <w:tblPr/>
      <w:tcPr>
        <w:tcBorders>
          <w:top w:val="double" w:sz="4" w:space="0" w:color="365A8D" w:themeColor="accent2"/>
          <w:right w:val="nil"/>
        </w:tcBorders>
      </w:tcPr>
    </w:tblStylePr>
  </w:style>
  <w:style w:type="character" w:customStyle="1" w:styleId="PlaceholderText1">
    <w:name w:val="Placeholder Text1"/>
    <w:basedOn w:val="DefaultParagraphFont"/>
    <w:uiPriority w:val="99"/>
    <w:semiHidden/>
    <w:rsid w:val="00012CA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4256">
      <w:bodyDiv w:val="1"/>
      <w:marLeft w:val="0"/>
      <w:marRight w:val="0"/>
      <w:marTop w:val="0"/>
      <w:marBottom w:val="0"/>
      <w:divBdr>
        <w:top w:val="none" w:sz="0" w:space="0" w:color="auto"/>
        <w:left w:val="none" w:sz="0" w:space="0" w:color="auto"/>
        <w:bottom w:val="none" w:sz="0" w:space="0" w:color="auto"/>
        <w:right w:val="none" w:sz="0" w:space="0" w:color="auto"/>
      </w:divBdr>
    </w:div>
    <w:div w:id="52706395">
      <w:bodyDiv w:val="1"/>
      <w:marLeft w:val="0"/>
      <w:marRight w:val="0"/>
      <w:marTop w:val="0"/>
      <w:marBottom w:val="0"/>
      <w:divBdr>
        <w:top w:val="none" w:sz="0" w:space="0" w:color="auto"/>
        <w:left w:val="none" w:sz="0" w:space="0" w:color="auto"/>
        <w:bottom w:val="none" w:sz="0" w:space="0" w:color="auto"/>
        <w:right w:val="none" w:sz="0" w:space="0" w:color="auto"/>
      </w:divBdr>
    </w:div>
    <w:div w:id="81493289">
      <w:bodyDiv w:val="1"/>
      <w:marLeft w:val="0"/>
      <w:marRight w:val="0"/>
      <w:marTop w:val="0"/>
      <w:marBottom w:val="0"/>
      <w:divBdr>
        <w:top w:val="none" w:sz="0" w:space="0" w:color="auto"/>
        <w:left w:val="none" w:sz="0" w:space="0" w:color="auto"/>
        <w:bottom w:val="none" w:sz="0" w:space="0" w:color="auto"/>
        <w:right w:val="none" w:sz="0" w:space="0" w:color="auto"/>
      </w:divBdr>
    </w:div>
    <w:div w:id="124005925">
      <w:bodyDiv w:val="1"/>
      <w:marLeft w:val="0"/>
      <w:marRight w:val="0"/>
      <w:marTop w:val="0"/>
      <w:marBottom w:val="0"/>
      <w:divBdr>
        <w:top w:val="none" w:sz="0" w:space="0" w:color="auto"/>
        <w:left w:val="none" w:sz="0" w:space="0" w:color="auto"/>
        <w:bottom w:val="none" w:sz="0" w:space="0" w:color="auto"/>
        <w:right w:val="none" w:sz="0" w:space="0" w:color="auto"/>
      </w:divBdr>
    </w:div>
    <w:div w:id="154075256">
      <w:bodyDiv w:val="1"/>
      <w:marLeft w:val="0"/>
      <w:marRight w:val="0"/>
      <w:marTop w:val="0"/>
      <w:marBottom w:val="0"/>
      <w:divBdr>
        <w:top w:val="none" w:sz="0" w:space="0" w:color="auto"/>
        <w:left w:val="none" w:sz="0" w:space="0" w:color="auto"/>
        <w:bottom w:val="none" w:sz="0" w:space="0" w:color="auto"/>
        <w:right w:val="none" w:sz="0" w:space="0" w:color="auto"/>
      </w:divBdr>
    </w:div>
    <w:div w:id="171577875">
      <w:bodyDiv w:val="1"/>
      <w:marLeft w:val="0"/>
      <w:marRight w:val="0"/>
      <w:marTop w:val="0"/>
      <w:marBottom w:val="0"/>
      <w:divBdr>
        <w:top w:val="none" w:sz="0" w:space="0" w:color="auto"/>
        <w:left w:val="none" w:sz="0" w:space="0" w:color="auto"/>
        <w:bottom w:val="none" w:sz="0" w:space="0" w:color="auto"/>
        <w:right w:val="none" w:sz="0" w:space="0" w:color="auto"/>
      </w:divBdr>
    </w:div>
    <w:div w:id="301737233">
      <w:bodyDiv w:val="1"/>
      <w:marLeft w:val="0"/>
      <w:marRight w:val="0"/>
      <w:marTop w:val="0"/>
      <w:marBottom w:val="0"/>
      <w:divBdr>
        <w:top w:val="none" w:sz="0" w:space="0" w:color="auto"/>
        <w:left w:val="none" w:sz="0" w:space="0" w:color="auto"/>
        <w:bottom w:val="none" w:sz="0" w:space="0" w:color="auto"/>
        <w:right w:val="none" w:sz="0" w:space="0" w:color="auto"/>
      </w:divBdr>
    </w:div>
    <w:div w:id="384984099">
      <w:bodyDiv w:val="1"/>
      <w:marLeft w:val="0"/>
      <w:marRight w:val="0"/>
      <w:marTop w:val="0"/>
      <w:marBottom w:val="0"/>
      <w:divBdr>
        <w:top w:val="none" w:sz="0" w:space="0" w:color="auto"/>
        <w:left w:val="none" w:sz="0" w:space="0" w:color="auto"/>
        <w:bottom w:val="none" w:sz="0" w:space="0" w:color="auto"/>
        <w:right w:val="none" w:sz="0" w:space="0" w:color="auto"/>
      </w:divBdr>
    </w:div>
    <w:div w:id="466166822">
      <w:bodyDiv w:val="1"/>
      <w:marLeft w:val="0"/>
      <w:marRight w:val="0"/>
      <w:marTop w:val="0"/>
      <w:marBottom w:val="0"/>
      <w:divBdr>
        <w:top w:val="none" w:sz="0" w:space="0" w:color="auto"/>
        <w:left w:val="none" w:sz="0" w:space="0" w:color="auto"/>
        <w:bottom w:val="none" w:sz="0" w:space="0" w:color="auto"/>
        <w:right w:val="none" w:sz="0" w:space="0" w:color="auto"/>
      </w:divBdr>
    </w:div>
    <w:div w:id="573665343">
      <w:bodyDiv w:val="1"/>
      <w:marLeft w:val="0"/>
      <w:marRight w:val="0"/>
      <w:marTop w:val="0"/>
      <w:marBottom w:val="0"/>
      <w:divBdr>
        <w:top w:val="none" w:sz="0" w:space="0" w:color="auto"/>
        <w:left w:val="none" w:sz="0" w:space="0" w:color="auto"/>
        <w:bottom w:val="none" w:sz="0" w:space="0" w:color="auto"/>
        <w:right w:val="none" w:sz="0" w:space="0" w:color="auto"/>
      </w:divBdr>
    </w:div>
    <w:div w:id="604270319">
      <w:bodyDiv w:val="1"/>
      <w:marLeft w:val="0"/>
      <w:marRight w:val="0"/>
      <w:marTop w:val="0"/>
      <w:marBottom w:val="0"/>
      <w:divBdr>
        <w:top w:val="none" w:sz="0" w:space="0" w:color="auto"/>
        <w:left w:val="none" w:sz="0" w:space="0" w:color="auto"/>
        <w:bottom w:val="none" w:sz="0" w:space="0" w:color="auto"/>
        <w:right w:val="none" w:sz="0" w:space="0" w:color="auto"/>
      </w:divBdr>
    </w:div>
    <w:div w:id="665134339">
      <w:bodyDiv w:val="1"/>
      <w:marLeft w:val="0"/>
      <w:marRight w:val="0"/>
      <w:marTop w:val="0"/>
      <w:marBottom w:val="0"/>
      <w:divBdr>
        <w:top w:val="none" w:sz="0" w:space="0" w:color="auto"/>
        <w:left w:val="none" w:sz="0" w:space="0" w:color="auto"/>
        <w:bottom w:val="none" w:sz="0" w:space="0" w:color="auto"/>
        <w:right w:val="none" w:sz="0" w:space="0" w:color="auto"/>
      </w:divBdr>
    </w:div>
    <w:div w:id="780956126">
      <w:bodyDiv w:val="1"/>
      <w:marLeft w:val="0"/>
      <w:marRight w:val="0"/>
      <w:marTop w:val="0"/>
      <w:marBottom w:val="0"/>
      <w:divBdr>
        <w:top w:val="none" w:sz="0" w:space="0" w:color="auto"/>
        <w:left w:val="none" w:sz="0" w:space="0" w:color="auto"/>
        <w:bottom w:val="none" w:sz="0" w:space="0" w:color="auto"/>
        <w:right w:val="none" w:sz="0" w:space="0" w:color="auto"/>
      </w:divBdr>
    </w:div>
    <w:div w:id="789862020">
      <w:bodyDiv w:val="1"/>
      <w:marLeft w:val="0"/>
      <w:marRight w:val="0"/>
      <w:marTop w:val="0"/>
      <w:marBottom w:val="0"/>
      <w:divBdr>
        <w:top w:val="none" w:sz="0" w:space="0" w:color="auto"/>
        <w:left w:val="none" w:sz="0" w:space="0" w:color="auto"/>
        <w:bottom w:val="none" w:sz="0" w:space="0" w:color="auto"/>
        <w:right w:val="none" w:sz="0" w:space="0" w:color="auto"/>
      </w:divBdr>
    </w:div>
    <w:div w:id="800726962">
      <w:bodyDiv w:val="1"/>
      <w:marLeft w:val="0"/>
      <w:marRight w:val="0"/>
      <w:marTop w:val="0"/>
      <w:marBottom w:val="0"/>
      <w:divBdr>
        <w:top w:val="none" w:sz="0" w:space="0" w:color="auto"/>
        <w:left w:val="none" w:sz="0" w:space="0" w:color="auto"/>
        <w:bottom w:val="none" w:sz="0" w:space="0" w:color="auto"/>
        <w:right w:val="none" w:sz="0" w:space="0" w:color="auto"/>
      </w:divBdr>
    </w:div>
    <w:div w:id="830946823">
      <w:bodyDiv w:val="1"/>
      <w:marLeft w:val="0"/>
      <w:marRight w:val="0"/>
      <w:marTop w:val="0"/>
      <w:marBottom w:val="0"/>
      <w:divBdr>
        <w:top w:val="none" w:sz="0" w:space="0" w:color="auto"/>
        <w:left w:val="none" w:sz="0" w:space="0" w:color="auto"/>
        <w:bottom w:val="none" w:sz="0" w:space="0" w:color="auto"/>
        <w:right w:val="none" w:sz="0" w:space="0" w:color="auto"/>
      </w:divBdr>
    </w:div>
    <w:div w:id="1028142967">
      <w:bodyDiv w:val="1"/>
      <w:marLeft w:val="0"/>
      <w:marRight w:val="0"/>
      <w:marTop w:val="0"/>
      <w:marBottom w:val="0"/>
      <w:divBdr>
        <w:top w:val="none" w:sz="0" w:space="0" w:color="auto"/>
        <w:left w:val="none" w:sz="0" w:space="0" w:color="auto"/>
        <w:bottom w:val="none" w:sz="0" w:space="0" w:color="auto"/>
        <w:right w:val="none" w:sz="0" w:space="0" w:color="auto"/>
      </w:divBdr>
    </w:div>
    <w:div w:id="1072042181">
      <w:bodyDiv w:val="1"/>
      <w:marLeft w:val="0"/>
      <w:marRight w:val="0"/>
      <w:marTop w:val="0"/>
      <w:marBottom w:val="0"/>
      <w:divBdr>
        <w:top w:val="none" w:sz="0" w:space="0" w:color="auto"/>
        <w:left w:val="none" w:sz="0" w:space="0" w:color="auto"/>
        <w:bottom w:val="none" w:sz="0" w:space="0" w:color="auto"/>
        <w:right w:val="none" w:sz="0" w:space="0" w:color="auto"/>
      </w:divBdr>
    </w:div>
    <w:div w:id="1096705191">
      <w:bodyDiv w:val="1"/>
      <w:marLeft w:val="0"/>
      <w:marRight w:val="0"/>
      <w:marTop w:val="0"/>
      <w:marBottom w:val="0"/>
      <w:divBdr>
        <w:top w:val="none" w:sz="0" w:space="0" w:color="auto"/>
        <w:left w:val="none" w:sz="0" w:space="0" w:color="auto"/>
        <w:bottom w:val="none" w:sz="0" w:space="0" w:color="auto"/>
        <w:right w:val="none" w:sz="0" w:space="0" w:color="auto"/>
      </w:divBdr>
    </w:div>
    <w:div w:id="1135637443">
      <w:bodyDiv w:val="1"/>
      <w:marLeft w:val="0"/>
      <w:marRight w:val="0"/>
      <w:marTop w:val="0"/>
      <w:marBottom w:val="0"/>
      <w:divBdr>
        <w:top w:val="none" w:sz="0" w:space="0" w:color="auto"/>
        <w:left w:val="none" w:sz="0" w:space="0" w:color="auto"/>
        <w:bottom w:val="none" w:sz="0" w:space="0" w:color="auto"/>
        <w:right w:val="none" w:sz="0" w:space="0" w:color="auto"/>
      </w:divBdr>
    </w:div>
    <w:div w:id="1143080749">
      <w:bodyDiv w:val="1"/>
      <w:marLeft w:val="0"/>
      <w:marRight w:val="0"/>
      <w:marTop w:val="0"/>
      <w:marBottom w:val="0"/>
      <w:divBdr>
        <w:top w:val="none" w:sz="0" w:space="0" w:color="auto"/>
        <w:left w:val="none" w:sz="0" w:space="0" w:color="auto"/>
        <w:bottom w:val="none" w:sz="0" w:space="0" w:color="auto"/>
        <w:right w:val="none" w:sz="0" w:space="0" w:color="auto"/>
      </w:divBdr>
    </w:div>
    <w:div w:id="1153446890">
      <w:bodyDiv w:val="1"/>
      <w:marLeft w:val="0"/>
      <w:marRight w:val="0"/>
      <w:marTop w:val="0"/>
      <w:marBottom w:val="0"/>
      <w:divBdr>
        <w:top w:val="none" w:sz="0" w:space="0" w:color="auto"/>
        <w:left w:val="none" w:sz="0" w:space="0" w:color="auto"/>
        <w:bottom w:val="none" w:sz="0" w:space="0" w:color="auto"/>
        <w:right w:val="none" w:sz="0" w:space="0" w:color="auto"/>
      </w:divBdr>
    </w:div>
    <w:div w:id="1171139760">
      <w:bodyDiv w:val="1"/>
      <w:marLeft w:val="0"/>
      <w:marRight w:val="0"/>
      <w:marTop w:val="0"/>
      <w:marBottom w:val="0"/>
      <w:divBdr>
        <w:top w:val="none" w:sz="0" w:space="0" w:color="auto"/>
        <w:left w:val="none" w:sz="0" w:space="0" w:color="auto"/>
        <w:bottom w:val="none" w:sz="0" w:space="0" w:color="auto"/>
        <w:right w:val="none" w:sz="0" w:space="0" w:color="auto"/>
      </w:divBdr>
    </w:div>
    <w:div w:id="1213619499">
      <w:bodyDiv w:val="1"/>
      <w:marLeft w:val="0"/>
      <w:marRight w:val="0"/>
      <w:marTop w:val="0"/>
      <w:marBottom w:val="0"/>
      <w:divBdr>
        <w:top w:val="none" w:sz="0" w:space="0" w:color="auto"/>
        <w:left w:val="none" w:sz="0" w:space="0" w:color="auto"/>
        <w:bottom w:val="none" w:sz="0" w:space="0" w:color="auto"/>
        <w:right w:val="none" w:sz="0" w:space="0" w:color="auto"/>
      </w:divBdr>
    </w:div>
    <w:div w:id="1226994702">
      <w:bodyDiv w:val="1"/>
      <w:marLeft w:val="0"/>
      <w:marRight w:val="0"/>
      <w:marTop w:val="0"/>
      <w:marBottom w:val="0"/>
      <w:divBdr>
        <w:top w:val="none" w:sz="0" w:space="0" w:color="auto"/>
        <w:left w:val="none" w:sz="0" w:space="0" w:color="auto"/>
        <w:bottom w:val="none" w:sz="0" w:space="0" w:color="auto"/>
        <w:right w:val="none" w:sz="0" w:space="0" w:color="auto"/>
      </w:divBdr>
    </w:div>
    <w:div w:id="1324239373">
      <w:bodyDiv w:val="1"/>
      <w:marLeft w:val="0"/>
      <w:marRight w:val="0"/>
      <w:marTop w:val="0"/>
      <w:marBottom w:val="0"/>
      <w:divBdr>
        <w:top w:val="none" w:sz="0" w:space="0" w:color="auto"/>
        <w:left w:val="none" w:sz="0" w:space="0" w:color="auto"/>
        <w:bottom w:val="none" w:sz="0" w:space="0" w:color="auto"/>
        <w:right w:val="none" w:sz="0" w:space="0" w:color="auto"/>
      </w:divBdr>
    </w:div>
    <w:div w:id="1561016735">
      <w:bodyDiv w:val="1"/>
      <w:marLeft w:val="0"/>
      <w:marRight w:val="0"/>
      <w:marTop w:val="0"/>
      <w:marBottom w:val="0"/>
      <w:divBdr>
        <w:top w:val="none" w:sz="0" w:space="0" w:color="auto"/>
        <w:left w:val="none" w:sz="0" w:space="0" w:color="auto"/>
        <w:bottom w:val="none" w:sz="0" w:space="0" w:color="auto"/>
        <w:right w:val="none" w:sz="0" w:space="0" w:color="auto"/>
      </w:divBdr>
    </w:div>
    <w:div w:id="1567491703">
      <w:bodyDiv w:val="1"/>
      <w:marLeft w:val="0"/>
      <w:marRight w:val="0"/>
      <w:marTop w:val="0"/>
      <w:marBottom w:val="0"/>
      <w:divBdr>
        <w:top w:val="none" w:sz="0" w:space="0" w:color="auto"/>
        <w:left w:val="none" w:sz="0" w:space="0" w:color="auto"/>
        <w:bottom w:val="none" w:sz="0" w:space="0" w:color="auto"/>
        <w:right w:val="none" w:sz="0" w:space="0" w:color="auto"/>
      </w:divBdr>
    </w:div>
    <w:div w:id="1580944616">
      <w:bodyDiv w:val="1"/>
      <w:marLeft w:val="0"/>
      <w:marRight w:val="0"/>
      <w:marTop w:val="0"/>
      <w:marBottom w:val="0"/>
      <w:divBdr>
        <w:top w:val="none" w:sz="0" w:space="0" w:color="auto"/>
        <w:left w:val="none" w:sz="0" w:space="0" w:color="auto"/>
        <w:bottom w:val="none" w:sz="0" w:space="0" w:color="auto"/>
        <w:right w:val="none" w:sz="0" w:space="0" w:color="auto"/>
      </w:divBdr>
    </w:div>
    <w:div w:id="1597179159">
      <w:bodyDiv w:val="1"/>
      <w:marLeft w:val="0"/>
      <w:marRight w:val="0"/>
      <w:marTop w:val="0"/>
      <w:marBottom w:val="0"/>
      <w:divBdr>
        <w:top w:val="none" w:sz="0" w:space="0" w:color="auto"/>
        <w:left w:val="none" w:sz="0" w:space="0" w:color="auto"/>
        <w:bottom w:val="none" w:sz="0" w:space="0" w:color="auto"/>
        <w:right w:val="none" w:sz="0" w:space="0" w:color="auto"/>
      </w:divBdr>
    </w:div>
    <w:div w:id="1624655636">
      <w:bodyDiv w:val="1"/>
      <w:marLeft w:val="0"/>
      <w:marRight w:val="0"/>
      <w:marTop w:val="0"/>
      <w:marBottom w:val="0"/>
      <w:divBdr>
        <w:top w:val="none" w:sz="0" w:space="0" w:color="auto"/>
        <w:left w:val="none" w:sz="0" w:space="0" w:color="auto"/>
        <w:bottom w:val="none" w:sz="0" w:space="0" w:color="auto"/>
        <w:right w:val="none" w:sz="0" w:space="0" w:color="auto"/>
      </w:divBdr>
    </w:div>
    <w:div w:id="1648052826">
      <w:bodyDiv w:val="1"/>
      <w:marLeft w:val="0"/>
      <w:marRight w:val="0"/>
      <w:marTop w:val="0"/>
      <w:marBottom w:val="0"/>
      <w:divBdr>
        <w:top w:val="none" w:sz="0" w:space="0" w:color="auto"/>
        <w:left w:val="none" w:sz="0" w:space="0" w:color="auto"/>
        <w:bottom w:val="none" w:sz="0" w:space="0" w:color="auto"/>
        <w:right w:val="none" w:sz="0" w:space="0" w:color="auto"/>
      </w:divBdr>
    </w:div>
    <w:div w:id="1863399414">
      <w:bodyDiv w:val="1"/>
      <w:marLeft w:val="0"/>
      <w:marRight w:val="0"/>
      <w:marTop w:val="0"/>
      <w:marBottom w:val="0"/>
      <w:divBdr>
        <w:top w:val="none" w:sz="0" w:space="0" w:color="auto"/>
        <w:left w:val="none" w:sz="0" w:space="0" w:color="auto"/>
        <w:bottom w:val="none" w:sz="0" w:space="0" w:color="auto"/>
        <w:right w:val="none" w:sz="0" w:space="0" w:color="auto"/>
      </w:divBdr>
    </w:div>
    <w:div w:id="1977370446">
      <w:bodyDiv w:val="1"/>
      <w:marLeft w:val="0"/>
      <w:marRight w:val="0"/>
      <w:marTop w:val="0"/>
      <w:marBottom w:val="0"/>
      <w:divBdr>
        <w:top w:val="none" w:sz="0" w:space="0" w:color="auto"/>
        <w:left w:val="none" w:sz="0" w:space="0" w:color="auto"/>
        <w:bottom w:val="none" w:sz="0" w:space="0" w:color="auto"/>
        <w:right w:val="none" w:sz="0" w:space="0" w:color="auto"/>
      </w:divBdr>
    </w:div>
    <w:div w:id="2005349684">
      <w:bodyDiv w:val="1"/>
      <w:marLeft w:val="0"/>
      <w:marRight w:val="0"/>
      <w:marTop w:val="0"/>
      <w:marBottom w:val="0"/>
      <w:divBdr>
        <w:top w:val="none" w:sz="0" w:space="0" w:color="auto"/>
        <w:left w:val="none" w:sz="0" w:space="0" w:color="auto"/>
        <w:bottom w:val="none" w:sz="0" w:space="0" w:color="auto"/>
        <w:right w:val="none" w:sz="0" w:space="0" w:color="auto"/>
      </w:divBdr>
    </w:div>
    <w:div w:id="2015037310">
      <w:bodyDiv w:val="1"/>
      <w:marLeft w:val="0"/>
      <w:marRight w:val="0"/>
      <w:marTop w:val="0"/>
      <w:marBottom w:val="0"/>
      <w:divBdr>
        <w:top w:val="none" w:sz="0" w:space="0" w:color="auto"/>
        <w:left w:val="none" w:sz="0" w:space="0" w:color="auto"/>
        <w:bottom w:val="none" w:sz="0" w:space="0" w:color="auto"/>
        <w:right w:val="none" w:sz="0" w:space="0" w:color="auto"/>
      </w:divBdr>
    </w:div>
    <w:div w:id="2022971558">
      <w:bodyDiv w:val="1"/>
      <w:marLeft w:val="0"/>
      <w:marRight w:val="0"/>
      <w:marTop w:val="0"/>
      <w:marBottom w:val="0"/>
      <w:divBdr>
        <w:top w:val="none" w:sz="0" w:space="0" w:color="auto"/>
        <w:left w:val="none" w:sz="0" w:space="0" w:color="auto"/>
        <w:bottom w:val="none" w:sz="0" w:space="0" w:color="auto"/>
        <w:right w:val="none" w:sz="0" w:space="0" w:color="auto"/>
      </w:divBdr>
    </w:div>
    <w:div w:id="2096709581">
      <w:bodyDiv w:val="1"/>
      <w:marLeft w:val="0"/>
      <w:marRight w:val="0"/>
      <w:marTop w:val="0"/>
      <w:marBottom w:val="0"/>
      <w:divBdr>
        <w:top w:val="none" w:sz="0" w:space="0" w:color="auto"/>
        <w:left w:val="none" w:sz="0" w:space="0" w:color="auto"/>
        <w:bottom w:val="none" w:sz="0" w:space="0" w:color="auto"/>
        <w:right w:val="none" w:sz="0" w:space="0" w:color="auto"/>
      </w:divBdr>
      <w:divsChild>
        <w:div w:id="200483460">
          <w:marLeft w:val="547"/>
          <w:marRight w:val="0"/>
          <w:marTop w:val="0"/>
          <w:marBottom w:val="0"/>
          <w:divBdr>
            <w:top w:val="none" w:sz="0" w:space="0" w:color="auto"/>
            <w:left w:val="none" w:sz="0" w:space="0" w:color="auto"/>
            <w:bottom w:val="none" w:sz="0" w:space="0" w:color="auto"/>
            <w:right w:val="none" w:sz="0" w:space="0" w:color="auto"/>
          </w:divBdr>
        </w:div>
        <w:div w:id="953681311">
          <w:marLeft w:val="547"/>
          <w:marRight w:val="0"/>
          <w:marTop w:val="0"/>
          <w:marBottom w:val="0"/>
          <w:divBdr>
            <w:top w:val="none" w:sz="0" w:space="0" w:color="auto"/>
            <w:left w:val="none" w:sz="0" w:space="0" w:color="auto"/>
            <w:bottom w:val="none" w:sz="0" w:space="0" w:color="auto"/>
            <w:right w:val="none" w:sz="0" w:space="0" w:color="auto"/>
          </w:divBdr>
        </w:div>
        <w:div w:id="985816924">
          <w:marLeft w:val="547"/>
          <w:marRight w:val="0"/>
          <w:marTop w:val="0"/>
          <w:marBottom w:val="0"/>
          <w:divBdr>
            <w:top w:val="none" w:sz="0" w:space="0" w:color="auto"/>
            <w:left w:val="none" w:sz="0" w:space="0" w:color="auto"/>
            <w:bottom w:val="none" w:sz="0" w:space="0" w:color="auto"/>
            <w:right w:val="none" w:sz="0" w:space="0" w:color="auto"/>
          </w:divBdr>
        </w:div>
        <w:div w:id="1456371395">
          <w:marLeft w:val="547"/>
          <w:marRight w:val="0"/>
          <w:marTop w:val="0"/>
          <w:marBottom w:val="0"/>
          <w:divBdr>
            <w:top w:val="none" w:sz="0" w:space="0" w:color="auto"/>
            <w:left w:val="none" w:sz="0" w:space="0" w:color="auto"/>
            <w:bottom w:val="none" w:sz="0" w:space="0" w:color="auto"/>
            <w:right w:val="none" w:sz="0" w:space="0" w:color="auto"/>
          </w:divBdr>
        </w:div>
        <w:div w:id="1842815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Executive">
  <a:themeElements>
    <a:clrScheme name="Vancouver Clinic">
      <a:dk1>
        <a:sysClr val="windowText" lastClr="000000"/>
      </a:dk1>
      <a:lt1>
        <a:sysClr val="window" lastClr="FFFFFF"/>
      </a:lt1>
      <a:dk2>
        <a:srgbClr val="6A7478"/>
      </a:dk2>
      <a:lt2>
        <a:srgbClr val="5F8FB4"/>
      </a:lt2>
      <a:accent1>
        <a:srgbClr val="C7252D"/>
      </a:accent1>
      <a:accent2>
        <a:srgbClr val="365A8D"/>
      </a:accent2>
      <a:accent3>
        <a:srgbClr val="9C92C2"/>
      </a:accent3>
      <a:accent4>
        <a:srgbClr val="B6DFD7"/>
      </a:accent4>
      <a:accent5>
        <a:srgbClr val="DD3021"/>
      </a:accent5>
      <a:accent6>
        <a:srgbClr val="10B92F"/>
      </a:accent6>
      <a:hlink>
        <a:srgbClr val="0070C0"/>
      </a:hlink>
      <a:folHlink>
        <a:srgbClr val="6A7478"/>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1" ma:contentTypeDescription="Create a new document." ma:contentTypeScope="" ma:versionID="03e1a8e22b812e645641ac201f538d8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34785865cddfa850cb447e95242b5ab0"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916793-3CCB-4DCD-8160-B7754C483C55}">
  <ds:schemaRefs>
    <ds:schemaRef ds:uri="http://schemas.openxmlformats.org/officeDocument/2006/bibliography"/>
  </ds:schemaRefs>
</ds:datastoreItem>
</file>

<file path=customXml/itemProps2.xml><?xml version="1.0" encoding="utf-8"?>
<ds:datastoreItem xmlns:ds="http://schemas.openxmlformats.org/officeDocument/2006/customXml" ds:itemID="{41937AD7-6105-4595-9349-A91895844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50203-d231-4c5e-9d25-03c6166bf677"/>
    <ds:schemaRef ds:uri="adc681d3-2307-4348-9f12-a4c9702f56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8DF41A-A8F2-45F2-A332-2531E5546BB6}">
  <ds:schemaRefs>
    <ds:schemaRef ds:uri="http://schemas.microsoft.com/office/2006/metadata/properties"/>
    <ds:schemaRef ds:uri="http://schemas.microsoft.com/office/infopath/2007/PartnerControls"/>
    <ds:schemaRef ds:uri="3b750203-d231-4c5e-9d25-03c6166bf677"/>
    <ds:schemaRef ds:uri="adc681d3-2307-4348-9f12-a4c9702f56ce"/>
  </ds:schemaRefs>
</ds:datastoreItem>
</file>

<file path=customXml/itemProps4.xml><?xml version="1.0" encoding="utf-8"?>
<ds:datastoreItem xmlns:ds="http://schemas.openxmlformats.org/officeDocument/2006/customXml" ds:itemID="{E912EC89-6E8F-4783-A648-57644857EF50}">
  <ds:schemaRefs>
    <ds:schemaRef ds:uri="http://schemas.microsoft.com/sharepoint/v3/contenttype/forms"/>
  </ds:schemaRefs>
</ds:datastoreItem>
</file>

<file path=docMetadata/LabelInfo.xml><?xml version="1.0" encoding="utf-8"?>
<clbl:labelList xmlns:clbl="http://schemas.microsoft.com/office/2020/mipLabelMetadata">
  <clbl:label id="{ffdb3e55-2752-45d4-865c-0b9390525b6c}" enabled="1" method="Standard" siteId="{6d7e2966-adf8-4593-9945-d9ec3af61a7c}"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2025-03-12T20:23:00Z</dcterms:created>
  <dcterms:modified xsi:type="dcterms:W3CDTF">2025-03-12T20:23:00Z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db3e55-2752-45d4-865c-0b9390525b6c_SetDate">
    <vt:lpwstr>2023-07-10T22:09:14Z</vt:lpwstr>
  </property>
  <property fmtid="{D5CDD505-2E9C-101B-9397-08002B2CF9AE}" pid="3" name="MediaServiceImageTags">
    <vt:lpwstr/>
  </property>
  <property fmtid="{D5CDD505-2E9C-101B-9397-08002B2CF9AE}" pid="4" name="ImageGenResult">
    <vt:lpwstr/>
  </property>
  <property fmtid="{D5CDD505-2E9C-101B-9397-08002B2CF9AE}" pid="5" name="ContentTypeId">
    <vt:lpwstr>0x010100597DBDD2D50AF045B52A43BE2BF86C54</vt:lpwstr>
  </property>
  <property fmtid="{D5CDD505-2E9C-101B-9397-08002B2CF9AE}" pid="6" name="ImageGenerated">
    <vt:bool>false</vt:bool>
  </property>
  <property fmtid="{D5CDD505-2E9C-101B-9397-08002B2CF9AE}" pid="7" name="MSIP_Label_ffdb3e55-2752-45d4-865c-0b9390525b6c_Name">
    <vt:lpwstr>defa4170-0d19-0005-0004-bc88714345d2</vt:lpwstr>
  </property>
  <property fmtid="{D5CDD505-2E9C-101B-9397-08002B2CF9AE}" pid="8" name="MSIP_Label_ffdb3e55-2752-45d4-865c-0b9390525b6c_Enabled">
    <vt:lpwstr>true</vt:lpwstr>
  </property>
  <property fmtid="{D5CDD505-2E9C-101B-9397-08002B2CF9AE}" pid="9" name="MSIP_Label_ffdb3e55-2752-45d4-865c-0b9390525b6c_ContentBits">
    <vt:lpwstr>0</vt:lpwstr>
  </property>
  <property fmtid="{D5CDD505-2E9C-101B-9397-08002B2CF9AE}" pid="10" name="MSIP_Label_ffdb3e55-2752-45d4-865c-0b9390525b6c_ActionId">
    <vt:lpwstr>56d63718-097b-4be8-bf05-82f203b9815a</vt:lpwstr>
  </property>
  <property fmtid="{D5CDD505-2E9C-101B-9397-08002B2CF9AE}" pid="11" name="MSIP_Label_ffdb3e55-2752-45d4-865c-0b9390525b6c_SiteId">
    <vt:lpwstr>6d7e2966-adf8-4593-9945-d9ec3af61a7c</vt:lpwstr>
  </property>
  <property fmtid="{D5CDD505-2E9C-101B-9397-08002B2CF9AE}" pid="12" name="MSIP_Label_ffdb3e55-2752-45d4-865c-0b9390525b6c_Method">
    <vt:lpwstr>Standard</vt:lpwstr>
  </property>
</Properties>
</file>