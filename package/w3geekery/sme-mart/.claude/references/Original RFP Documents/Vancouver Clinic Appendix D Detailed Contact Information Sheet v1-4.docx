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E9664" w14:textId="0F785794" w:rsidR="008D3550" w:rsidRDefault="00C04C06" w:rsidP="008A676E">
      <w:pPr>
        <w:pStyle w:val="Heading1"/>
      </w:pPr>
      <w:r>
        <w:t xml:space="preserve">Appendix D: </w:t>
      </w:r>
      <w:r w:rsidR="00465A80">
        <w:t>Detailed Contact Information Sheet</w:t>
      </w:r>
    </w:p>
    <w:p w14:paraId="1287C1B3" w14:textId="77777777" w:rsidR="00FE43BD" w:rsidRDefault="00FE43BD" w:rsidP="00FE43BD">
      <w:pPr>
        <w:pStyle w:val="Heading2"/>
      </w:pPr>
      <w:bookmarkStart w:id="0" w:name="_Toc417981098"/>
      <w:r>
        <w:t>Corporate Information</w:t>
      </w:r>
      <w:bookmarkEnd w:id="0"/>
    </w:p>
    <w:p w14:paraId="7D1E9C75" w14:textId="77777777" w:rsidR="00FE43BD" w:rsidRPr="00034C2B" w:rsidRDefault="00FE43BD" w:rsidP="00FE43BD">
      <w:r>
        <w:t>This is the official information for the Bidder.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E43BD" w:rsidRPr="00C44744" w14:paraId="50D0C20F" w14:textId="77777777" w:rsidTr="00684674">
        <w:tc>
          <w:tcPr>
            <w:tcW w:w="4675" w:type="dxa"/>
            <w:shd w:val="clear" w:color="auto" w:fill="E0E3E4" w:themeFill="text2" w:themeFillTint="33"/>
          </w:tcPr>
          <w:p w14:paraId="1A6529B2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F2788C">
              <w:rPr>
                <w:b/>
              </w:rPr>
              <w:t>Official Organization / Company Name</w:t>
            </w:r>
          </w:p>
        </w:tc>
        <w:tc>
          <w:tcPr>
            <w:tcW w:w="4675" w:type="dxa"/>
          </w:tcPr>
          <w:p w14:paraId="35FD4870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55104153" w14:textId="77777777" w:rsidTr="00684674">
        <w:tc>
          <w:tcPr>
            <w:tcW w:w="4675" w:type="dxa"/>
            <w:shd w:val="clear" w:color="auto" w:fill="E0E3E4" w:themeFill="text2" w:themeFillTint="33"/>
          </w:tcPr>
          <w:p w14:paraId="73B19D53" w14:textId="77777777" w:rsidR="00FE43BD" w:rsidRPr="00F2788C" w:rsidRDefault="00FE43BD" w:rsidP="00684674">
            <w:pPr>
              <w:pStyle w:val="NoSpacing"/>
              <w:spacing w:before="120" w:after="120"/>
            </w:pPr>
            <w:r w:rsidRPr="00F2788C">
              <w:t>D/B/A Name (if applicable)</w:t>
            </w:r>
          </w:p>
        </w:tc>
        <w:tc>
          <w:tcPr>
            <w:tcW w:w="4675" w:type="dxa"/>
          </w:tcPr>
          <w:p w14:paraId="7FED7E39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1B051805" w14:textId="77777777" w:rsidTr="00684674">
        <w:tc>
          <w:tcPr>
            <w:tcW w:w="4675" w:type="dxa"/>
            <w:shd w:val="clear" w:color="auto" w:fill="E0E3E4" w:themeFill="text2" w:themeFillTint="33"/>
          </w:tcPr>
          <w:p w14:paraId="6BA6E74A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F2788C">
              <w:rPr>
                <w:b/>
              </w:rPr>
              <w:t>State of Incorporation</w:t>
            </w:r>
          </w:p>
        </w:tc>
        <w:tc>
          <w:tcPr>
            <w:tcW w:w="4675" w:type="dxa"/>
          </w:tcPr>
          <w:p w14:paraId="7D03EF6D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2D9E6C14" w14:textId="77777777" w:rsidTr="00684674">
        <w:tc>
          <w:tcPr>
            <w:tcW w:w="4675" w:type="dxa"/>
            <w:shd w:val="clear" w:color="auto" w:fill="E0E3E4" w:themeFill="text2" w:themeFillTint="33"/>
          </w:tcPr>
          <w:p w14:paraId="2D772F31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F2788C">
              <w:rPr>
                <w:b/>
              </w:rPr>
              <w:t>Corporation Type</w:t>
            </w:r>
          </w:p>
        </w:tc>
        <w:tc>
          <w:tcPr>
            <w:tcW w:w="4675" w:type="dxa"/>
          </w:tcPr>
          <w:p w14:paraId="505A2731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2539B493" w14:textId="77777777" w:rsidTr="00684674">
        <w:tc>
          <w:tcPr>
            <w:tcW w:w="4675" w:type="dxa"/>
            <w:shd w:val="clear" w:color="auto" w:fill="E0E3E4" w:themeFill="text2" w:themeFillTint="33"/>
          </w:tcPr>
          <w:p w14:paraId="31A4F69C" w14:textId="77777777" w:rsidR="00FE43BD" w:rsidRPr="00F2788C" w:rsidRDefault="00FE43BD" w:rsidP="00684674">
            <w:pPr>
              <w:pStyle w:val="NoSpacing"/>
              <w:spacing w:before="120" w:after="120"/>
            </w:pPr>
            <w:r w:rsidRPr="00F2788C">
              <w:t>If Public, please indicate Stock Symbol and Exchange</w:t>
            </w:r>
          </w:p>
        </w:tc>
        <w:tc>
          <w:tcPr>
            <w:tcW w:w="4675" w:type="dxa"/>
          </w:tcPr>
          <w:p w14:paraId="2095931E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2775F415" w14:textId="77777777" w:rsidTr="00684674">
        <w:tc>
          <w:tcPr>
            <w:tcW w:w="4675" w:type="dxa"/>
            <w:shd w:val="clear" w:color="auto" w:fill="E0E3E4" w:themeFill="text2" w:themeFillTint="33"/>
          </w:tcPr>
          <w:p w14:paraId="31D13A9A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F2788C">
              <w:rPr>
                <w:b/>
              </w:rPr>
              <w:t>Federal Tax ID Number</w:t>
            </w:r>
          </w:p>
        </w:tc>
        <w:tc>
          <w:tcPr>
            <w:tcW w:w="4675" w:type="dxa"/>
          </w:tcPr>
          <w:p w14:paraId="42C1FF8F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505D7AC3" w14:textId="77777777" w:rsidTr="00684674">
        <w:tc>
          <w:tcPr>
            <w:tcW w:w="4675" w:type="dxa"/>
            <w:shd w:val="clear" w:color="auto" w:fill="E0E3E4" w:themeFill="text2" w:themeFillTint="33"/>
          </w:tcPr>
          <w:p w14:paraId="73218904" w14:textId="77777777" w:rsidR="00FE43BD" w:rsidRPr="00F2788C" w:rsidRDefault="00FE43BD" w:rsidP="00684674">
            <w:pPr>
              <w:pStyle w:val="NoSpacing"/>
              <w:spacing w:before="120" w:after="120"/>
            </w:pPr>
            <w:r w:rsidRPr="00F2788C">
              <w:t>Contractor License Number (if applicable)</w:t>
            </w:r>
          </w:p>
        </w:tc>
        <w:tc>
          <w:tcPr>
            <w:tcW w:w="4675" w:type="dxa"/>
          </w:tcPr>
          <w:p w14:paraId="689251EA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</w:tbl>
    <w:p w14:paraId="5D0D7C4D" w14:textId="77777777" w:rsidR="00FE43BD" w:rsidRDefault="00FE43BD" w:rsidP="00FE43BD">
      <w:pPr>
        <w:pStyle w:val="Heading2"/>
      </w:pPr>
      <w:bookmarkStart w:id="1" w:name="_Toc417981099"/>
      <w:r>
        <w:t>Primary Contact of Bidder</w:t>
      </w:r>
      <w:bookmarkEnd w:id="1"/>
    </w:p>
    <w:p w14:paraId="69667953" w14:textId="77777777" w:rsidR="00FE43BD" w:rsidRPr="0070386D" w:rsidRDefault="00FE43BD" w:rsidP="00FE43BD">
      <w:r>
        <w:t>The primary contact is the representative that all primary communications for this will be coordinated through.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E43BD" w:rsidRPr="00C44744" w14:paraId="77D3B469" w14:textId="77777777" w:rsidTr="00684674">
        <w:tc>
          <w:tcPr>
            <w:tcW w:w="4675" w:type="dxa"/>
            <w:shd w:val="clear" w:color="auto" w:fill="E0E3E4" w:themeFill="text2" w:themeFillTint="33"/>
          </w:tcPr>
          <w:p w14:paraId="1B495FD0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F2788C">
              <w:rPr>
                <w:b/>
              </w:rPr>
              <w:t xml:space="preserve">Name of </w:t>
            </w:r>
            <w:r>
              <w:rPr>
                <w:b/>
              </w:rPr>
              <w:t>Primary Contact</w:t>
            </w:r>
          </w:p>
        </w:tc>
        <w:tc>
          <w:tcPr>
            <w:tcW w:w="4675" w:type="dxa"/>
          </w:tcPr>
          <w:p w14:paraId="68ED6F4C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180E06EB" w14:textId="77777777" w:rsidTr="00684674">
        <w:tc>
          <w:tcPr>
            <w:tcW w:w="4675" w:type="dxa"/>
            <w:shd w:val="clear" w:color="auto" w:fill="E0E3E4" w:themeFill="text2" w:themeFillTint="33"/>
          </w:tcPr>
          <w:p w14:paraId="0FBD1F60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F2788C">
              <w:rPr>
                <w:b/>
              </w:rPr>
              <w:t xml:space="preserve">Title of </w:t>
            </w:r>
            <w:r>
              <w:rPr>
                <w:b/>
              </w:rPr>
              <w:t>Primary Contact</w:t>
            </w:r>
          </w:p>
        </w:tc>
        <w:tc>
          <w:tcPr>
            <w:tcW w:w="4675" w:type="dxa"/>
          </w:tcPr>
          <w:p w14:paraId="656969D5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48C28C5A" w14:textId="77777777" w:rsidTr="00684674">
        <w:tc>
          <w:tcPr>
            <w:tcW w:w="4675" w:type="dxa"/>
            <w:shd w:val="clear" w:color="auto" w:fill="E0E3E4" w:themeFill="text2" w:themeFillTint="33"/>
          </w:tcPr>
          <w:p w14:paraId="6D2C267B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>
              <w:rPr>
                <w:b/>
              </w:rPr>
              <w:t>Business Unit of Primary Contact</w:t>
            </w:r>
          </w:p>
        </w:tc>
        <w:tc>
          <w:tcPr>
            <w:tcW w:w="4675" w:type="dxa"/>
          </w:tcPr>
          <w:p w14:paraId="51CD36F7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469FE2DF" w14:textId="77777777" w:rsidTr="00684674">
        <w:tc>
          <w:tcPr>
            <w:tcW w:w="4675" w:type="dxa"/>
            <w:shd w:val="clear" w:color="auto" w:fill="E0E3E4" w:themeFill="text2" w:themeFillTint="33"/>
          </w:tcPr>
          <w:p w14:paraId="6A8F44BD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>
              <w:rPr>
                <w:b/>
              </w:rPr>
              <w:t>E-Mail Address of Primary Contact</w:t>
            </w:r>
          </w:p>
        </w:tc>
        <w:tc>
          <w:tcPr>
            <w:tcW w:w="4675" w:type="dxa"/>
          </w:tcPr>
          <w:p w14:paraId="154D0405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74DE1E35" w14:textId="77777777" w:rsidTr="00684674">
        <w:tc>
          <w:tcPr>
            <w:tcW w:w="9350" w:type="dxa"/>
            <w:gridSpan w:val="2"/>
            <w:shd w:val="clear" w:color="auto" w:fill="E0E3E4" w:themeFill="text2" w:themeFillTint="33"/>
          </w:tcPr>
          <w:p w14:paraId="7ECF618B" w14:textId="77777777" w:rsidR="00FE43BD" w:rsidRPr="00C44744" w:rsidRDefault="00FE43BD" w:rsidP="00684674">
            <w:pPr>
              <w:pStyle w:val="NoSpacing"/>
              <w:spacing w:before="120" w:after="120"/>
            </w:pPr>
            <w:r>
              <w:rPr>
                <w:b/>
              </w:rPr>
              <w:t>Mailing Address of Primary Contact</w:t>
            </w:r>
          </w:p>
        </w:tc>
      </w:tr>
      <w:tr w:rsidR="00FE43BD" w:rsidRPr="00C44744" w14:paraId="1A38719D" w14:textId="77777777" w:rsidTr="008513B6">
        <w:tc>
          <w:tcPr>
            <w:tcW w:w="4675" w:type="dxa"/>
            <w:shd w:val="clear" w:color="auto" w:fill="F6D0D2" w:themeFill="accent1" w:themeFillTint="33"/>
          </w:tcPr>
          <w:p w14:paraId="0839DC41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ab/>
              <w:t>Address Line 1</w:t>
            </w:r>
          </w:p>
        </w:tc>
        <w:tc>
          <w:tcPr>
            <w:tcW w:w="4675" w:type="dxa"/>
          </w:tcPr>
          <w:p w14:paraId="2EC36CFA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3BD9E9B5" w14:textId="77777777" w:rsidTr="008513B6">
        <w:tc>
          <w:tcPr>
            <w:tcW w:w="4675" w:type="dxa"/>
            <w:shd w:val="clear" w:color="auto" w:fill="F6D0D2" w:themeFill="accent1" w:themeFillTint="33"/>
          </w:tcPr>
          <w:p w14:paraId="026B4FC2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ab/>
              <w:t>Address Line 2</w:t>
            </w:r>
          </w:p>
        </w:tc>
        <w:tc>
          <w:tcPr>
            <w:tcW w:w="4675" w:type="dxa"/>
          </w:tcPr>
          <w:p w14:paraId="69DF7009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1B9D196D" w14:textId="77777777" w:rsidTr="008513B6">
        <w:tc>
          <w:tcPr>
            <w:tcW w:w="4675" w:type="dxa"/>
            <w:shd w:val="clear" w:color="auto" w:fill="F6D0D2" w:themeFill="accent1" w:themeFillTint="33"/>
          </w:tcPr>
          <w:p w14:paraId="31E78678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ab/>
              <w:t>City, State and Zip Code</w:t>
            </w:r>
          </w:p>
        </w:tc>
        <w:tc>
          <w:tcPr>
            <w:tcW w:w="4675" w:type="dxa"/>
          </w:tcPr>
          <w:p w14:paraId="1A1E6889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7BF13FEC" w14:textId="77777777" w:rsidTr="00684674">
        <w:tc>
          <w:tcPr>
            <w:tcW w:w="4675" w:type="dxa"/>
            <w:shd w:val="clear" w:color="auto" w:fill="E0E3E4" w:themeFill="text2" w:themeFillTint="33"/>
          </w:tcPr>
          <w:p w14:paraId="74E53346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>Primary Phone Number</w:t>
            </w:r>
          </w:p>
        </w:tc>
        <w:tc>
          <w:tcPr>
            <w:tcW w:w="4675" w:type="dxa"/>
          </w:tcPr>
          <w:p w14:paraId="17ED0BFA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27D10766" w14:textId="77777777" w:rsidTr="00684674">
        <w:tc>
          <w:tcPr>
            <w:tcW w:w="4675" w:type="dxa"/>
            <w:shd w:val="clear" w:color="auto" w:fill="E0E3E4" w:themeFill="text2" w:themeFillTint="33"/>
          </w:tcPr>
          <w:p w14:paraId="712E3339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>SMS Phone Number</w:t>
            </w:r>
          </w:p>
        </w:tc>
        <w:tc>
          <w:tcPr>
            <w:tcW w:w="4675" w:type="dxa"/>
          </w:tcPr>
          <w:p w14:paraId="14700087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7230CF83" w14:textId="77777777" w:rsidTr="00684674">
        <w:tc>
          <w:tcPr>
            <w:tcW w:w="4675" w:type="dxa"/>
            <w:shd w:val="clear" w:color="auto" w:fill="E0E3E4" w:themeFill="text2" w:themeFillTint="33"/>
          </w:tcPr>
          <w:p w14:paraId="19158B0E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>Primary Fax Number</w:t>
            </w:r>
          </w:p>
        </w:tc>
        <w:tc>
          <w:tcPr>
            <w:tcW w:w="4675" w:type="dxa"/>
          </w:tcPr>
          <w:p w14:paraId="6A8457FF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</w:tbl>
    <w:p w14:paraId="5595DAC9" w14:textId="77777777" w:rsidR="00FE43BD" w:rsidRDefault="00FE43BD" w:rsidP="00FE43BD">
      <w:r>
        <w:br w:type="page"/>
      </w:r>
    </w:p>
    <w:p w14:paraId="70F73725" w14:textId="77777777" w:rsidR="00FE43BD" w:rsidRDefault="00FE43BD" w:rsidP="00FE43BD">
      <w:pPr>
        <w:pStyle w:val="Heading2"/>
      </w:pPr>
      <w:bookmarkStart w:id="2" w:name="_Toc417981100"/>
      <w:r>
        <w:lastRenderedPageBreak/>
        <w:t>Executive Contact of Bidder</w:t>
      </w:r>
      <w:bookmarkEnd w:id="2"/>
    </w:p>
    <w:p w14:paraId="570B7662" w14:textId="774A88C6" w:rsidR="00FE43BD" w:rsidRPr="0070386D" w:rsidRDefault="00FE43BD" w:rsidP="00FE43BD">
      <w:r>
        <w:t>Use if different than primary contact of bidder</w:t>
      </w:r>
      <w:r w:rsidR="00CB5DA6">
        <w:t xml:space="preserve">. </w:t>
      </w:r>
      <w:r>
        <w:t xml:space="preserve">Vancouver Clinic would appreciate this information from all prospective </w:t>
      </w:r>
      <w:r w:rsidR="00CB5DA6">
        <w:t>candidates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E43BD" w:rsidRPr="00C44744" w14:paraId="51739CC1" w14:textId="77777777" w:rsidTr="00684674">
        <w:tc>
          <w:tcPr>
            <w:tcW w:w="4675" w:type="dxa"/>
            <w:shd w:val="clear" w:color="auto" w:fill="E0E3E4" w:themeFill="text2" w:themeFillTint="33"/>
          </w:tcPr>
          <w:p w14:paraId="6DC975D3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F2788C">
              <w:rPr>
                <w:b/>
              </w:rPr>
              <w:t xml:space="preserve">Name of </w:t>
            </w:r>
            <w:r>
              <w:rPr>
                <w:b/>
              </w:rPr>
              <w:t>Primary Contact</w:t>
            </w:r>
          </w:p>
        </w:tc>
        <w:tc>
          <w:tcPr>
            <w:tcW w:w="4675" w:type="dxa"/>
          </w:tcPr>
          <w:p w14:paraId="64BA12E4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3BE08310" w14:textId="77777777" w:rsidTr="00684674">
        <w:tc>
          <w:tcPr>
            <w:tcW w:w="4675" w:type="dxa"/>
            <w:shd w:val="clear" w:color="auto" w:fill="E0E3E4" w:themeFill="text2" w:themeFillTint="33"/>
          </w:tcPr>
          <w:p w14:paraId="5B516F7A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F2788C">
              <w:rPr>
                <w:b/>
              </w:rPr>
              <w:t xml:space="preserve">Title of </w:t>
            </w:r>
            <w:r>
              <w:rPr>
                <w:b/>
              </w:rPr>
              <w:t>Primary Contact</w:t>
            </w:r>
          </w:p>
        </w:tc>
        <w:tc>
          <w:tcPr>
            <w:tcW w:w="4675" w:type="dxa"/>
          </w:tcPr>
          <w:p w14:paraId="5E2E9394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4A1B03FC" w14:textId="77777777" w:rsidTr="00684674">
        <w:tc>
          <w:tcPr>
            <w:tcW w:w="4675" w:type="dxa"/>
            <w:shd w:val="clear" w:color="auto" w:fill="E0E3E4" w:themeFill="text2" w:themeFillTint="33"/>
          </w:tcPr>
          <w:p w14:paraId="2F10BEAD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>
              <w:rPr>
                <w:b/>
              </w:rPr>
              <w:t>Business Unit of Primary Contact</w:t>
            </w:r>
          </w:p>
        </w:tc>
        <w:tc>
          <w:tcPr>
            <w:tcW w:w="4675" w:type="dxa"/>
          </w:tcPr>
          <w:p w14:paraId="306FBFBA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1A43AF8D" w14:textId="77777777" w:rsidTr="00684674">
        <w:tc>
          <w:tcPr>
            <w:tcW w:w="4675" w:type="dxa"/>
            <w:shd w:val="clear" w:color="auto" w:fill="E0E3E4" w:themeFill="text2" w:themeFillTint="33"/>
          </w:tcPr>
          <w:p w14:paraId="0974A3FB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>
              <w:rPr>
                <w:b/>
              </w:rPr>
              <w:t>E-Mail Address of Primary Contact</w:t>
            </w:r>
          </w:p>
        </w:tc>
        <w:tc>
          <w:tcPr>
            <w:tcW w:w="4675" w:type="dxa"/>
          </w:tcPr>
          <w:p w14:paraId="5AC387F5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21AE6C26" w14:textId="77777777" w:rsidTr="00684674">
        <w:tc>
          <w:tcPr>
            <w:tcW w:w="4675" w:type="dxa"/>
            <w:shd w:val="clear" w:color="auto" w:fill="E0E3E4" w:themeFill="text2" w:themeFillTint="33"/>
          </w:tcPr>
          <w:p w14:paraId="31B27D21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>Primary Phone Number</w:t>
            </w:r>
          </w:p>
        </w:tc>
        <w:tc>
          <w:tcPr>
            <w:tcW w:w="4675" w:type="dxa"/>
          </w:tcPr>
          <w:p w14:paraId="27772AB7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349628F6" w14:textId="77777777" w:rsidTr="00684674">
        <w:tc>
          <w:tcPr>
            <w:tcW w:w="4675" w:type="dxa"/>
            <w:shd w:val="clear" w:color="auto" w:fill="E0E3E4" w:themeFill="text2" w:themeFillTint="33"/>
          </w:tcPr>
          <w:p w14:paraId="3B77B417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>SMS Phone Number</w:t>
            </w:r>
          </w:p>
        </w:tc>
        <w:tc>
          <w:tcPr>
            <w:tcW w:w="4675" w:type="dxa"/>
          </w:tcPr>
          <w:p w14:paraId="7A44985D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28C0BE54" w14:textId="77777777" w:rsidTr="00684674">
        <w:tc>
          <w:tcPr>
            <w:tcW w:w="4675" w:type="dxa"/>
            <w:shd w:val="clear" w:color="auto" w:fill="E0E3E4" w:themeFill="text2" w:themeFillTint="33"/>
          </w:tcPr>
          <w:p w14:paraId="7FAE44E6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>Primary Fax Number</w:t>
            </w:r>
          </w:p>
        </w:tc>
        <w:tc>
          <w:tcPr>
            <w:tcW w:w="4675" w:type="dxa"/>
          </w:tcPr>
          <w:p w14:paraId="5B961C18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</w:tbl>
    <w:p w14:paraId="4670FFCB" w14:textId="77777777" w:rsidR="00FE43BD" w:rsidRDefault="00FE43BD" w:rsidP="00FE43BD">
      <w:pPr>
        <w:pStyle w:val="Heading2"/>
      </w:pPr>
      <w:bookmarkStart w:id="3" w:name="_Toc417981101"/>
      <w:r>
        <w:t>Lead Technical Contact of Bidder</w:t>
      </w:r>
      <w:bookmarkEnd w:id="3"/>
    </w:p>
    <w:p w14:paraId="7811E25D" w14:textId="7518C457" w:rsidR="00FE43BD" w:rsidRPr="0070386D" w:rsidRDefault="00FE43BD" w:rsidP="00FE43BD">
      <w:r>
        <w:t>Use if different than primary contact of bidder</w:t>
      </w:r>
      <w:r w:rsidR="00CB5DA6">
        <w:t xml:space="preserve">. </w:t>
      </w:r>
      <w:r>
        <w:t xml:space="preserve">Vancouver Clinic would appreciate this information from all prospective </w:t>
      </w:r>
      <w:r w:rsidR="00CB5DA6">
        <w:t>candidates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E43BD" w:rsidRPr="00C44744" w14:paraId="5622D592" w14:textId="77777777" w:rsidTr="00684674">
        <w:tc>
          <w:tcPr>
            <w:tcW w:w="4675" w:type="dxa"/>
            <w:shd w:val="clear" w:color="auto" w:fill="E0E3E4" w:themeFill="text2" w:themeFillTint="33"/>
          </w:tcPr>
          <w:p w14:paraId="6125FEE5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F2788C">
              <w:rPr>
                <w:b/>
              </w:rPr>
              <w:t xml:space="preserve">Name of </w:t>
            </w:r>
            <w:r>
              <w:rPr>
                <w:b/>
              </w:rPr>
              <w:t>Primary Contact</w:t>
            </w:r>
          </w:p>
        </w:tc>
        <w:tc>
          <w:tcPr>
            <w:tcW w:w="4675" w:type="dxa"/>
          </w:tcPr>
          <w:p w14:paraId="09B093CD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6F612971" w14:textId="77777777" w:rsidTr="00684674">
        <w:tc>
          <w:tcPr>
            <w:tcW w:w="4675" w:type="dxa"/>
            <w:shd w:val="clear" w:color="auto" w:fill="E0E3E4" w:themeFill="text2" w:themeFillTint="33"/>
          </w:tcPr>
          <w:p w14:paraId="1168216D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F2788C">
              <w:rPr>
                <w:b/>
              </w:rPr>
              <w:t xml:space="preserve">Title of </w:t>
            </w:r>
            <w:r>
              <w:rPr>
                <w:b/>
              </w:rPr>
              <w:t>Primary Contact</w:t>
            </w:r>
          </w:p>
        </w:tc>
        <w:tc>
          <w:tcPr>
            <w:tcW w:w="4675" w:type="dxa"/>
          </w:tcPr>
          <w:p w14:paraId="62D70ED7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70BA1732" w14:textId="77777777" w:rsidTr="00684674">
        <w:tc>
          <w:tcPr>
            <w:tcW w:w="4675" w:type="dxa"/>
            <w:shd w:val="clear" w:color="auto" w:fill="E0E3E4" w:themeFill="text2" w:themeFillTint="33"/>
          </w:tcPr>
          <w:p w14:paraId="7D7FBDFF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>
              <w:rPr>
                <w:b/>
              </w:rPr>
              <w:t>Business Unit of Primary Contact</w:t>
            </w:r>
          </w:p>
        </w:tc>
        <w:tc>
          <w:tcPr>
            <w:tcW w:w="4675" w:type="dxa"/>
          </w:tcPr>
          <w:p w14:paraId="28A8D9D9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43B150A6" w14:textId="77777777" w:rsidTr="00684674">
        <w:tc>
          <w:tcPr>
            <w:tcW w:w="4675" w:type="dxa"/>
            <w:shd w:val="clear" w:color="auto" w:fill="E0E3E4" w:themeFill="text2" w:themeFillTint="33"/>
          </w:tcPr>
          <w:p w14:paraId="2E18D04D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>
              <w:rPr>
                <w:b/>
              </w:rPr>
              <w:t>E-Mail Address of Primary Contact</w:t>
            </w:r>
          </w:p>
        </w:tc>
        <w:tc>
          <w:tcPr>
            <w:tcW w:w="4675" w:type="dxa"/>
          </w:tcPr>
          <w:p w14:paraId="08FBEC9F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3ACE4816" w14:textId="77777777" w:rsidTr="00684674">
        <w:tc>
          <w:tcPr>
            <w:tcW w:w="4675" w:type="dxa"/>
            <w:shd w:val="clear" w:color="auto" w:fill="E0E3E4" w:themeFill="text2" w:themeFillTint="33"/>
          </w:tcPr>
          <w:p w14:paraId="046FD5B0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>Primary Phone Number</w:t>
            </w:r>
          </w:p>
        </w:tc>
        <w:tc>
          <w:tcPr>
            <w:tcW w:w="4675" w:type="dxa"/>
          </w:tcPr>
          <w:p w14:paraId="51656B32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68F784D9" w14:textId="77777777" w:rsidTr="00684674">
        <w:tc>
          <w:tcPr>
            <w:tcW w:w="4675" w:type="dxa"/>
            <w:shd w:val="clear" w:color="auto" w:fill="E0E3E4" w:themeFill="text2" w:themeFillTint="33"/>
          </w:tcPr>
          <w:p w14:paraId="16B0558D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>SMS Phone Number</w:t>
            </w:r>
          </w:p>
        </w:tc>
        <w:tc>
          <w:tcPr>
            <w:tcW w:w="4675" w:type="dxa"/>
          </w:tcPr>
          <w:p w14:paraId="05CEC8BC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74A75AB5" w14:textId="77777777" w:rsidTr="00684674">
        <w:tc>
          <w:tcPr>
            <w:tcW w:w="4675" w:type="dxa"/>
            <w:shd w:val="clear" w:color="auto" w:fill="E0E3E4" w:themeFill="text2" w:themeFillTint="33"/>
          </w:tcPr>
          <w:p w14:paraId="7AB06DA4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>Primary Fax Number</w:t>
            </w:r>
          </w:p>
        </w:tc>
        <w:tc>
          <w:tcPr>
            <w:tcW w:w="4675" w:type="dxa"/>
          </w:tcPr>
          <w:p w14:paraId="5D6B3399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</w:tbl>
    <w:p w14:paraId="534FC1B2" w14:textId="77777777" w:rsidR="00FE43BD" w:rsidRPr="001A5065" w:rsidRDefault="00FE43BD" w:rsidP="00FE43BD"/>
    <w:p w14:paraId="35C6B1E4" w14:textId="77777777" w:rsidR="00FE43BD" w:rsidRDefault="00FE43BD" w:rsidP="00FE43BD">
      <w:r>
        <w:br w:type="page"/>
      </w:r>
    </w:p>
    <w:p w14:paraId="22A344B5" w14:textId="5310385E" w:rsidR="00FE43BD" w:rsidRDefault="00FE43BD" w:rsidP="00FE43BD">
      <w:pPr>
        <w:pStyle w:val="Heading2"/>
      </w:pPr>
      <w:r>
        <w:lastRenderedPageBreak/>
        <w:t>Additional Key Contacts 1</w:t>
      </w:r>
    </w:p>
    <w:p w14:paraId="6C8F952A" w14:textId="4414C2D1" w:rsidR="00FE43BD" w:rsidRPr="0070386D" w:rsidRDefault="00FE43BD" w:rsidP="00FE43BD">
      <w:r>
        <w:t>Use if different than primary contact of bidder</w:t>
      </w:r>
      <w:r w:rsidR="00CB5DA6">
        <w:t xml:space="preserve">. </w:t>
      </w:r>
      <w:r>
        <w:t xml:space="preserve">Vancouver Clinic would appreciate this information from all prospective </w:t>
      </w:r>
      <w:r w:rsidR="00CB5DA6">
        <w:t>candidates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E43BD" w:rsidRPr="00C44744" w14:paraId="35B43D78" w14:textId="77777777" w:rsidTr="00684674">
        <w:tc>
          <w:tcPr>
            <w:tcW w:w="4675" w:type="dxa"/>
            <w:shd w:val="clear" w:color="auto" w:fill="E0E3E4" w:themeFill="text2" w:themeFillTint="33"/>
          </w:tcPr>
          <w:p w14:paraId="5B5A5C0D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F2788C">
              <w:rPr>
                <w:b/>
              </w:rPr>
              <w:t>Official Organization / Company Name</w:t>
            </w:r>
          </w:p>
        </w:tc>
        <w:tc>
          <w:tcPr>
            <w:tcW w:w="4675" w:type="dxa"/>
          </w:tcPr>
          <w:p w14:paraId="348A38DD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1671C9BD" w14:textId="77777777" w:rsidTr="00684674">
        <w:tc>
          <w:tcPr>
            <w:tcW w:w="4675" w:type="dxa"/>
            <w:shd w:val="clear" w:color="auto" w:fill="E0E3E4" w:themeFill="text2" w:themeFillTint="33"/>
          </w:tcPr>
          <w:p w14:paraId="5EA6ED7F" w14:textId="77777777" w:rsidR="00FE43BD" w:rsidRPr="00F2788C" w:rsidRDefault="00FE43BD" w:rsidP="00684674">
            <w:pPr>
              <w:pStyle w:val="NoSpacing"/>
              <w:spacing w:before="120" w:after="120"/>
            </w:pPr>
            <w:r w:rsidRPr="00F2788C">
              <w:t>D/B/A Name (if applicable)</w:t>
            </w:r>
          </w:p>
        </w:tc>
        <w:tc>
          <w:tcPr>
            <w:tcW w:w="4675" w:type="dxa"/>
          </w:tcPr>
          <w:p w14:paraId="44F21739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54F9F4E9" w14:textId="77777777" w:rsidTr="00684674">
        <w:tc>
          <w:tcPr>
            <w:tcW w:w="4675" w:type="dxa"/>
            <w:shd w:val="clear" w:color="auto" w:fill="E0E3E4" w:themeFill="text2" w:themeFillTint="33"/>
          </w:tcPr>
          <w:p w14:paraId="26551DF2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F2788C">
              <w:rPr>
                <w:b/>
              </w:rPr>
              <w:t xml:space="preserve">Name of </w:t>
            </w:r>
            <w:r>
              <w:rPr>
                <w:b/>
              </w:rPr>
              <w:t>Primary Contact</w:t>
            </w:r>
          </w:p>
        </w:tc>
        <w:tc>
          <w:tcPr>
            <w:tcW w:w="4675" w:type="dxa"/>
          </w:tcPr>
          <w:p w14:paraId="2A6A8EED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3F5291ED" w14:textId="77777777" w:rsidTr="00684674">
        <w:tc>
          <w:tcPr>
            <w:tcW w:w="4675" w:type="dxa"/>
            <w:shd w:val="clear" w:color="auto" w:fill="E0E3E4" w:themeFill="text2" w:themeFillTint="33"/>
          </w:tcPr>
          <w:p w14:paraId="14356E2E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F2788C">
              <w:rPr>
                <w:b/>
              </w:rPr>
              <w:t xml:space="preserve">Title of </w:t>
            </w:r>
            <w:r>
              <w:rPr>
                <w:b/>
              </w:rPr>
              <w:t>Primary Contact</w:t>
            </w:r>
          </w:p>
        </w:tc>
        <w:tc>
          <w:tcPr>
            <w:tcW w:w="4675" w:type="dxa"/>
          </w:tcPr>
          <w:p w14:paraId="60D0A4E3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4A2C9CB1" w14:textId="77777777" w:rsidTr="00684674">
        <w:tc>
          <w:tcPr>
            <w:tcW w:w="4675" w:type="dxa"/>
            <w:shd w:val="clear" w:color="auto" w:fill="E0E3E4" w:themeFill="text2" w:themeFillTint="33"/>
          </w:tcPr>
          <w:p w14:paraId="5DB4F56E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>
              <w:rPr>
                <w:b/>
              </w:rPr>
              <w:t>Business Unit of Primary Contact</w:t>
            </w:r>
          </w:p>
        </w:tc>
        <w:tc>
          <w:tcPr>
            <w:tcW w:w="4675" w:type="dxa"/>
          </w:tcPr>
          <w:p w14:paraId="02386FFB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49ECCB57" w14:textId="77777777" w:rsidTr="00684674">
        <w:tc>
          <w:tcPr>
            <w:tcW w:w="4675" w:type="dxa"/>
            <w:shd w:val="clear" w:color="auto" w:fill="E0E3E4" w:themeFill="text2" w:themeFillTint="33"/>
          </w:tcPr>
          <w:p w14:paraId="2C840819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>
              <w:rPr>
                <w:b/>
              </w:rPr>
              <w:t>E-Mail Address of Primary Contact</w:t>
            </w:r>
          </w:p>
        </w:tc>
        <w:tc>
          <w:tcPr>
            <w:tcW w:w="4675" w:type="dxa"/>
          </w:tcPr>
          <w:p w14:paraId="603770BC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1E4DCBAB" w14:textId="77777777" w:rsidTr="00684674">
        <w:tc>
          <w:tcPr>
            <w:tcW w:w="4675" w:type="dxa"/>
            <w:shd w:val="clear" w:color="auto" w:fill="E0E3E4" w:themeFill="text2" w:themeFillTint="33"/>
          </w:tcPr>
          <w:p w14:paraId="1C41A9CA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>Primary Phone Number</w:t>
            </w:r>
          </w:p>
        </w:tc>
        <w:tc>
          <w:tcPr>
            <w:tcW w:w="4675" w:type="dxa"/>
          </w:tcPr>
          <w:p w14:paraId="1E1B746A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4C0CAD60" w14:textId="77777777" w:rsidTr="00684674">
        <w:tc>
          <w:tcPr>
            <w:tcW w:w="4675" w:type="dxa"/>
            <w:shd w:val="clear" w:color="auto" w:fill="E0E3E4" w:themeFill="text2" w:themeFillTint="33"/>
          </w:tcPr>
          <w:p w14:paraId="298B2BB3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>SMS Phone Number</w:t>
            </w:r>
          </w:p>
        </w:tc>
        <w:tc>
          <w:tcPr>
            <w:tcW w:w="4675" w:type="dxa"/>
          </w:tcPr>
          <w:p w14:paraId="5B183DEE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2F94164F" w14:textId="77777777" w:rsidTr="00684674">
        <w:tc>
          <w:tcPr>
            <w:tcW w:w="4675" w:type="dxa"/>
            <w:shd w:val="clear" w:color="auto" w:fill="E0E3E4" w:themeFill="text2" w:themeFillTint="33"/>
          </w:tcPr>
          <w:p w14:paraId="1D641485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>Primary Fax Number</w:t>
            </w:r>
          </w:p>
        </w:tc>
        <w:tc>
          <w:tcPr>
            <w:tcW w:w="4675" w:type="dxa"/>
          </w:tcPr>
          <w:p w14:paraId="2373E139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</w:tbl>
    <w:p w14:paraId="34193433" w14:textId="6FA8A2A0" w:rsidR="00FE43BD" w:rsidRDefault="00FE43BD" w:rsidP="00FE43BD">
      <w:pPr>
        <w:pStyle w:val="Heading2"/>
      </w:pPr>
      <w:r>
        <w:t>Additional Key Contacts 2</w:t>
      </w:r>
    </w:p>
    <w:p w14:paraId="45F444EB" w14:textId="1071271C" w:rsidR="00FE43BD" w:rsidRPr="0070386D" w:rsidRDefault="00FE43BD" w:rsidP="00FE43BD">
      <w:r>
        <w:t>Use if different than primary contact of bidder</w:t>
      </w:r>
      <w:r w:rsidR="00CB5DA6">
        <w:t xml:space="preserve">. </w:t>
      </w:r>
      <w:r>
        <w:t xml:space="preserve">Vancouver Clinic would appreciate this information from all prospective </w:t>
      </w:r>
      <w:r w:rsidR="00CB5DA6">
        <w:t>candidates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E43BD" w:rsidRPr="00C44744" w14:paraId="0C1F77C1" w14:textId="77777777" w:rsidTr="00684674">
        <w:tc>
          <w:tcPr>
            <w:tcW w:w="4675" w:type="dxa"/>
            <w:shd w:val="clear" w:color="auto" w:fill="E0E3E4" w:themeFill="text2" w:themeFillTint="33"/>
          </w:tcPr>
          <w:p w14:paraId="4704D4A5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F2788C">
              <w:rPr>
                <w:b/>
              </w:rPr>
              <w:t>Official Organization / Company Name</w:t>
            </w:r>
          </w:p>
        </w:tc>
        <w:tc>
          <w:tcPr>
            <w:tcW w:w="4675" w:type="dxa"/>
          </w:tcPr>
          <w:p w14:paraId="1F5E9FA6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209806BA" w14:textId="77777777" w:rsidTr="00684674">
        <w:tc>
          <w:tcPr>
            <w:tcW w:w="4675" w:type="dxa"/>
            <w:shd w:val="clear" w:color="auto" w:fill="E0E3E4" w:themeFill="text2" w:themeFillTint="33"/>
          </w:tcPr>
          <w:p w14:paraId="2E41CF6D" w14:textId="77777777" w:rsidR="00FE43BD" w:rsidRPr="00F2788C" w:rsidRDefault="00FE43BD" w:rsidP="00684674">
            <w:pPr>
              <w:pStyle w:val="NoSpacing"/>
              <w:spacing w:before="120" w:after="120"/>
            </w:pPr>
            <w:r w:rsidRPr="00F2788C">
              <w:t>D/B/A Name (if applicable)</w:t>
            </w:r>
          </w:p>
        </w:tc>
        <w:tc>
          <w:tcPr>
            <w:tcW w:w="4675" w:type="dxa"/>
          </w:tcPr>
          <w:p w14:paraId="2DBF57CC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52F745BD" w14:textId="77777777" w:rsidTr="00684674">
        <w:tc>
          <w:tcPr>
            <w:tcW w:w="4675" w:type="dxa"/>
            <w:shd w:val="clear" w:color="auto" w:fill="E0E3E4" w:themeFill="text2" w:themeFillTint="33"/>
          </w:tcPr>
          <w:p w14:paraId="0346CA57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F2788C">
              <w:rPr>
                <w:b/>
              </w:rPr>
              <w:t xml:space="preserve">Name of </w:t>
            </w:r>
            <w:r>
              <w:rPr>
                <w:b/>
              </w:rPr>
              <w:t>Primary Contact</w:t>
            </w:r>
          </w:p>
        </w:tc>
        <w:tc>
          <w:tcPr>
            <w:tcW w:w="4675" w:type="dxa"/>
          </w:tcPr>
          <w:p w14:paraId="4DCD2AFF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6DC2E218" w14:textId="77777777" w:rsidTr="00684674">
        <w:tc>
          <w:tcPr>
            <w:tcW w:w="4675" w:type="dxa"/>
            <w:shd w:val="clear" w:color="auto" w:fill="E0E3E4" w:themeFill="text2" w:themeFillTint="33"/>
          </w:tcPr>
          <w:p w14:paraId="733B50FA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F2788C">
              <w:rPr>
                <w:b/>
              </w:rPr>
              <w:t xml:space="preserve">Title of </w:t>
            </w:r>
            <w:r>
              <w:rPr>
                <w:b/>
              </w:rPr>
              <w:t>Primary Contact</w:t>
            </w:r>
          </w:p>
        </w:tc>
        <w:tc>
          <w:tcPr>
            <w:tcW w:w="4675" w:type="dxa"/>
          </w:tcPr>
          <w:p w14:paraId="459E878C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67D83853" w14:textId="77777777" w:rsidTr="00684674">
        <w:tc>
          <w:tcPr>
            <w:tcW w:w="4675" w:type="dxa"/>
            <w:shd w:val="clear" w:color="auto" w:fill="E0E3E4" w:themeFill="text2" w:themeFillTint="33"/>
          </w:tcPr>
          <w:p w14:paraId="6868A38F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>
              <w:rPr>
                <w:b/>
              </w:rPr>
              <w:t>Business Unit of Primary Contact</w:t>
            </w:r>
          </w:p>
        </w:tc>
        <w:tc>
          <w:tcPr>
            <w:tcW w:w="4675" w:type="dxa"/>
          </w:tcPr>
          <w:p w14:paraId="11579412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05750469" w14:textId="77777777" w:rsidTr="00684674">
        <w:tc>
          <w:tcPr>
            <w:tcW w:w="4675" w:type="dxa"/>
            <w:shd w:val="clear" w:color="auto" w:fill="E0E3E4" w:themeFill="text2" w:themeFillTint="33"/>
          </w:tcPr>
          <w:p w14:paraId="6CF5B46C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>
              <w:rPr>
                <w:b/>
              </w:rPr>
              <w:t>E-Mail Address of Primary Contact</w:t>
            </w:r>
          </w:p>
        </w:tc>
        <w:tc>
          <w:tcPr>
            <w:tcW w:w="4675" w:type="dxa"/>
          </w:tcPr>
          <w:p w14:paraId="29177F22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4AA1C036" w14:textId="77777777" w:rsidTr="00684674">
        <w:tc>
          <w:tcPr>
            <w:tcW w:w="4675" w:type="dxa"/>
            <w:shd w:val="clear" w:color="auto" w:fill="E0E3E4" w:themeFill="text2" w:themeFillTint="33"/>
          </w:tcPr>
          <w:p w14:paraId="7536E770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>Primary Phone Number</w:t>
            </w:r>
          </w:p>
        </w:tc>
        <w:tc>
          <w:tcPr>
            <w:tcW w:w="4675" w:type="dxa"/>
          </w:tcPr>
          <w:p w14:paraId="5659B5D6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351317A3" w14:textId="77777777" w:rsidTr="00684674">
        <w:tc>
          <w:tcPr>
            <w:tcW w:w="4675" w:type="dxa"/>
            <w:shd w:val="clear" w:color="auto" w:fill="E0E3E4" w:themeFill="text2" w:themeFillTint="33"/>
          </w:tcPr>
          <w:p w14:paraId="3A57BFEB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>SMS Phone Number</w:t>
            </w:r>
          </w:p>
        </w:tc>
        <w:tc>
          <w:tcPr>
            <w:tcW w:w="4675" w:type="dxa"/>
          </w:tcPr>
          <w:p w14:paraId="536A6E37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2E7B9B44" w14:textId="77777777" w:rsidTr="00684674">
        <w:tc>
          <w:tcPr>
            <w:tcW w:w="4675" w:type="dxa"/>
            <w:shd w:val="clear" w:color="auto" w:fill="E0E3E4" w:themeFill="text2" w:themeFillTint="33"/>
          </w:tcPr>
          <w:p w14:paraId="387E9205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>Primary Fax Number</w:t>
            </w:r>
          </w:p>
        </w:tc>
        <w:tc>
          <w:tcPr>
            <w:tcW w:w="4675" w:type="dxa"/>
          </w:tcPr>
          <w:p w14:paraId="6AB4A06E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</w:tbl>
    <w:p w14:paraId="57004A7B" w14:textId="77777777" w:rsidR="00FE43BD" w:rsidRDefault="00FE43BD" w:rsidP="00FE43BD"/>
    <w:p w14:paraId="4136352A" w14:textId="77777777" w:rsidR="00FE43BD" w:rsidRDefault="00FE43BD" w:rsidP="00FE43BD">
      <w:r>
        <w:br w:type="page"/>
      </w:r>
    </w:p>
    <w:p w14:paraId="57A255FC" w14:textId="07E87843" w:rsidR="00FE43BD" w:rsidRDefault="00FE43BD" w:rsidP="00FE43BD">
      <w:pPr>
        <w:pStyle w:val="Heading2"/>
      </w:pPr>
      <w:r>
        <w:lastRenderedPageBreak/>
        <w:t>Additional Key Contacts 3</w:t>
      </w:r>
    </w:p>
    <w:p w14:paraId="09C99A90" w14:textId="7C7F5245" w:rsidR="00FE43BD" w:rsidRPr="0070386D" w:rsidRDefault="00FE43BD" w:rsidP="00FE43BD">
      <w:r>
        <w:t>Use if different than primary contact of bidder</w:t>
      </w:r>
      <w:r w:rsidR="00CB5DA6">
        <w:t xml:space="preserve">. </w:t>
      </w:r>
      <w:r>
        <w:t xml:space="preserve">Vancouver Clinic would appreciate this information from all prospective </w:t>
      </w:r>
      <w:r w:rsidR="00CB5DA6">
        <w:t>candidates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E43BD" w:rsidRPr="00C44744" w14:paraId="1988D7C7" w14:textId="77777777" w:rsidTr="00684674">
        <w:tc>
          <w:tcPr>
            <w:tcW w:w="4675" w:type="dxa"/>
            <w:shd w:val="clear" w:color="auto" w:fill="E0E3E4" w:themeFill="text2" w:themeFillTint="33"/>
          </w:tcPr>
          <w:p w14:paraId="163B3D03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F2788C">
              <w:rPr>
                <w:b/>
              </w:rPr>
              <w:t>Official Organization / Company Name</w:t>
            </w:r>
          </w:p>
        </w:tc>
        <w:tc>
          <w:tcPr>
            <w:tcW w:w="4675" w:type="dxa"/>
          </w:tcPr>
          <w:p w14:paraId="79A0667E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2B1A09FE" w14:textId="77777777" w:rsidTr="00684674">
        <w:tc>
          <w:tcPr>
            <w:tcW w:w="4675" w:type="dxa"/>
            <w:shd w:val="clear" w:color="auto" w:fill="E0E3E4" w:themeFill="text2" w:themeFillTint="33"/>
          </w:tcPr>
          <w:p w14:paraId="31CAA544" w14:textId="77777777" w:rsidR="00FE43BD" w:rsidRPr="00F2788C" w:rsidRDefault="00FE43BD" w:rsidP="00684674">
            <w:pPr>
              <w:pStyle w:val="NoSpacing"/>
              <w:spacing w:before="120" w:after="120"/>
            </w:pPr>
            <w:r w:rsidRPr="00F2788C">
              <w:t>D/B/A Name (if applicable)</w:t>
            </w:r>
          </w:p>
        </w:tc>
        <w:tc>
          <w:tcPr>
            <w:tcW w:w="4675" w:type="dxa"/>
          </w:tcPr>
          <w:p w14:paraId="4632EF7B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06E125C6" w14:textId="77777777" w:rsidTr="00684674">
        <w:tc>
          <w:tcPr>
            <w:tcW w:w="4675" w:type="dxa"/>
            <w:shd w:val="clear" w:color="auto" w:fill="E0E3E4" w:themeFill="text2" w:themeFillTint="33"/>
          </w:tcPr>
          <w:p w14:paraId="20FE139E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F2788C">
              <w:rPr>
                <w:b/>
              </w:rPr>
              <w:t xml:space="preserve">Name of </w:t>
            </w:r>
            <w:r>
              <w:rPr>
                <w:b/>
              </w:rPr>
              <w:t>Primary Contact</w:t>
            </w:r>
          </w:p>
        </w:tc>
        <w:tc>
          <w:tcPr>
            <w:tcW w:w="4675" w:type="dxa"/>
          </w:tcPr>
          <w:p w14:paraId="4E434CAB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2B62F431" w14:textId="77777777" w:rsidTr="00684674">
        <w:tc>
          <w:tcPr>
            <w:tcW w:w="4675" w:type="dxa"/>
            <w:shd w:val="clear" w:color="auto" w:fill="E0E3E4" w:themeFill="text2" w:themeFillTint="33"/>
          </w:tcPr>
          <w:p w14:paraId="0672D4C1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F2788C">
              <w:rPr>
                <w:b/>
              </w:rPr>
              <w:t xml:space="preserve">Title of </w:t>
            </w:r>
            <w:r>
              <w:rPr>
                <w:b/>
              </w:rPr>
              <w:t>Primary Contact</w:t>
            </w:r>
          </w:p>
        </w:tc>
        <w:tc>
          <w:tcPr>
            <w:tcW w:w="4675" w:type="dxa"/>
          </w:tcPr>
          <w:p w14:paraId="7E58AFF3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0AD4D7C1" w14:textId="77777777" w:rsidTr="00684674">
        <w:tc>
          <w:tcPr>
            <w:tcW w:w="4675" w:type="dxa"/>
            <w:shd w:val="clear" w:color="auto" w:fill="E0E3E4" w:themeFill="text2" w:themeFillTint="33"/>
          </w:tcPr>
          <w:p w14:paraId="0E3EB978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>
              <w:rPr>
                <w:b/>
              </w:rPr>
              <w:t>Business Unit of Primary Contact</w:t>
            </w:r>
          </w:p>
        </w:tc>
        <w:tc>
          <w:tcPr>
            <w:tcW w:w="4675" w:type="dxa"/>
          </w:tcPr>
          <w:p w14:paraId="175DF6E1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35B1E903" w14:textId="77777777" w:rsidTr="00684674">
        <w:tc>
          <w:tcPr>
            <w:tcW w:w="4675" w:type="dxa"/>
            <w:shd w:val="clear" w:color="auto" w:fill="E0E3E4" w:themeFill="text2" w:themeFillTint="33"/>
          </w:tcPr>
          <w:p w14:paraId="2265BB91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>
              <w:rPr>
                <w:b/>
              </w:rPr>
              <w:t>E-Mail Address of Primary Contact</w:t>
            </w:r>
          </w:p>
        </w:tc>
        <w:tc>
          <w:tcPr>
            <w:tcW w:w="4675" w:type="dxa"/>
          </w:tcPr>
          <w:p w14:paraId="33D962D9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4163FC95" w14:textId="77777777" w:rsidTr="00684674">
        <w:tc>
          <w:tcPr>
            <w:tcW w:w="4675" w:type="dxa"/>
            <w:shd w:val="clear" w:color="auto" w:fill="E0E3E4" w:themeFill="text2" w:themeFillTint="33"/>
          </w:tcPr>
          <w:p w14:paraId="0544EB30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>Primary Phone Number</w:t>
            </w:r>
          </w:p>
        </w:tc>
        <w:tc>
          <w:tcPr>
            <w:tcW w:w="4675" w:type="dxa"/>
          </w:tcPr>
          <w:p w14:paraId="3FFF54C6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49AB30C3" w14:textId="77777777" w:rsidTr="00684674">
        <w:tc>
          <w:tcPr>
            <w:tcW w:w="4675" w:type="dxa"/>
            <w:shd w:val="clear" w:color="auto" w:fill="E0E3E4" w:themeFill="text2" w:themeFillTint="33"/>
          </w:tcPr>
          <w:p w14:paraId="33DDB300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>SMS Phone Number</w:t>
            </w:r>
          </w:p>
        </w:tc>
        <w:tc>
          <w:tcPr>
            <w:tcW w:w="4675" w:type="dxa"/>
          </w:tcPr>
          <w:p w14:paraId="5B28DCCB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479CF14D" w14:textId="77777777" w:rsidTr="00684674">
        <w:tc>
          <w:tcPr>
            <w:tcW w:w="4675" w:type="dxa"/>
            <w:shd w:val="clear" w:color="auto" w:fill="E0E3E4" w:themeFill="text2" w:themeFillTint="33"/>
          </w:tcPr>
          <w:p w14:paraId="477A7A96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>Primary Fax Number</w:t>
            </w:r>
          </w:p>
        </w:tc>
        <w:tc>
          <w:tcPr>
            <w:tcW w:w="4675" w:type="dxa"/>
          </w:tcPr>
          <w:p w14:paraId="40BDACDA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</w:tbl>
    <w:p w14:paraId="76D224E6" w14:textId="315B9BEF" w:rsidR="00FE43BD" w:rsidRDefault="00FE43BD" w:rsidP="00FE43BD">
      <w:pPr>
        <w:pStyle w:val="Heading2"/>
      </w:pPr>
      <w:r>
        <w:t>Additional Key Contacts 4</w:t>
      </w:r>
    </w:p>
    <w:p w14:paraId="76DE7E44" w14:textId="543FC55E" w:rsidR="00FE43BD" w:rsidRPr="0070386D" w:rsidRDefault="00FE43BD" w:rsidP="00FE43BD">
      <w:r>
        <w:t>Use if different than primary contact of bidder</w:t>
      </w:r>
      <w:r w:rsidR="00CB5DA6">
        <w:t xml:space="preserve">. </w:t>
      </w:r>
      <w:r>
        <w:t xml:space="preserve">Vancouver Clinic would appreciate this information from all prospective </w:t>
      </w:r>
      <w:r w:rsidR="00CB5DA6">
        <w:t>candidates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E43BD" w:rsidRPr="00C44744" w14:paraId="6B3C6BA6" w14:textId="77777777" w:rsidTr="00684674">
        <w:tc>
          <w:tcPr>
            <w:tcW w:w="4675" w:type="dxa"/>
            <w:shd w:val="clear" w:color="auto" w:fill="E0E3E4" w:themeFill="text2" w:themeFillTint="33"/>
          </w:tcPr>
          <w:p w14:paraId="509EFA80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F2788C">
              <w:rPr>
                <w:b/>
              </w:rPr>
              <w:t>Official Organization / Company Name</w:t>
            </w:r>
          </w:p>
        </w:tc>
        <w:tc>
          <w:tcPr>
            <w:tcW w:w="4675" w:type="dxa"/>
          </w:tcPr>
          <w:p w14:paraId="7DFCEDD1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6DE60050" w14:textId="77777777" w:rsidTr="00684674">
        <w:tc>
          <w:tcPr>
            <w:tcW w:w="4675" w:type="dxa"/>
            <w:shd w:val="clear" w:color="auto" w:fill="E0E3E4" w:themeFill="text2" w:themeFillTint="33"/>
          </w:tcPr>
          <w:p w14:paraId="07FAC1E9" w14:textId="77777777" w:rsidR="00FE43BD" w:rsidRPr="00F2788C" w:rsidRDefault="00FE43BD" w:rsidP="00684674">
            <w:pPr>
              <w:pStyle w:val="NoSpacing"/>
              <w:spacing w:before="120" w:after="120"/>
            </w:pPr>
            <w:r w:rsidRPr="00F2788C">
              <w:t>D/B/A Name (if applicable)</w:t>
            </w:r>
          </w:p>
        </w:tc>
        <w:tc>
          <w:tcPr>
            <w:tcW w:w="4675" w:type="dxa"/>
          </w:tcPr>
          <w:p w14:paraId="39EDABD6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24EACC9B" w14:textId="77777777" w:rsidTr="00684674">
        <w:tc>
          <w:tcPr>
            <w:tcW w:w="4675" w:type="dxa"/>
            <w:shd w:val="clear" w:color="auto" w:fill="E0E3E4" w:themeFill="text2" w:themeFillTint="33"/>
          </w:tcPr>
          <w:p w14:paraId="2BA6F985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F2788C">
              <w:rPr>
                <w:b/>
              </w:rPr>
              <w:t xml:space="preserve">Name of </w:t>
            </w:r>
            <w:r>
              <w:rPr>
                <w:b/>
              </w:rPr>
              <w:t>Primary Contact</w:t>
            </w:r>
          </w:p>
        </w:tc>
        <w:tc>
          <w:tcPr>
            <w:tcW w:w="4675" w:type="dxa"/>
          </w:tcPr>
          <w:p w14:paraId="3FBF31EB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33D22301" w14:textId="77777777" w:rsidTr="00684674">
        <w:tc>
          <w:tcPr>
            <w:tcW w:w="4675" w:type="dxa"/>
            <w:shd w:val="clear" w:color="auto" w:fill="E0E3E4" w:themeFill="text2" w:themeFillTint="33"/>
          </w:tcPr>
          <w:p w14:paraId="5EB80DAE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F2788C">
              <w:rPr>
                <w:b/>
              </w:rPr>
              <w:t xml:space="preserve">Title of </w:t>
            </w:r>
            <w:r>
              <w:rPr>
                <w:b/>
              </w:rPr>
              <w:t>Primary Contact</w:t>
            </w:r>
          </w:p>
        </w:tc>
        <w:tc>
          <w:tcPr>
            <w:tcW w:w="4675" w:type="dxa"/>
          </w:tcPr>
          <w:p w14:paraId="55F1AEF7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19503739" w14:textId="77777777" w:rsidTr="00684674">
        <w:tc>
          <w:tcPr>
            <w:tcW w:w="4675" w:type="dxa"/>
            <w:shd w:val="clear" w:color="auto" w:fill="E0E3E4" w:themeFill="text2" w:themeFillTint="33"/>
          </w:tcPr>
          <w:p w14:paraId="1F95BF12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>
              <w:rPr>
                <w:b/>
              </w:rPr>
              <w:t>Business Unit of Primary Contact</w:t>
            </w:r>
          </w:p>
        </w:tc>
        <w:tc>
          <w:tcPr>
            <w:tcW w:w="4675" w:type="dxa"/>
          </w:tcPr>
          <w:p w14:paraId="4ECFE9FC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78CA3152" w14:textId="77777777" w:rsidTr="00684674">
        <w:tc>
          <w:tcPr>
            <w:tcW w:w="4675" w:type="dxa"/>
            <w:shd w:val="clear" w:color="auto" w:fill="E0E3E4" w:themeFill="text2" w:themeFillTint="33"/>
          </w:tcPr>
          <w:p w14:paraId="356354E8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>
              <w:rPr>
                <w:b/>
              </w:rPr>
              <w:t>E-Mail Address of Primary Contact</w:t>
            </w:r>
          </w:p>
        </w:tc>
        <w:tc>
          <w:tcPr>
            <w:tcW w:w="4675" w:type="dxa"/>
          </w:tcPr>
          <w:p w14:paraId="3EBD21E5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18FADCB8" w14:textId="77777777" w:rsidTr="00684674">
        <w:tc>
          <w:tcPr>
            <w:tcW w:w="4675" w:type="dxa"/>
            <w:shd w:val="clear" w:color="auto" w:fill="E0E3E4" w:themeFill="text2" w:themeFillTint="33"/>
          </w:tcPr>
          <w:p w14:paraId="7FD2FC8A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>Primary Phone Number</w:t>
            </w:r>
          </w:p>
        </w:tc>
        <w:tc>
          <w:tcPr>
            <w:tcW w:w="4675" w:type="dxa"/>
          </w:tcPr>
          <w:p w14:paraId="5C2F2DBF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12DA8333" w14:textId="77777777" w:rsidTr="00684674">
        <w:tc>
          <w:tcPr>
            <w:tcW w:w="4675" w:type="dxa"/>
            <w:shd w:val="clear" w:color="auto" w:fill="E0E3E4" w:themeFill="text2" w:themeFillTint="33"/>
          </w:tcPr>
          <w:p w14:paraId="6AF23AA2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>SMS Phone Number</w:t>
            </w:r>
          </w:p>
        </w:tc>
        <w:tc>
          <w:tcPr>
            <w:tcW w:w="4675" w:type="dxa"/>
          </w:tcPr>
          <w:p w14:paraId="69C0571A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29E815BD" w14:textId="77777777" w:rsidTr="00684674">
        <w:tc>
          <w:tcPr>
            <w:tcW w:w="4675" w:type="dxa"/>
            <w:shd w:val="clear" w:color="auto" w:fill="E0E3E4" w:themeFill="text2" w:themeFillTint="33"/>
          </w:tcPr>
          <w:p w14:paraId="63E7ED94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>Primary Fax Number</w:t>
            </w:r>
          </w:p>
        </w:tc>
        <w:tc>
          <w:tcPr>
            <w:tcW w:w="4675" w:type="dxa"/>
          </w:tcPr>
          <w:p w14:paraId="53922D7E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</w:tbl>
    <w:p w14:paraId="4796BAC4" w14:textId="77777777" w:rsidR="00FE43BD" w:rsidRPr="001A5065" w:rsidRDefault="00FE43BD" w:rsidP="00FE43BD"/>
    <w:p w14:paraId="7C87D980" w14:textId="77777777" w:rsidR="00FE43BD" w:rsidRDefault="00FE43BD" w:rsidP="00FE43BD">
      <w:r>
        <w:br w:type="page"/>
      </w:r>
    </w:p>
    <w:p w14:paraId="02AFFDB6" w14:textId="3B3B0E24" w:rsidR="00FE43BD" w:rsidRDefault="00FE43BD" w:rsidP="00FE43BD">
      <w:pPr>
        <w:pStyle w:val="Heading2"/>
      </w:pPr>
      <w:r>
        <w:lastRenderedPageBreak/>
        <w:t>Additional Key Contacts 5</w:t>
      </w:r>
    </w:p>
    <w:p w14:paraId="34A4EC7C" w14:textId="2B28C25D" w:rsidR="00FE43BD" w:rsidRPr="0070386D" w:rsidRDefault="00FE43BD" w:rsidP="00FE43BD">
      <w:r>
        <w:t>Use if different than primary contact of bidder</w:t>
      </w:r>
      <w:r w:rsidR="00CB5DA6">
        <w:t xml:space="preserve">. </w:t>
      </w:r>
      <w:r>
        <w:t xml:space="preserve">Vancouver Clinic would appreciate this information from all prospective </w:t>
      </w:r>
      <w:r w:rsidR="00CB5DA6">
        <w:t>candidates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E43BD" w:rsidRPr="00C44744" w14:paraId="48803BA1" w14:textId="77777777" w:rsidTr="00684674">
        <w:tc>
          <w:tcPr>
            <w:tcW w:w="4675" w:type="dxa"/>
            <w:shd w:val="clear" w:color="auto" w:fill="E0E3E4" w:themeFill="text2" w:themeFillTint="33"/>
          </w:tcPr>
          <w:p w14:paraId="361121D3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F2788C">
              <w:rPr>
                <w:b/>
              </w:rPr>
              <w:t>Official Organization / Company Name</w:t>
            </w:r>
          </w:p>
        </w:tc>
        <w:tc>
          <w:tcPr>
            <w:tcW w:w="4675" w:type="dxa"/>
          </w:tcPr>
          <w:p w14:paraId="4A4B5ECA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0A9603D6" w14:textId="77777777" w:rsidTr="00684674">
        <w:tc>
          <w:tcPr>
            <w:tcW w:w="4675" w:type="dxa"/>
            <w:shd w:val="clear" w:color="auto" w:fill="E0E3E4" w:themeFill="text2" w:themeFillTint="33"/>
          </w:tcPr>
          <w:p w14:paraId="7A7C7DEE" w14:textId="77777777" w:rsidR="00FE43BD" w:rsidRPr="00F2788C" w:rsidRDefault="00FE43BD" w:rsidP="00684674">
            <w:pPr>
              <w:pStyle w:val="NoSpacing"/>
              <w:spacing w:before="120" w:after="120"/>
            </w:pPr>
            <w:r w:rsidRPr="00F2788C">
              <w:t>D/B/A Name (if applicable)</w:t>
            </w:r>
          </w:p>
        </w:tc>
        <w:tc>
          <w:tcPr>
            <w:tcW w:w="4675" w:type="dxa"/>
          </w:tcPr>
          <w:p w14:paraId="14F809A0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5421573E" w14:textId="77777777" w:rsidTr="00684674">
        <w:tc>
          <w:tcPr>
            <w:tcW w:w="4675" w:type="dxa"/>
            <w:shd w:val="clear" w:color="auto" w:fill="E0E3E4" w:themeFill="text2" w:themeFillTint="33"/>
          </w:tcPr>
          <w:p w14:paraId="381DF1DF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F2788C">
              <w:rPr>
                <w:b/>
              </w:rPr>
              <w:t xml:space="preserve">Name of </w:t>
            </w:r>
            <w:r>
              <w:rPr>
                <w:b/>
              </w:rPr>
              <w:t>Primary Contact</w:t>
            </w:r>
          </w:p>
        </w:tc>
        <w:tc>
          <w:tcPr>
            <w:tcW w:w="4675" w:type="dxa"/>
          </w:tcPr>
          <w:p w14:paraId="6FD4DCA3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3CC85097" w14:textId="77777777" w:rsidTr="00684674">
        <w:tc>
          <w:tcPr>
            <w:tcW w:w="4675" w:type="dxa"/>
            <w:shd w:val="clear" w:color="auto" w:fill="E0E3E4" w:themeFill="text2" w:themeFillTint="33"/>
          </w:tcPr>
          <w:p w14:paraId="1E1CD372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F2788C">
              <w:rPr>
                <w:b/>
              </w:rPr>
              <w:t xml:space="preserve">Title of </w:t>
            </w:r>
            <w:r>
              <w:rPr>
                <w:b/>
              </w:rPr>
              <w:t>Primary Contact</w:t>
            </w:r>
          </w:p>
        </w:tc>
        <w:tc>
          <w:tcPr>
            <w:tcW w:w="4675" w:type="dxa"/>
          </w:tcPr>
          <w:p w14:paraId="52E881CC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53C5751A" w14:textId="77777777" w:rsidTr="00684674">
        <w:tc>
          <w:tcPr>
            <w:tcW w:w="4675" w:type="dxa"/>
            <w:shd w:val="clear" w:color="auto" w:fill="E0E3E4" w:themeFill="text2" w:themeFillTint="33"/>
          </w:tcPr>
          <w:p w14:paraId="6BC896C1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>
              <w:rPr>
                <w:b/>
              </w:rPr>
              <w:t>Business Unit of Primary Contact</w:t>
            </w:r>
          </w:p>
        </w:tc>
        <w:tc>
          <w:tcPr>
            <w:tcW w:w="4675" w:type="dxa"/>
          </w:tcPr>
          <w:p w14:paraId="094C6B85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6E7777EE" w14:textId="77777777" w:rsidTr="00684674">
        <w:tc>
          <w:tcPr>
            <w:tcW w:w="4675" w:type="dxa"/>
            <w:shd w:val="clear" w:color="auto" w:fill="E0E3E4" w:themeFill="text2" w:themeFillTint="33"/>
          </w:tcPr>
          <w:p w14:paraId="592A5197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>
              <w:rPr>
                <w:b/>
              </w:rPr>
              <w:t>E-Mail Address of Primary Contact</w:t>
            </w:r>
          </w:p>
        </w:tc>
        <w:tc>
          <w:tcPr>
            <w:tcW w:w="4675" w:type="dxa"/>
          </w:tcPr>
          <w:p w14:paraId="47890451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7F9653EB" w14:textId="77777777" w:rsidTr="00684674">
        <w:tc>
          <w:tcPr>
            <w:tcW w:w="4675" w:type="dxa"/>
            <w:shd w:val="clear" w:color="auto" w:fill="E0E3E4" w:themeFill="text2" w:themeFillTint="33"/>
          </w:tcPr>
          <w:p w14:paraId="7840E3DD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>Primary Phone Number</w:t>
            </w:r>
          </w:p>
        </w:tc>
        <w:tc>
          <w:tcPr>
            <w:tcW w:w="4675" w:type="dxa"/>
          </w:tcPr>
          <w:p w14:paraId="6C727F9B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4C4596F7" w14:textId="77777777" w:rsidTr="00684674">
        <w:tc>
          <w:tcPr>
            <w:tcW w:w="4675" w:type="dxa"/>
            <w:shd w:val="clear" w:color="auto" w:fill="E0E3E4" w:themeFill="text2" w:themeFillTint="33"/>
          </w:tcPr>
          <w:p w14:paraId="451E4CE4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>SMS Phone Number</w:t>
            </w:r>
          </w:p>
        </w:tc>
        <w:tc>
          <w:tcPr>
            <w:tcW w:w="4675" w:type="dxa"/>
          </w:tcPr>
          <w:p w14:paraId="36789DAC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0B32A08C" w14:textId="77777777" w:rsidTr="00684674">
        <w:tc>
          <w:tcPr>
            <w:tcW w:w="4675" w:type="dxa"/>
            <w:shd w:val="clear" w:color="auto" w:fill="E0E3E4" w:themeFill="text2" w:themeFillTint="33"/>
          </w:tcPr>
          <w:p w14:paraId="24BD6683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>Primary Fax Number</w:t>
            </w:r>
          </w:p>
        </w:tc>
        <w:tc>
          <w:tcPr>
            <w:tcW w:w="4675" w:type="dxa"/>
          </w:tcPr>
          <w:p w14:paraId="11126ED5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</w:tbl>
    <w:p w14:paraId="01BEA2C5" w14:textId="2F20B66E" w:rsidR="00FE43BD" w:rsidRDefault="00FE43BD" w:rsidP="00FE43BD">
      <w:pPr>
        <w:pStyle w:val="Heading2"/>
      </w:pPr>
      <w:r>
        <w:t>Additional Key Contacts 6</w:t>
      </w:r>
    </w:p>
    <w:p w14:paraId="09771B83" w14:textId="262C8015" w:rsidR="00FE43BD" w:rsidRPr="0070386D" w:rsidRDefault="00FE43BD" w:rsidP="00FE43BD">
      <w:r>
        <w:t>Use if different than primary contact of bidder</w:t>
      </w:r>
      <w:r w:rsidR="00CB5DA6">
        <w:t xml:space="preserve">. </w:t>
      </w:r>
      <w:r>
        <w:t xml:space="preserve">Vancouver Clinic would appreciate this information from all prospective </w:t>
      </w:r>
      <w:r w:rsidR="00CB5DA6">
        <w:t>candidates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E43BD" w:rsidRPr="00C44744" w14:paraId="3A93B603" w14:textId="77777777" w:rsidTr="00684674">
        <w:tc>
          <w:tcPr>
            <w:tcW w:w="4675" w:type="dxa"/>
            <w:shd w:val="clear" w:color="auto" w:fill="E0E3E4" w:themeFill="text2" w:themeFillTint="33"/>
          </w:tcPr>
          <w:p w14:paraId="3967300F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F2788C">
              <w:rPr>
                <w:b/>
              </w:rPr>
              <w:t>Official Organization / Company Name</w:t>
            </w:r>
          </w:p>
        </w:tc>
        <w:tc>
          <w:tcPr>
            <w:tcW w:w="4675" w:type="dxa"/>
          </w:tcPr>
          <w:p w14:paraId="46AB7426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759E330E" w14:textId="77777777" w:rsidTr="00684674">
        <w:tc>
          <w:tcPr>
            <w:tcW w:w="4675" w:type="dxa"/>
            <w:shd w:val="clear" w:color="auto" w:fill="E0E3E4" w:themeFill="text2" w:themeFillTint="33"/>
          </w:tcPr>
          <w:p w14:paraId="4FBA739F" w14:textId="77777777" w:rsidR="00FE43BD" w:rsidRPr="00F2788C" w:rsidRDefault="00FE43BD" w:rsidP="00684674">
            <w:pPr>
              <w:pStyle w:val="NoSpacing"/>
              <w:spacing w:before="120" w:after="120"/>
            </w:pPr>
            <w:r w:rsidRPr="00F2788C">
              <w:t>D/B/A Name (if applicable)</w:t>
            </w:r>
          </w:p>
        </w:tc>
        <w:tc>
          <w:tcPr>
            <w:tcW w:w="4675" w:type="dxa"/>
          </w:tcPr>
          <w:p w14:paraId="3EF26F22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7D920C7C" w14:textId="77777777" w:rsidTr="00684674">
        <w:tc>
          <w:tcPr>
            <w:tcW w:w="4675" w:type="dxa"/>
            <w:shd w:val="clear" w:color="auto" w:fill="E0E3E4" w:themeFill="text2" w:themeFillTint="33"/>
          </w:tcPr>
          <w:p w14:paraId="511999C5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F2788C">
              <w:rPr>
                <w:b/>
              </w:rPr>
              <w:t xml:space="preserve">Name of </w:t>
            </w:r>
            <w:r>
              <w:rPr>
                <w:b/>
              </w:rPr>
              <w:t>Primary Contact</w:t>
            </w:r>
          </w:p>
        </w:tc>
        <w:tc>
          <w:tcPr>
            <w:tcW w:w="4675" w:type="dxa"/>
          </w:tcPr>
          <w:p w14:paraId="5E2CF3CE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6559D485" w14:textId="77777777" w:rsidTr="00684674">
        <w:tc>
          <w:tcPr>
            <w:tcW w:w="4675" w:type="dxa"/>
            <w:shd w:val="clear" w:color="auto" w:fill="E0E3E4" w:themeFill="text2" w:themeFillTint="33"/>
          </w:tcPr>
          <w:p w14:paraId="66F5EB67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F2788C">
              <w:rPr>
                <w:b/>
              </w:rPr>
              <w:t xml:space="preserve">Title of </w:t>
            </w:r>
            <w:r>
              <w:rPr>
                <w:b/>
              </w:rPr>
              <w:t>Primary Contact</w:t>
            </w:r>
          </w:p>
        </w:tc>
        <w:tc>
          <w:tcPr>
            <w:tcW w:w="4675" w:type="dxa"/>
          </w:tcPr>
          <w:p w14:paraId="0354C017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00A23A39" w14:textId="77777777" w:rsidTr="00684674">
        <w:tc>
          <w:tcPr>
            <w:tcW w:w="4675" w:type="dxa"/>
            <w:shd w:val="clear" w:color="auto" w:fill="E0E3E4" w:themeFill="text2" w:themeFillTint="33"/>
          </w:tcPr>
          <w:p w14:paraId="423AEBED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>
              <w:rPr>
                <w:b/>
              </w:rPr>
              <w:t>Business Unit of Primary Contact</w:t>
            </w:r>
          </w:p>
        </w:tc>
        <w:tc>
          <w:tcPr>
            <w:tcW w:w="4675" w:type="dxa"/>
          </w:tcPr>
          <w:p w14:paraId="6979CC5F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2329781D" w14:textId="77777777" w:rsidTr="00684674">
        <w:tc>
          <w:tcPr>
            <w:tcW w:w="4675" w:type="dxa"/>
            <w:shd w:val="clear" w:color="auto" w:fill="E0E3E4" w:themeFill="text2" w:themeFillTint="33"/>
          </w:tcPr>
          <w:p w14:paraId="6AA04AC9" w14:textId="77777777" w:rsidR="00FE43BD" w:rsidRPr="00F2788C" w:rsidRDefault="00FE43BD" w:rsidP="00684674">
            <w:pPr>
              <w:pStyle w:val="NoSpacing"/>
              <w:spacing w:before="120" w:after="120"/>
              <w:rPr>
                <w:b/>
              </w:rPr>
            </w:pPr>
            <w:r>
              <w:rPr>
                <w:b/>
              </w:rPr>
              <w:t>E-Mail Address of Primary Contact</w:t>
            </w:r>
          </w:p>
        </w:tc>
        <w:tc>
          <w:tcPr>
            <w:tcW w:w="4675" w:type="dxa"/>
          </w:tcPr>
          <w:p w14:paraId="2261F610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5973D246" w14:textId="77777777" w:rsidTr="00684674">
        <w:tc>
          <w:tcPr>
            <w:tcW w:w="4675" w:type="dxa"/>
            <w:shd w:val="clear" w:color="auto" w:fill="E0E3E4" w:themeFill="text2" w:themeFillTint="33"/>
          </w:tcPr>
          <w:p w14:paraId="08F1C223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>Primary Phone Number</w:t>
            </w:r>
          </w:p>
        </w:tc>
        <w:tc>
          <w:tcPr>
            <w:tcW w:w="4675" w:type="dxa"/>
          </w:tcPr>
          <w:p w14:paraId="3DB164C6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0722102D" w14:textId="77777777" w:rsidTr="00684674">
        <w:tc>
          <w:tcPr>
            <w:tcW w:w="4675" w:type="dxa"/>
            <w:shd w:val="clear" w:color="auto" w:fill="E0E3E4" w:themeFill="text2" w:themeFillTint="33"/>
          </w:tcPr>
          <w:p w14:paraId="4B56B92C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>SMS Phone Number</w:t>
            </w:r>
          </w:p>
        </w:tc>
        <w:tc>
          <w:tcPr>
            <w:tcW w:w="4675" w:type="dxa"/>
          </w:tcPr>
          <w:p w14:paraId="590A9C7B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  <w:tr w:rsidR="00FE43BD" w:rsidRPr="00C44744" w14:paraId="14514D0B" w14:textId="77777777" w:rsidTr="00684674">
        <w:tc>
          <w:tcPr>
            <w:tcW w:w="4675" w:type="dxa"/>
            <w:shd w:val="clear" w:color="auto" w:fill="E0E3E4" w:themeFill="text2" w:themeFillTint="33"/>
          </w:tcPr>
          <w:p w14:paraId="40D33AA1" w14:textId="77777777" w:rsidR="00FE43BD" w:rsidRPr="00034C2B" w:rsidRDefault="00FE43BD" w:rsidP="00684674">
            <w:pPr>
              <w:pStyle w:val="NoSpacing"/>
              <w:spacing w:before="120" w:after="120"/>
              <w:rPr>
                <w:b/>
              </w:rPr>
            </w:pPr>
            <w:r w:rsidRPr="00034C2B">
              <w:rPr>
                <w:b/>
              </w:rPr>
              <w:t>Primary Fax Number</w:t>
            </w:r>
          </w:p>
        </w:tc>
        <w:tc>
          <w:tcPr>
            <w:tcW w:w="4675" w:type="dxa"/>
          </w:tcPr>
          <w:p w14:paraId="027D19BE" w14:textId="77777777" w:rsidR="00FE43BD" w:rsidRPr="00C44744" w:rsidRDefault="00FE43BD" w:rsidP="00684674">
            <w:pPr>
              <w:pStyle w:val="NoSpacing"/>
              <w:spacing w:before="120" w:after="120"/>
            </w:pPr>
          </w:p>
        </w:tc>
      </w:tr>
    </w:tbl>
    <w:p w14:paraId="0E054943" w14:textId="77777777" w:rsidR="00FE43BD" w:rsidRPr="001A5065" w:rsidRDefault="00FE43BD" w:rsidP="00FE43BD"/>
    <w:sectPr w:rsidR="00FE43BD" w:rsidRPr="001A5065" w:rsidSect="009D3F57">
      <w:headerReference w:type="default" r:id="rId11"/>
      <w:footerReference w:type="default" r:id="rId12"/>
      <w:headerReference w:type="first" r:id="rId13"/>
      <w:footerReference w:type="first" r:id="rId14"/>
      <w:footnotePr>
        <w:numFmt w:val="chicago"/>
      </w:footnotePr>
      <w:pgSz w:w="12240" w:h="15840" w:code="1"/>
      <w:pgMar w:top="1656" w:right="1080" w:bottom="936" w:left="1080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48CF1" w14:textId="77777777" w:rsidR="00C04B69" w:rsidRDefault="00C04B69">
      <w:pPr>
        <w:spacing w:after="0"/>
      </w:pPr>
      <w:r>
        <w:separator/>
      </w:r>
    </w:p>
  </w:endnote>
  <w:endnote w:type="continuationSeparator" w:id="0">
    <w:p w14:paraId="27B8B86C" w14:textId="77777777" w:rsidR="00C04B69" w:rsidRDefault="00C04B69">
      <w:pPr>
        <w:spacing w:after="0"/>
      </w:pPr>
      <w:r>
        <w:continuationSeparator/>
      </w:r>
    </w:p>
  </w:endnote>
  <w:endnote w:type="continuationNotice" w:id="1">
    <w:p w14:paraId="177FB95E" w14:textId="77777777" w:rsidR="00C04B69" w:rsidRDefault="00C04B6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Extra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Semi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Black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Eurostile">
    <w:panose1 w:val="020B050402020205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15A07" w14:textId="77777777" w:rsidR="00374465" w:rsidRPr="00595460" w:rsidRDefault="00D67D29" w:rsidP="00595460">
    <w:pPr>
      <w:pStyle w:val="Footer"/>
      <w:tabs>
        <w:tab w:val="clear" w:pos="4680"/>
        <w:tab w:val="clear" w:pos="9360"/>
        <w:tab w:val="center" w:pos="5040"/>
        <w:tab w:val="right" w:pos="10080"/>
      </w:tabs>
      <w:spacing w:after="80"/>
      <w:contextualSpacing/>
      <w:jc w:val="left"/>
      <w:rPr>
        <w:rFonts w:cs="Segoe UI Semibold"/>
        <w:color w:val="365A8D" w:themeColor="accent2"/>
        <w:sz w:val="16"/>
        <w:szCs w:val="16"/>
      </w:rPr>
    </w:pPr>
    <w:r>
      <w:rPr>
        <w:rFonts w:cs="Segoe UI Semibold"/>
        <w:noProof/>
        <w:color w:val="365A8D" w:themeColor="accent2"/>
        <w:sz w:val="16"/>
        <w:szCs w:val="16"/>
      </w:rPr>
      <w:t xml:space="preserve">© 2025 </w:t>
    </w:r>
    <w:r w:rsidR="0029396A">
      <w:rPr>
        <w:rFonts w:cs="Segoe UI Semibold"/>
        <w:noProof/>
        <w:color w:val="365A8D" w:themeColor="accent2"/>
        <w:sz w:val="16"/>
        <w:szCs w:val="16"/>
      </w:rPr>
      <w:t>Vancouver Clinic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4F1D" w14:textId="77777777" w:rsidR="00374465" w:rsidRDefault="0031155A">
    <w:pPr>
      <w:pStyle w:val="Foot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64B866E4" wp14:editId="1150221B">
          <wp:simplePos x="0" y="0"/>
          <wp:positionH relativeFrom="margin">
            <wp:align>center</wp:align>
          </wp:positionH>
          <wp:positionV relativeFrom="paragraph">
            <wp:posOffset>-2019935</wp:posOffset>
          </wp:positionV>
          <wp:extent cx="5486400" cy="1371600"/>
          <wp:effectExtent l="0" t="0" r="0" b="0"/>
          <wp:wrapNone/>
          <wp:docPr id="742635205" name="Picture 6" descr="A black background with grey lette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7206364" name="Picture 6" descr="A black background with grey letter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13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4465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4A392127" wp14:editId="0CB9A99E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4572000" cy="457200"/>
              <wp:effectExtent l="0" t="0" r="0" b="0"/>
              <wp:wrapNone/>
              <wp:docPr id="2013704479" name="Text Box 20137044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0" cy="457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7097FF" w14:textId="77777777" w:rsidR="00374465" w:rsidRPr="005C1CC7" w:rsidRDefault="00374465" w:rsidP="00192E5D">
                          <w:pPr>
                            <w:spacing w:after="0"/>
                            <w:jc w:val="center"/>
                            <w:rPr>
                              <w:rFonts w:ascii="Segoe UI Semibold" w:hAnsi="Segoe UI Semibold" w:cs="Segoe UI Semibold"/>
                              <w:color w:val="365A8D" w:themeColor="accent2"/>
                              <w:sz w:val="20"/>
                              <w:szCs w:val="20"/>
                            </w:rPr>
                          </w:pPr>
                          <w:r w:rsidRPr="005C1CC7">
                            <w:rPr>
                              <w:rFonts w:ascii="Segoe UI Semibold" w:hAnsi="Segoe UI Semibold" w:cs="Segoe UI Semibold"/>
                              <w:color w:val="365A8D" w:themeColor="accent2"/>
                              <w:sz w:val="20"/>
                              <w:szCs w:val="20"/>
                            </w:rPr>
                            <w:t xml:space="preserve">© </w:t>
                          </w:r>
                          <w:r>
                            <w:rPr>
                              <w:rFonts w:ascii="Segoe UI Semibold" w:hAnsi="Segoe UI Semibold" w:cs="Segoe UI Semibold"/>
                              <w:color w:val="365A8D" w:themeColor="accent2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Segoe UI Semibold" w:hAnsi="Segoe UI Semibold" w:cs="Segoe UI Semibold"/>
                              <w:color w:val="365A8D" w:themeColor="accent2"/>
                              <w:sz w:val="20"/>
                              <w:szCs w:val="20"/>
                            </w:rPr>
                            <w:instrText xml:space="preserve"> CREATEDATE  \@ "YYYY"  \* MERGEFORMAT </w:instrText>
                          </w:r>
                          <w:r>
                            <w:rPr>
                              <w:rFonts w:ascii="Segoe UI Semibold" w:hAnsi="Segoe UI Semibold" w:cs="Segoe UI Semibold"/>
                              <w:color w:val="365A8D" w:themeColor="accent2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5E2D53">
                            <w:rPr>
                              <w:rFonts w:ascii="Segoe UI Semibold" w:hAnsi="Segoe UI Semibold" w:cs="Segoe UI Semibold"/>
                              <w:noProof/>
                              <w:color w:val="365A8D" w:themeColor="accent2"/>
                              <w:sz w:val="20"/>
                              <w:szCs w:val="20"/>
                            </w:rPr>
                            <w:t>2025</w:t>
                          </w:r>
                          <w:r>
                            <w:rPr>
                              <w:rFonts w:ascii="Segoe UI Semibold" w:hAnsi="Segoe UI Semibold" w:cs="Segoe UI Semibold"/>
                              <w:color w:val="365A8D" w:themeColor="accent2"/>
                              <w:sz w:val="20"/>
                              <w:szCs w:val="20"/>
                            </w:rPr>
                            <w:fldChar w:fldCharType="end"/>
                          </w:r>
                          <w:r w:rsidRPr="005C1CC7">
                            <w:rPr>
                              <w:rFonts w:ascii="Segoe UI Semibold" w:hAnsi="Segoe UI Semibold" w:cs="Segoe UI Semibold"/>
                              <w:color w:val="365A8D" w:themeColor="accent2"/>
                              <w:sz w:val="20"/>
                              <w:szCs w:val="20"/>
                            </w:rPr>
                            <w:t xml:space="preserve"> Health Innovative Solutions, LLC | All Rights Reserved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392127" id="_x0000_t202" coordsize="21600,21600" o:spt="202" path="m,l,21600r21600,l21600,xe">
              <v:stroke joinstyle="miter"/>
              <v:path gradientshapeok="t" o:connecttype="rect"/>
            </v:shapetype>
            <v:shape id="Text Box 2013704479" o:spid="_x0000_s1026" type="#_x0000_t202" style="position:absolute;left:0;text-align:left;margin-left:0;margin-top:0;width:5in;height:36pt;z-index:251652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" filled="f" stroked="f" strokeweight=".5pt">
              <v:textbox>
                <w:txbxContent>
                  <w:p w14:paraId="737097FF" w14:textId="77777777" w:rsidR="00374465" w:rsidRPr="005C1CC7" w:rsidRDefault="00374465" w:rsidP="00192E5D">
                    <w:pPr>
                      <w:spacing w:after="0"/>
                      <w:jc w:val="center"/>
                      <w:rPr>
                        <w:rFonts w:ascii="Segoe UI Semibold" w:hAnsi="Segoe UI Semibold" w:cs="Segoe UI Semibold"/>
                        <w:color w:val="365A8D" w:themeColor="accent2"/>
                        <w:sz w:val="20"/>
                        <w:szCs w:val="20"/>
                      </w:rPr>
                    </w:pPr>
                    <w:r w:rsidRPr="005C1CC7">
                      <w:rPr>
                        <w:rFonts w:ascii="Segoe UI Semibold" w:hAnsi="Segoe UI Semibold" w:cs="Segoe UI Semibold"/>
                        <w:color w:val="365A8D" w:themeColor="accent2"/>
                        <w:sz w:val="20"/>
                        <w:szCs w:val="20"/>
                      </w:rPr>
                      <w:t xml:space="preserve">© </w:t>
                    </w:r>
                    <w:r>
                      <w:rPr>
                        <w:rFonts w:ascii="Segoe UI Semibold" w:hAnsi="Segoe UI Semibold" w:cs="Segoe UI Semibold"/>
                        <w:color w:val="365A8D" w:themeColor="accent2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Segoe UI Semibold" w:hAnsi="Segoe UI Semibold" w:cs="Segoe UI Semibold"/>
                        <w:color w:val="365A8D" w:themeColor="accent2"/>
                        <w:sz w:val="20"/>
                        <w:szCs w:val="20"/>
                      </w:rPr>
                      <w:instrText xml:space="preserve"> CREATEDATE  \@ "YYYY"  \* MERGEFORMAT </w:instrText>
                    </w:r>
                    <w:r>
                      <w:rPr>
                        <w:rFonts w:ascii="Segoe UI Semibold" w:hAnsi="Segoe UI Semibold" w:cs="Segoe UI Semibold"/>
                        <w:color w:val="365A8D" w:themeColor="accent2"/>
                        <w:sz w:val="20"/>
                        <w:szCs w:val="20"/>
                      </w:rPr>
                      <w:fldChar w:fldCharType="separate"/>
                    </w:r>
                    <w:r w:rsidR="005E2D53">
                      <w:rPr>
                        <w:rFonts w:ascii="Segoe UI Semibold" w:hAnsi="Segoe UI Semibold" w:cs="Segoe UI Semibold"/>
                        <w:noProof/>
                        <w:color w:val="365A8D" w:themeColor="accent2"/>
                        <w:sz w:val="20"/>
                        <w:szCs w:val="20"/>
                      </w:rPr>
                      <w:t>2025</w:t>
                    </w:r>
                    <w:r>
                      <w:rPr>
                        <w:rFonts w:ascii="Segoe UI Semibold" w:hAnsi="Segoe UI Semibold" w:cs="Segoe UI Semibold"/>
                        <w:color w:val="365A8D" w:themeColor="accent2"/>
                        <w:sz w:val="20"/>
                        <w:szCs w:val="20"/>
                      </w:rPr>
                      <w:fldChar w:fldCharType="end"/>
                    </w:r>
                    <w:r w:rsidRPr="005C1CC7">
                      <w:rPr>
                        <w:rFonts w:ascii="Segoe UI Semibold" w:hAnsi="Segoe UI Semibold" w:cs="Segoe UI Semibold"/>
                        <w:color w:val="365A8D" w:themeColor="accent2"/>
                        <w:sz w:val="20"/>
                        <w:szCs w:val="20"/>
                      </w:rPr>
                      <w:t xml:space="preserve"> Health Innovative Solutions, LLC | All Rights Reserved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EF071" w14:textId="77777777" w:rsidR="00C04B69" w:rsidRDefault="00C04B69">
      <w:pPr>
        <w:spacing w:after="0"/>
      </w:pPr>
      <w:r>
        <w:separator/>
      </w:r>
    </w:p>
  </w:footnote>
  <w:footnote w:type="continuationSeparator" w:id="0">
    <w:p w14:paraId="78B5293F" w14:textId="77777777" w:rsidR="00C04B69" w:rsidRDefault="00C04B69">
      <w:pPr>
        <w:spacing w:after="0"/>
      </w:pPr>
      <w:r>
        <w:continuationSeparator/>
      </w:r>
    </w:p>
  </w:footnote>
  <w:footnote w:type="continuationNotice" w:id="1">
    <w:p w14:paraId="617179B1" w14:textId="77777777" w:rsidR="00C04B69" w:rsidRDefault="00C04B69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1685A" w14:textId="77777777" w:rsidR="00374465" w:rsidRPr="00ED6D45" w:rsidRDefault="006C2FDB" w:rsidP="00ED6D45">
    <w:pPr>
      <w:pStyle w:val="Header"/>
    </w:pPr>
    <w:r>
      <w:rPr>
        <w:noProof/>
      </w:rPr>
      <w:drawing>
        <wp:anchor distT="0" distB="0" distL="114300" distR="114300" simplePos="0" relativeHeight="251667456" behindDoc="1" locked="0" layoutInCell="1" allowOverlap="1" wp14:anchorId="0828A93A" wp14:editId="1AF0CDD2">
          <wp:simplePos x="0" y="0"/>
          <wp:positionH relativeFrom="page">
            <wp:posOffset>9525</wp:posOffset>
          </wp:positionH>
          <wp:positionV relativeFrom="page">
            <wp:posOffset>0</wp:posOffset>
          </wp:positionV>
          <wp:extent cx="7752745" cy="905256"/>
          <wp:effectExtent l="0" t="0" r="635" b="9525"/>
          <wp:wrapNone/>
          <wp:docPr id="8626274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262747" name="Picture 862627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2745" cy="905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32D11CC" w14:textId="77777777" w:rsidR="00374465" w:rsidRDefault="0037446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46DD2" w14:textId="77777777" w:rsidR="00595460" w:rsidRPr="00ED6D45" w:rsidRDefault="00E120DC" w:rsidP="00595460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2314AA29" wp14:editId="6AD0BB90">
          <wp:simplePos x="0" y="0"/>
          <wp:positionH relativeFrom="page">
            <wp:align>right</wp:align>
          </wp:positionH>
          <wp:positionV relativeFrom="page">
            <wp:posOffset>0</wp:posOffset>
          </wp:positionV>
          <wp:extent cx="7768898" cy="3904488"/>
          <wp:effectExtent l="0" t="0" r="3810" b="1270"/>
          <wp:wrapNone/>
          <wp:docPr id="1390204859" name="Picture 2" descr="A person with blue x-ra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0204859" name="Picture 2" descr="A person with blue x-ra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98" cy="39044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A35E009" w14:textId="77777777" w:rsidR="00595460" w:rsidRDefault="005954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C029E2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766789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416CE9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564EF3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0622B1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1D899B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16DC9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A72A27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93690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4E49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hybridMultilevel"/>
    <w:tmpl w:val="00000001"/>
    <w:lvl w:ilvl="0" w:tplc="7890A21E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CFB870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1D46A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9B8D0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E4A5D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C5C0E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4C01C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1008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71C16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2"/>
    <w:multiLevelType w:val="hybridMultilevel"/>
    <w:tmpl w:val="00000002"/>
    <w:lvl w:ilvl="0" w:tplc="94A2B5E6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CBD2DE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8CCB6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FAE58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75A4C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6445D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248A0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36AC7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CFA27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3"/>
    <w:multiLevelType w:val="hybridMultilevel"/>
    <w:tmpl w:val="00000003"/>
    <w:lvl w:ilvl="0" w:tplc="3E08180E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2B42F3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51C1A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848EF8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1661F1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6613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9CEBFE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CDE35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E4C99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4"/>
    <w:multiLevelType w:val="hybridMultilevel"/>
    <w:tmpl w:val="00000004"/>
    <w:lvl w:ilvl="0" w:tplc="21541278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E78203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D60C6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EA4BD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DF297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37A44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F899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766A7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682E2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5"/>
    <w:multiLevelType w:val="hybridMultilevel"/>
    <w:tmpl w:val="00000005"/>
    <w:lvl w:ilvl="0" w:tplc="CF86EF8A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2E68CB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5FCDA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8967F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57AEB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046B7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BE41A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672C66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C2440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06"/>
    <w:multiLevelType w:val="multilevel"/>
    <w:tmpl w:val="0000000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0000008"/>
    <w:multiLevelType w:val="multilevel"/>
    <w:tmpl w:val="0000000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00000009"/>
    <w:multiLevelType w:val="hybridMultilevel"/>
    <w:tmpl w:val="00000009"/>
    <w:lvl w:ilvl="0" w:tplc="79BA6A44">
      <w:start w:val="1"/>
      <w:numFmt w:val="decimal"/>
      <w:lvlText w:val="%1.0"/>
      <w:lvlJc w:val="left"/>
      <w:pPr>
        <w:ind w:left="0" w:firstLine="0"/>
      </w:pPr>
    </w:lvl>
    <w:lvl w:ilvl="1" w:tplc="4FCE02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05A3B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7F68F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464E1F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7DEB5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DA4C6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F94AC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4B860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0000000A"/>
    <w:multiLevelType w:val="multilevel"/>
    <w:tmpl w:val="0000000A"/>
    <w:lvl w:ilvl="0">
      <w:start w:val="1"/>
      <w:numFmt w:val="decimal"/>
      <w:lvlText w:val="1.%1"/>
      <w:lvlJc w:val="left"/>
      <w:pPr>
        <w:ind w:left="720" w:hanging="360"/>
      </w:pPr>
    </w:lvl>
    <w:lvl w:ilvl="1">
      <w:start w:val="1"/>
      <w:numFmt w:val="decimal"/>
      <w:lvlText w:val="1.%1.%2"/>
      <w:lvlJc w:val="left"/>
      <w:pPr>
        <w:ind w:left="1440" w:hanging="360"/>
      </w:pPr>
    </w:lvl>
    <w:lvl w:ilvl="2">
      <w:start w:val="1"/>
      <w:numFmt w:val="lowerLetter"/>
      <w:lvlText w:val="%3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000000B"/>
    <w:multiLevelType w:val="multilevel"/>
    <w:tmpl w:val="0000000B"/>
    <w:lvl w:ilvl="0">
      <w:start w:val="43"/>
      <w:numFmt w:val="decimal"/>
      <w:lvlText w:val="1.%1"/>
      <w:lvlJc w:val="left"/>
      <w:pPr>
        <w:ind w:left="720" w:hanging="360"/>
      </w:pPr>
    </w:lvl>
    <w:lvl w:ilvl="1">
      <w:start w:val="1"/>
      <w:numFmt w:val="decimal"/>
      <w:lvlText w:val="1.%1.%2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0000000C"/>
    <w:multiLevelType w:val="multilevel"/>
    <w:tmpl w:val="0000000C"/>
    <w:lvl w:ilvl="0">
      <w:start w:val="1"/>
      <w:numFmt w:val="lowerLetter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0000000D"/>
    <w:multiLevelType w:val="multilevel"/>
    <w:tmpl w:val="0000000D"/>
    <w:lvl w:ilvl="0">
      <w:start w:val="2"/>
      <w:numFmt w:val="decimal"/>
      <w:lvlText w:val="1.44.%1"/>
      <w:lvlJc w:val="left"/>
      <w:pPr>
        <w:ind w:left="720" w:hanging="360"/>
      </w:pPr>
    </w:lvl>
    <w:lvl w:ilvl="1">
      <w:start w:val="1"/>
      <w:numFmt w:val="lowerLetter"/>
      <w:lvlText w:val="%2"/>
      <w:lvlJc w:val="left"/>
      <w:pPr>
        <w:ind w:left="1440" w:hanging="360"/>
      </w:pPr>
    </w:lvl>
    <w:lvl w:ilvl="2">
      <w:start w:val="1"/>
      <w:numFmt w:val="lowerRoman"/>
      <w:lvlText w:val="%3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0000000E"/>
    <w:multiLevelType w:val="multilevel"/>
    <w:tmpl w:val="0000000E"/>
    <w:lvl w:ilvl="0">
      <w:start w:val="45"/>
      <w:numFmt w:val="decimal"/>
      <w:lvlText w:val="1.%1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3" w15:restartNumberingAfterBreak="0">
    <w:nsid w:val="0000000F"/>
    <w:multiLevelType w:val="multilevel"/>
    <w:tmpl w:val="0000000F"/>
    <w:lvl w:ilvl="0">
      <w:start w:val="46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00000010"/>
    <w:multiLevelType w:val="multilevel"/>
    <w:tmpl w:val="00000010"/>
    <w:lvl w:ilvl="0">
      <w:start w:val="47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00000011"/>
    <w:multiLevelType w:val="hybridMultilevel"/>
    <w:tmpl w:val="00000011"/>
    <w:lvl w:ilvl="0" w:tplc="FB76AA86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737A9D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BA265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5965A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C9289D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B478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58C22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8FC4C8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64854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6" w15:restartNumberingAfterBreak="0">
    <w:nsid w:val="00000012"/>
    <w:multiLevelType w:val="multilevel"/>
    <w:tmpl w:val="00000012"/>
    <w:lvl w:ilvl="0">
      <w:start w:val="48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00000013"/>
    <w:multiLevelType w:val="multilevel"/>
    <w:tmpl w:val="00000013"/>
    <w:lvl w:ilvl="0">
      <w:start w:val="49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00000014"/>
    <w:multiLevelType w:val="multilevel"/>
    <w:tmpl w:val="00000014"/>
    <w:lvl w:ilvl="0">
      <w:start w:val="2"/>
      <w:numFmt w:val="decimal"/>
      <w:lvlText w:val="%1.0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9" w15:restartNumberingAfterBreak="0">
    <w:nsid w:val="00000015"/>
    <w:multiLevelType w:val="hybridMultilevel"/>
    <w:tmpl w:val="00000015"/>
    <w:lvl w:ilvl="0" w:tplc="2DD8FE02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4CFE27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C2A96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90A88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324D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2E4D2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2A6E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24EE7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F2CA7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0" w15:restartNumberingAfterBreak="0">
    <w:nsid w:val="00000016"/>
    <w:multiLevelType w:val="multilevel"/>
    <w:tmpl w:val="00000016"/>
    <w:lvl w:ilvl="0">
      <w:start w:val="2"/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1" w15:restartNumberingAfterBreak="0">
    <w:nsid w:val="00000017"/>
    <w:multiLevelType w:val="multilevel"/>
    <w:tmpl w:val="00000017"/>
    <w:lvl w:ilvl="0">
      <w:start w:val="2"/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2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lowerLetter"/>
      <w:lvlText w:val="%4"/>
      <w:lvlJc w:val="left"/>
      <w:pPr>
        <w:ind w:left="0" w:firstLine="0"/>
      </w:p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2" w15:restartNumberingAfterBreak="0">
    <w:nsid w:val="00000018"/>
    <w:multiLevelType w:val="multilevel"/>
    <w:tmpl w:val="00000018"/>
    <w:lvl w:ilvl="0">
      <w:start w:val="3"/>
      <w:numFmt w:val="decimal"/>
      <w:lvlText w:val="%1.0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 w15:restartNumberingAfterBreak="0">
    <w:nsid w:val="00000019"/>
    <w:multiLevelType w:val="multilevel"/>
    <w:tmpl w:val="00000019"/>
    <w:lvl w:ilvl="0">
      <w:start w:val="1"/>
      <w:numFmt w:val="lowerLetter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0000001A"/>
    <w:multiLevelType w:val="multilevel"/>
    <w:tmpl w:val="0000001A"/>
    <w:lvl w:ilvl="0">
      <w:start w:val="8"/>
      <w:numFmt w:val="decimal"/>
      <w:lvlText w:val="%1.0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 w15:restartNumberingAfterBreak="0">
    <w:nsid w:val="0000001D"/>
    <w:multiLevelType w:val="multilevel"/>
    <w:tmpl w:val="0000001D"/>
    <w:lvl w:ilvl="0">
      <w:start w:val="18"/>
      <w:numFmt w:val="decimal"/>
      <w:lvlText w:val="%1.0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 w15:restartNumberingAfterBreak="0">
    <w:nsid w:val="0000001E"/>
    <w:multiLevelType w:val="hybridMultilevel"/>
    <w:tmpl w:val="0000001E"/>
    <w:lvl w:ilvl="0" w:tplc="98F6AB3C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C9AE96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CA8EB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90C13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DD6A3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C9A7B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2EF6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5B8CC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276B6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 w15:restartNumberingAfterBreak="0">
    <w:nsid w:val="0000001F"/>
    <w:multiLevelType w:val="hybridMultilevel"/>
    <w:tmpl w:val="0000001F"/>
    <w:lvl w:ilvl="0" w:tplc="078AAFEE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B7220C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68E38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5FE0E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D78AC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414D3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B0A58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D0E8C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498AA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8" w15:restartNumberingAfterBreak="0">
    <w:nsid w:val="00000020"/>
    <w:multiLevelType w:val="hybridMultilevel"/>
    <w:tmpl w:val="00000020"/>
    <w:lvl w:ilvl="0" w:tplc="8FCAD1A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7EE46C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AA5D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ED46B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26414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9BC88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EC806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9D4EB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7211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9" w15:restartNumberingAfterBreak="0">
    <w:nsid w:val="00806CBE"/>
    <w:multiLevelType w:val="hybridMultilevel"/>
    <w:tmpl w:val="F8322D56"/>
    <w:lvl w:ilvl="0" w:tplc="E94480D6">
      <w:start w:val="1"/>
      <w:numFmt w:val="bullet"/>
      <w:pStyle w:val="ListParagraph"/>
      <w:lvlText w:val="–"/>
      <w:lvlJc w:val="left"/>
      <w:pPr>
        <w:ind w:left="1080" w:hanging="360"/>
      </w:pPr>
      <w:rPr>
        <w:rFonts w:ascii="Franklin Gothic Book" w:hAnsi="Franklin Gothic Book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E0D1850"/>
    <w:multiLevelType w:val="multilevel"/>
    <w:tmpl w:val="73DC2E7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20668487">
    <w:abstractNumId w:val="39"/>
  </w:num>
  <w:num w:numId="2" w16cid:durableId="308099411">
    <w:abstractNumId w:val="9"/>
  </w:num>
  <w:num w:numId="3" w16cid:durableId="1524249195">
    <w:abstractNumId w:val="7"/>
  </w:num>
  <w:num w:numId="4" w16cid:durableId="1954364629">
    <w:abstractNumId w:val="6"/>
  </w:num>
  <w:num w:numId="5" w16cid:durableId="120274235">
    <w:abstractNumId w:val="5"/>
  </w:num>
  <w:num w:numId="6" w16cid:durableId="1272123496">
    <w:abstractNumId w:val="4"/>
  </w:num>
  <w:num w:numId="7" w16cid:durableId="724643412">
    <w:abstractNumId w:val="8"/>
  </w:num>
  <w:num w:numId="8" w16cid:durableId="322701850">
    <w:abstractNumId w:val="3"/>
  </w:num>
  <w:num w:numId="9" w16cid:durableId="900406839">
    <w:abstractNumId w:val="2"/>
  </w:num>
  <w:num w:numId="10" w16cid:durableId="1634141814">
    <w:abstractNumId w:val="1"/>
  </w:num>
  <w:num w:numId="11" w16cid:durableId="183596712">
    <w:abstractNumId w:val="0"/>
  </w:num>
  <w:num w:numId="12" w16cid:durableId="643314956">
    <w:abstractNumId w:val="10"/>
  </w:num>
  <w:num w:numId="13" w16cid:durableId="1302463442">
    <w:abstractNumId w:val="11"/>
  </w:num>
  <w:num w:numId="14" w16cid:durableId="6494056">
    <w:abstractNumId w:val="12"/>
  </w:num>
  <w:num w:numId="15" w16cid:durableId="884946936">
    <w:abstractNumId w:val="13"/>
  </w:num>
  <w:num w:numId="16" w16cid:durableId="1994942222">
    <w:abstractNumId w:val="14"/>
  </w:num>
  <w:num w:numId="17" w16cid:durableId="659117351">
    <w:abstractNumId w:val="15"/>
  </w:num>
  <w:num w:numId="18" w16cid:durableId="1005740356">
    <w:abstractNumId w:val="16"/>
  </w:num>
  <w:num w:numId="19" w16cid:durableId="1275140672">
    <w:abstractNumId w:val="17"/>
  </w:num>
  <w:num w:numId="20" w16cid:durableId="1015688061">
    <w:abstractNumId w:val="18"/>
  </w:num>
  <w:num w:numId="21" w16cid:durableId="752512566">
    <w:abstractNumId w:val="19"/>
  </w:num>
  <w:num w:numId="22" w16cid:durableId="2039970251">
    <w:abstractNumId w:val="20"/>
  </w:num>
  <w:num w:numId="23" w16cid:durableId="1502429691">
    <w:abstractNumId w:val="21"/>
  </w:num>
  <w:num w:numId="24" w16cid:durableId="1976637337">
    <w:abstractNumId w:val="22"/>
  </w:num>
  <w:num w:numId="25" w16cid:durableId="1199702904">
    <w:abstractNumId w:val="23"/>
  </w:num>
  <w:num w:numId="26" w16cid:durableId="1198276992">
    <w:abstractNumId w:val="24"/>
  </w:num>
  <w:num w:numId="27" w16cid:durableId="857305310">
    <w:abstractNumId w:val="25"/>
  </w:num>
  <w:num w:numId="28" w16cid:durableId="1795754495">
    <w:abstractNumId w:val="26"/>
  </w:num>
  <w:num w:numId="29" w16cid:durableId="510264242">
    <w:abstractNumId w:val="27"/>
  </w:num>
  <w:num w:numId="30" w16cid:durableId="1415737373">
    <w:abstractNumId w:val="28"/>
  </w:num>
  <w:num w:numId="31" w16cid:durableId="714933798">
    <w:abstractNumId w:val="29"/>
  </w:num>
  <w:num w:numId="32" w16cid:durableId="720983576">
    <w:abstractNumId w:val="30"/>
  </w:num>
  <w:num w:numId="33" w16cid:durableId="1948468261">
    <w:abstractNumId w:val="31"/>
  </w:num>
  <w:num w:numId="34" w16cid:durableId="1123428591">
    <w:abstractNumId w:val="32"/>
  </w:num>
  <w:num w:numId="35" w16cid:durableId="939146468">
    <w:abstractNumId w:val="33"/>
  </w:num>
  <w:num w:numId="36" w16cid:durableId="354960490">
    <w:abstractNumId w:val="34"/>
  </w:num>
  <w:num w:numId="37" w16cid:durableId="896890155">
    <w:abstractNumId w:val="35"/>
  </w:num>
  <w:num w:numId="38" w16cid:durableId="1847623296">
    <w:abstractNumId w:val="36"/>
  </w:num>
  <w:num w:numId="39" w16cid:durableId="497504293">
    <w:abstractNumId w:val="37"/>
  </w:num>
  <w:num w:numId="40" w16cid:durableId="1702706631">
    <w:abstractNumId w:val="38"/>
  </w:num>
  <w:num w:numId="41" w16cid:durableId="1735467067">
    <w:abstractNumId w:val="40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3"/>
  <w:defaultTabStop w:val="720"/>
  <w:characterSpacingControl w:val="doNotCompress"/>
  <w:hdrShapeDefaults>
    <o:shapedefaults v:ext="edit" spidmax="2050"/>
  </w:hdrShapeDefaults>
  <w:footnotePr>
    <w:numFmt w:val="chicago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YwtTQwNrE0MzI0NLFQ0lEKTi0uzszPAykwrQUAlBg/8ywAAAA="/>
  </w:docVars>
  <w:rsids>
    <w:rsidRoot w:val="00233C33"/>
    <w:rsid w:val="00000C38"/>
    <w:rsid w:val="00001298"/>
    <w:rsid w:val="00001CA2"/>
    <w:rsid w:val="00001CCC"/>
    <w:rsid w:val="00001E6D"/>
    <w:rsid w:val="00002D86"/>
    <w:rsid w:val="00002E65"/>
    <w:rsid w:val="00003628"/>
    <w:rsid w:val="00003A85"/>
    <w:rsid w:val="000043C1"/>
    <w:rsid w:val="000043C7"/>
    <w:rsid w:val="0000457C"/>
    <w:rsid w:val="000046A7"/>
    <w:rsid w:val="0000594F"/>
    <w:rsid w:val="000066B2"/>
    <w:rsid w:val="0000742B"/>
    <w:rsid w:val="000077BD"/>
    <w:rsid w:val="00007D0E"/>
    <w:rsid w:val="000114DC"/>
    <w:rsid w:val="00011658"/>
    <w:rsid w:val="000117FD"/>
    <w:rsid w:val="00011807"/>
    <w:rsid w:val="00011DA4"/>
    <w:rsid w:val="00012306"/>
    <w:rsid w:val="00012CA8"/>
    <w:rsid w:val="00013172"/>
    <w:rsid w:val="000146DD"/>
    <w:rsid w:val="00016364"/>
    <w:rsid w:val="000164FE"/>
    <w:rsid w:val="00017DC3"/>
    <w:rsid w:val="000202D6"/>
    <w:rsid w:val="00020A7E"/>
    <w:rsid w:val="00020AF0"/>
    <w:rsid w:val="00021CAE"/>
    <w:rsid w:val="00021CD0"/>
    <w:rsid w:val="00025CE1"/>
    <w:rsid w:val="00026540"/>
    <w:rsid w:val="000266AD"/>
    <w:rsid w:val="0002690D"/>
    <w:rsid w:val="00027190"/>
    <w:rsid w:val="00027359"/>
    <w:rsid w:val="00027A16"/>
    <w:rsid w:val="00027B7C"/>
    <w:rsid w:val="000300A8"/>
    <w:rsid w:val="00030218"/>
    <w:rsid w:val="00031300"/>
    <w:rsid w:val="00031369"/>
    <w:rsid w:val="00031CCA"/>
    <w:rsid w:val="00031DA2"/>
    <w:rsid w:val="00032226"/>
    <w:rsid w:val="000322E3"/>
    <w:rsid w:val="000333C8"/>
    <w:rsid w:val="0003409C"/>
    <w:rsid w:val="00034BA0"/>
    <w:rsid w:val="00035224"/>
    <w:rsid w:val="00035D00"/>
    <w:rsid w:val="00035DD2"/>
    <w:rsid w:val="0003622F"/>
    <w:rsid w:val="00036800"/>
    <w:rsid w:val="0003681B"/>
    <w:rsid w:val="00037962"/>
    <w:rsid w:val="00037AEE"/>
    <w:rsid w:val="000400D4"/>
    <w:rsid w:val="00040D01"/>
    <w:rsid w:val="000412B1"/>
    <w:rsid w:val="00041A18"/>
    <w:rsid w:val="00041EFD"/>
    <w:rsid w:val="00042173"/>
    <w:rsid w:val="000430EE"/>
    <w:rsid w:val="0004406C"/>
    <w:rsid w:val="00045614"/>
    <w:rsid w:val="000465B7"/>
    <w:rsid w:val="00046A8E"/>
    <w:rsid w:val="00046C67"/>
    <w:rsid w:val="00047845"/>
    <w:rsid w:val="00047BD9"/>
    <w:rsid w:val="00047E05"/>
    <w:rsid w:val="00047E76"/>
    <w:rsid w:val="0005000C"/>
    <w:rsid w:val="00050C79"/>
    <w:rsid w:val="0005144B"/>
    <w:rsid w:val="000516D6"/>
    <w:rsid w:val="000518ED"/>
    <w:rsid w:val="0005208E"/>
    <w:rsid w:val="00052295"/>
    <w:rsid w:val="0005239B"/>
    <w:rsid w:val="00052947"/>
    <w:rsid w:val="000529F2"/>
    <w:rsid w:val="00053A45"/>
    <w:rsid w:val="00053DE8"/>
    <w:rsid w:val="00054F46"/>
    <w:rsid w:val="00056011"/>
    <w:rsid w:val="00056C1F"/>
    <w:rsid w:val="0005747E"/>
    <w:rsid w:val="000578C4"/>
    <w:rsid w:val="00057D90"/>
    <w:rsid w:val="00057F78"/>
    <w:rsid w:val="000603DE"/>
    <w:rsid w:val="0006109C"/>
    <w:rsid w:val="00061562"/>
    <w:rsid w:val="00061742"/>
    <w:rsid w:val="000618BF"/>
    <w:rsid w:val="00061D19"/>
    <w:rsid w:val="00061FDB"/>
    <w:rsid w:val="000622C9"/>
    <w:rsid w:val="0006231C"/>
    <w:rsid w:val="0006266A"/>
    <w:rsid w:val="00062A36"/>
    <w:rsid w:val="00063441"/>
    <w:rsid w:val="00063748"/>
    <w:rsid w:val="00063FF2"/>
    <w:rsid w:val="00064044"/>
    <w:rsid w:val="00064845"/>
    <w:rsid w:val="00064BAF"/>
    <w:rsid w:val="00064F62"/>
    <w:rsid w:val="00065BE6"/>
    <w:rsid w:val="000669D1"/>
    <w:rsid w:val="00066ED4"/>
    <w:rsid w:val="0006792B"/>
    <w:rsid w:val="000701ED"/>
    <w:rsid w:val="00070660"/>
    <w:rsid w:val="0007074D"/>
    <w:rsid w:val="00070BB5"/>
    <w:rsid w:val="00070C39"/>
    <w:rsid w:val="0007119C"/>
    <w:rsid w:val="00071426"/>
    <w:rsid w:val="00071BDE"/>
    <w:rsid w:val="00071EF5"/>
    <w:rsid w:val="00071FE2"/>
    <w:rsid w:val="00072882"/>
    <w:rsid w:val="00072C84"/>
    <w:rsid w:val="00073458"/>
    <w:rsid w:val="0007448E"/>
    <w:rsid w:val="00076654"/>
    <w:rsid w:val="000767B1"/>
    <w:rsid w:val="000776EE"/>
    <w:rsid w:val="00077A39"/>
    <w:rsid w:val="00077EA3"/>
    <w:rsid w:val="00080C33"/>
    <w:rsid w:val="00081704"/>
    <w:rsid w:val="00083A5F"/>
    <w:rsid w:val="00084111"/>
    <w:rsid w:val="000842F0"/>
    <w:rsid w:val="0008504F"/>
    <w:rsid w:val="00085965"/>
    <w:rsid w:val="00086031"/>
    <w:rsid w:val="0008642B"/>
    <w:rsid w:val="00086552"/>
    <w:rsid w:val="00090973"/>
    <w:rsid w:val="00090D59"/>
    <w:rsid w:val="00091033"/>
    <w:rsid w:val="00091689"/>
    <w:rsid w:val="000920F3"/>
    <w:rsid w:val="00092290"/>
    <w:rsid w:val="00093951"/>
    <w:rsid w:val="00094A25"/>
    <w:rsid w:val="00094BBB"/>
    <w:rsid w:val="000965B6"/>
    <w:rsid w:val="000971F2"/>
    <w:rsid w:val="00097940"/>
    <w:rsid w:val="000A0227"/>
    <w:rsid w:val="000A12D5"/>
    <w:rsid w:val="000A147B"/>
    <w:rsid w:val="000A14CC"/>
    <w:rsid w:val="000A1A83"/>
    <w:rsid w:val="000A1AD4"/>
    <w:rsid w:val="000A1E86"/>
    <w:rsid w:val="000A26C6"/>
    <w:rsid w:val="000A287F"/>
    <w:rsid w:val="000A2B7F"/>
    <w:rsid w:val="000A3277"/>
    <w:rsid w:val="000A33B3"/>
    <w:rsid w:val="000A39C8"/>
    <w:rsid w:val="000A3E3B"/>
    <w:rsid w:val="000A3F77"/>
    <w:rsid w:val="000A3F87"/>
    <w:rsid w:val="000A4190"/>
    <w:rsid w:val="000A57C4"/>
    <w:rsid w:val="000A5D4E"/>
    <w:rsid w:val="000A6523"/>
    <w:rsid w:val="000A6DE8"/>
    <w:rsid w:val="000B03C8"/>
    <w:rsid w:val="000B0E24"/>
    <w:rsid w:val="000B1445"/>
    <w:rsid w:val="000B1E9E"/>
    <w:rsid w:val="000B1F27"/>
    <w:rsid w:val="000B20A0"/>
    <w:rsid w:val="000B20C5"/>
    <w:rsid w:val="000B24A5"/>
    <w:rsid w:val="000B2609"/>
    <w:rsid w:val="000B2BAE"/>
    <w:rsid w:val="000B2ED4"/>
    <w:rsid w:val="000B3B04"/>
    <w:rsid w:val="000B407F"/>
    <w:rsid w:val="000B5182"/>
    <w:rsid w:val="000B51B3"/>
    <w:rsid w:val="000B5DA2"/>
    <w:rsid w:val="000B60F7"/>
    <w:rsid w:val="000B6400"/>
    <w:rsid w:val="000B7AF9"/>
    <w:rsid w:val="000B7CBB"/>
    <w:rsid w:val="000B7E4A"/>
    <w:rsid w:val="000C0830"/>
    <w:rsid w:val="000C091E"/>
    <w:rsid w:val="000C0B91"/>
    <w:rsid w:val="000C1064"/>
    <w:rsid w:val="000C1221"/>
    <w:rsid w:val="000C1660"/>
    <w:rsid w:val="000C1E35"/>
    <w:rsid w:val="000C2026"/>
    <w:rsid w:val="000C2087"/>
    <w:rsid w:val="000C25F8"/>
    <w:rsid w:val="000C3BDB"/>
    <w:rsid w:val="000C44BD"/>
    <w:rsid w:val="000C4959"/>
    <w:rsid w:val="000C4D67"/>
    <w:rsid w:val="000C51C9"/>
    <w:rsid w:val="000C5571"/>
    <w:rsid w:val="000C580C"/>
    <w:rsid w:val="000C7275"/>
    <w:rsid w:val="000C7CEE"/>
    <w:rsid w:val="000D04DB"/>
    <w:rsid w:val="000D096C"/>
    <w:rsid w:val="000D1430"/>
    <w:rsid w:val="000D2140"/>
    <w:rsid w:val="000D3110"/>
    <w:rsid w:val="000D3744"/>
    <w:rsid w:val="000D3AF8"/>
    <w:rsid w:val="000D3B02"/>
    <w:rsid w:val="000D3EDA"/>
    <w:rsid w:val="000D420E"/>
    <w:rsid w:val="000D4351"/>
    <w:rsid w:val="000D4948"/>
    <w:rsid w:val="000D4A4C"/>
    <w:rsid w:val="000D5019"/>
    <w:rsid w:val="000D522C"/>
    <w:rsid w:val="000D665E"/>
    <w:rsid w:val="000D7243"/>
    <w:rsid w:val="000E01D3"/>
    <w:rsid w:val="000E10E8"/>
    <w:rsid w:val="000E19E5"/>
    <w:rsid w:val="000E1FD7"/>
    <w:rsid w:val="000E2721"/>
    <w:rsid w:val="000E27A3"/>
    <w:rsid w:val="000E425E"/>
    <w:rsid w:val="000E43D8"/>
    <w:rsid w:val="000E44AE"/>
    <w:rsid w:val="000E5421"/>
    <w:rsid w:val="000E6245"/>
    <w:rsid w:val="000E7171"/>
    <w:rsid w:val="000E7361"/>
    <w:rsid w:val="000E7D5C"/>
    <w:rsid w:val="000F00B7"/>
    <w:rsid w:val="000F063F"/>
    <w:rsid w:val="000F0882"/>
    <w:rsid w:val="000F1F74"/>
    <w:rsid w:val="000F37C4"/>
    <w:rsid w:val="000F38EA"/>
    <w:rsid w:val="000F3B49"/>
    <w:rsid w:val="000F3E2C"/>
    <w:rsid w:val="000F4C78"/>
    <w:rsid w:val="000F4CBF"/>
    <w:rsid w:val="000F57F6"/>
    <w:rsid w:val="000F5861"/>
    <w:rsid w:val="000F6787"/>
    <w:rsid w:val="000F67A1"/>
    <w:rsid w:val="000F71C2"/>
    <w:rsid w:val="000F747E"/>
    <w:rsid w:val="000F75BD"/>
    <w:rsid w:val="000F79BB"/>
    <w:rsid w:val="00100937"/>
    <w:rsid w:val="00100EB6"/>
    <w:rsid w:val="001014DE"/>
    <w:rsid w:val="00101836"/>
    <w:rsid w:val="00101FBD"/>
    <w:rsid w:val="001028A9"/>
    <w:rsid w:val="001029E7"/>
    <w:rsid w:val="00102FF3"/>
    <w:rsid w:val="001033F3"/>
    <w:rsid w:val="0010399A"/>
    <w:rsid w:val="00103E68"/>
    <w:rsid w:val="00103FC1"/>
    <w:rsid w:val="001040E6"/>
    <w:rsid w:val="00104192"/>
    <w:rsid w:val="0010472F"/>
    <w:rsid w:val="00104952"/>
    <w:rsid w:val="00104E35"/>
    <w:rsid w:val="00105256"/>
    <w:rsid w:val="0010547E"/>
    <w:rsid w:val="00105818"/>
    <w:rsid w:val="00105889"/>
    <w:rsid w:val="00105CC8"/>
    <w:rsid w:val="00106309"/>
    <w:rsid w:val="00106ADF"/>
    <w:rsid w:val="00106B6B"/>
    <w:rsid w:val="00106EB7"/>
    <w:rsid w:val="00107385"/>
    <w:rsid w:val="00107846"/>
    <w:rsid w:val="00107988"/>
    <w:rsid w:val="00110472"/>
    <w:rsid w:val="001109EA"/>
    <w:rsid w:val="00110AB7"/>
    <w:rsid w:val="00111979"/>
    <w:rsid w:val="001119E0"/>
    <w:rsid w:val="001123AA"/>
    <w:rsid w:val="00112870"/>
    <w:rsid w:val="001128CB"/>
    <w:rsid w:val="0011294F"/>
    <w:rsid w:val="00113060"/>
    <w:rsid w:val="00113104"/>
    <w:rsid w:val="001135E6"/>
    <w:rsid w:val="00113F7F"/>
    <w:rsid w:val="001144B5"/>
    <w:rsid w:val="00115B20"/>
    <w:rsid w:val="00115E02"/>
    <w:rsid w:val="00115E60"/>
    <w:rsid w:val="001161DE"/>
    <w:rsid w:val="00116B5D"/>
    <w:rsid w:val="00116F3E"/>
    <w:rsid w:val="00117247"/>
    <w:rsid w:val="001175F6"/>
    <w:rsid w:val="0012013F"/>
    <w:rsid w:val="001204B1"/>
    <w:rsid w:val="001206DC"/>
    <w:rsid w:val="00120DEF"/>
    <w:rsid w:val="00121481"/>
    <w:rsid w:val="00121850"/>
    <w:rsid w:val="00121F87"/>
    <w:rsid w:val="00121FB9"/>
    <w:rsid w:val="00122DD9"/>
    <w:rsid w:val="00123893"/>
    <w:rsid w:val="00123C56"/>
    <w:rsid w:val="00124207"/>
    <w:rsid w:val="001248FB"/>
    <w:rsid w:val="00124C0D"/>
    <w:rsid w:val="00124C4B"/>
    <w:rsid w:val="00125E5B"/>
    <w:rsid w:val="00125F66"/>
    <w:rsid w:val="00125FD6"/>
    <w:rsid w:val="00126638"/>
    <w:rsid w:val="00126A1A"/>
    <w:rsid w:val="00126F46"/>
    <w:rsid w:val="00127974"/>
    <w:rsid w:val="001310CC"/>
    <w:rsid w:val="00131147"/>
    <w:rsid w:val="001320F9"/>
    <w:rsid w:val="001322E9"/>
    <w:rsid w:val="0013281B"/>
    <w:rsid w:val="00133135"/>
    <w:rsid w:val="00133601"/>
    <w:rsid w:val="00133716"/>
    <w:rsid w:val="0013373A"/>
    <w:rsid w:val="00133EA4"/>
    <w:rsid w:val="001341DA"/>
    <w:rsid w:val="0013420E"/>
    <w:rsid w:val="00134A78"/>
    <w:rsid w:val="00134FFF"/>
    <w:rsid w:val="00135316"/>
    <w:rsid w:val="00135E0D"/>
    <w:rsid w:val="0013729E"/>
    <w:rsid w:val="0013739D"/>
    <w:rsid w:val="00137FE3"/>
    <w:rsid w:val="0014039C"/>
    <w:rsid w:val="001404DE"/>
    <w:rsid w:val="00140BC6"/>
    <w:rsid w:val="00140C07"/>
    <w:rsid w:val="00140D23"/>
    <w:rsid w:val="00141BA5"/>
    <w:rsid w:val="00142429"/>
    <w:rsid w:val="001435C8"/>
    <w:rsid w:val="00143A64"/>
    <w:rsid w:val="001440B9"/>
    <w:rsid w:val="001443C1"/>
    <w:rsid w:val="001445FD"/>
    <w:rsid w:val="00144A76"/>
    <w:rsid w:val="00145157"/>
    <w:rsid w:val="001458D9"/>
    <w:rsid w:val="00146602"/>
    <w:rsid w:val="00146A5B"/>
    <w:rsid w:val="00146B95"/>
    <w:rsid w:val="001479B3"/>
    <w:rsid w:val="00147F32"/>
    <w:rsid w:val="001502B5"/>
    <w:rsid w:val="001503A7"/>
    <w:rsid w:val="001506EF"/>
    <w:rsid w:val="00150859"/>
    <w:rsid w:val="00150E20"/>
    <w:rsid w:val="0015107A"/>
    <w:rsid w:val="001512AF"/>
    <w:rsid w:val="0015174F"/>
    <w:rsid w:val="00152320"/>
    <w:rsid w:val="00152667"/>
    <w:rsid w:val="00152D68"/>
    <w:rsid w:val="00152D7A"/>
    <w:rsid w:val="00152E09"/>
    <w:rsid w:val="0015365C"/>
    <w:rsid w:val="001539C1"/>
    <w:rsid w:val="00153AFC"/>
    <w:rsid w:val="00153CAB"/>
    <w:rsid w:val="00155FFB"/>
    <w:rsid w:val="00156A3B"/>
    <w:rsid w:val="001575E0"/>
    <w:rsid w:val="00157B83"/>
    <w:rsid w:val="00160596"/>
    <w:rsid w:val="00161AFB"/>
    <w:rsid w:val="00161DD7"/>
    <w:rsid w:val="00162406"/>
    <w:rsid w:val="0016292F"/>
    <w:rsid w:val="00162C20"/>
    <w:rsid w:val="00162CAA"/>
    <w:rsid w:val="00163A75"/>
    <w:rsid w:val="00163FC6"/>
    <w:rsid w:val="0016472D"/>
    <w:rsid w:val="00165B6C"/>
    <w:rsid w:val="00165C04"/>
    <w:rsid w:val="00166010"/>
    <w:rsid w:val="00166437"/>
    <w:rsid w:val="0016690E"/>
    <w:rsid w:val="00167210"/>
    <w:rsid w:val="0016728E"/>
    <w:rsid w:val="00167518"/>
    <w:rsid w:val="0016764D"/>
    <w:rsid w:val="00170B3F"/>
    <w:rsid w:val="00171347"/>
    <w:rsid w:val="00171C27"/>
    <w:rsid w:val="00171CBB"/>
    <w:rsid w:val="00172D10"/>
    <w:rsid w:val="00172E87"/>
    <w:rsid w:val="00172F2D"/>
    <w:rsid w:val="0017307E"/>
    <w:rsid w:val="001733A3"/>
    <w:rsid w:val="0017345C"/>
    <w:rsid w:val="00173D7D"/>
    <w:rsid w:val="00173EDB"/>
    <w:rsid w:val="0017410D"/>
    <w:rsid w:val="00174E35"/>
    <w:rsid w:val="001754BC"/>
    <w:rsid w:val="001756C9"/>
    <w:rsid w:val="00175C60"/>
    <w:rsid w:val="00175F37"/>
    <w:rsid w:val="0017667A"/>
    <w:rsid w:val="001766D9"/>
    <w:rsid w:val="001767A0"/>
    <w:rsid w:val="001767BA"/>
    <w:rsid w:val="00177F21"/>
    <w:rsid w:val="00177FFA"/>
    <w:rsid w:val="0018000A"/>
    <w:rsid w:val="0018008D"/>
    <w:rsid w:val="00183170"/>
    <w:rsid w:val="00183266"/>
    <w:rsid w:val="0018374C"/>
    <w:rsid w:val="00183982"/>
    <w:rsid w:val="00184490"/>
    <w:rsid w:val="00184825"/>
    <w:rsid w:val="00184947"/>
    <w:rsid w:val="00184C3B"/>
    <w:rsid w:val="00184C47"/>
    <w:rsid w:val="001866D0"/>
    <w:rsid w:val="00186F84"/>
    <w:rsid w:val="00187AE7"/>
    <w:rsid w:val="00190282"/>
    <w:rsid w:val="00190A03"/>
    <w:rsid w:val="00190D6D"/>
    <w:rsid w:val="00191295"/>
    <w:rsid w:val="00192E5D"/>
    <w:rsid w:val="00192F3D"/>
    <w:rsid w:val="00193786"/>
    <w:rsid w:val="00193B55"/>
    <w:rsid w:val="0019430E"/>
    <w:rsid w:val="0019508F"/>
    <w:rsid w:val="001953BD"/>
    <w:rsid w:val="0019570E"/>
    <w:rsid w:val="00195A8B"/>
    <w:rsid w:val="00195D80"/>
    <w:rsid w:val="001964FC"/>
    <w:rsid w:val="00196C9C"/>
    <w:rsid w:val="00196CFA"/>
    <w:rsid w:val="001A0578"/>
    <w:rsid w:val="001A16F5"/>
    <w:rsid w:val="001A1A64"/>
    <w:rsid w:val="001A1B6C"/>
    <w:rsid w:val="001A2155"/>
    <w:rsid w:val="001A2543"/>
    <w:rsid w:val="001A2A49"/>
    <w:rsid w:val="001A3261"/>
    <w:rsid w:val="001A46B9"/>
    <w:rsid w:val="001A4985"/>
    <w:rsid w:val="001A53D7"/>
    <w:rsid w:val="001A59D4"/>
    <w:rsid w:val="001A5EDA"/>
    <w:rsid w:val="001A630A"/>
    <w:rsid w:val="001A7B6A"/>
    <w:rsid w:val="001B0D21"/>
    <w:rsid w:val="001B13DA"/>
    <w:rsid w:val="001B1411"/>
    <w:rsid w:val="001B18F0"/>
    <w:rsid w:val="001B2312"/>
    <w:rsid w:val="001B26D2"/>
    <w:rsid w:val="001B28E8"/>
    <w:rsid w:val="001B29DB"/>
    <w:rsid w:val="001B2D53"/>
    <w:rsid w:val="001B305C"/>
    <w:rsid w:val="001B53CB"/>
    <w:rsid w:val="001B6644"/>
    <w:rsid w:val="001B696C"/>
    <w:rsid w:val="001B6D3E"/>
    <w:rsid w:val="001B6EBE"/>
    <w:rsid w:val="001B7697"/>
    <w:rsid w:val="001B7CF2"/>
    <w:rsid w:val="001C1B9C"/>
    <w:rsid w:val="001C1BC9"/>
    <w:rsid w:val="001C234E"/>
    <w:rsid w:val="001C2651"/>
    <w:rsid w:val="001C274C"/>
    <w:rsid w:val="001C2792"/>
    <w:rsid w:val="001C2BD2"/>
    <w:rsid w:val="001C2FE4"/>
    <w:rsid w:val="001C3716"/>
    <w:rsid w:val="001C3AB5"/>
    <w:rsid w:val="001C42B0"/>
    <w:rsid w:val="001C436D"/>
    <w:rsid w:val="001C47C9"/>
    <w:rsid w:val="001C4961"/>
    <w:rsid w:val="001C4E47"/>
    <w:rsid w:val="001C4E52"/>
    <w:rsid w:val="001C4F55"/>
    <w:rsid w:val="001C56A2"/>
    <w:rsid w:val="001C6267"/>
    <w:rsid w:val="001C62C8"/>
    <w:rsid w:val="001C6357"/>
    <w:rsid w:val="001C6744"/>
    <w:rsid w:val="001D0356"/>
    <w:rsid w:val="001D0CFF"/>
    <w:rsid w:val="001D2344"/>
    <w:rsid w:val="001D2DB9"/>
    <w:rsid w:val="001D4152"/>
    <w:rsid w:val="001D4248"/>
    <w:rsid w:val="001D483B"/>
    <w:rsid w:val="001D64C9"/>
    <w:rsid w:val="001D7824"/>
    <w:rsid w:val="001D7AB6"/>
    <w:rsid w:val="001D7F8B"/>
    <w:rsid w:val="001E14C6"/>
    <w:rsid w:val="001E1901"/>
    <w:rsid w:val="001E1A58"/>
    <w:rsid w:val="001E1C64"/>
    <w:rsid w:val="001E24F8"/>
    <w:rsid w:val="001E28C8"/>
    <w:rsid w:val="001E2921"/>
    <w:rsid w:val="001E36D0"/>
    <w:rsid w:val="001E3D8F"/>
    <w:rsid w:val="001E4E6C"/>
    <w:rsid w:val="001E4F1C"/>
    <w:rsid w:val="001E5277"/>
    <w:rsid w:val="001E5327"/>
    <w:rsid w:val="001E56B4"/>
    <w:rsid w:val="001E65C6"/>
    <w:rsid w:val="001E691D"/>
    <w:rsid w:val="001E718D"/>
    <w:rsid w:val="001E7B1A"/>
    <w:rsid w:val="001E7F97"/>
    <w:rsid w:val="001F0219"/>
    <w:rsid w:val="001F0276"/>
    <w:rsid w:val="001F162E"/>
    <w:rsid w:val="001F1BA6"/>
    <w:rsid w:val="001F1D66"/>
    <w:rsid w:val="001F2628"/>
    <w:rsid w:val="001F361E"/>
    <w:rsid w:val="001F385F"/>
    <w:rsid w:val="001F39EC"/>
    <w:rsid w:val="001F4F10"/>
    <w:rsid w:val="001F5071"/>
    <w:rsid w:val="001F5CF0"/>
    <w:rsid w:val="001F5EA5"/>
    <w:rsid w:val="001F625E"/>
    <w:rsid w:val="001F63B3"/>
    <w:rsid w:val="001F7465"/>
    <w:rsid w:val="00201AC1"/>
    <w:rsid w:val="00201D4D"/>
    <w:rsid w:val="00202E08"/>
    <w:rsid w:val="00203978"/>
    <w:rsid w:val="00203D9D"/>
    <w:rsid w:val="00204A86"/>
    <w:rsid w:val="00204C9D"/>
    <w:rsid w:val="00204CE5"/>
    <w:rsid w:val="0020574C"/>
    <w:rsid w:val="00206775"/>
    <w:rsid w:val="00206BFF"/>
    <w:rsid w:val="002072B4"/>
    <w:rsid w:val="00211351"/>
    <w:rsid w:val="002127FC"/>
    <w:rsid w:val="00212A69"/>
    <w:rsid w:val="0021387E"/>
    <w:rsid w:val="00213CBC"/>
    <w:rsid w:val="002141F2"/>
    <w:rsid w:val="00214653"/>
    <w:rsid w:val="00214952"/>
    <w:rsid w:val="002155C9"/>
    <w:rsid w:val="00216D27"/>
    <w:rsid w:val="00216E68"/>
    <w:rsid w:val="002205BC"/>
    <w:rsid w:val="0022166C"/>
    <w:rsid w:val="00221B3C"/>
    <w:rsid w:val="00222834"/>
    <w:rsid w:val="002230EB"/>
    <w:rsid w:val="0022352D"/>
    <w:rsid w:val="00223CD0"/>
    <w:rsid w:val="00225BD7"/>
    <w:rsid w:val="00226302"/>
    <w:rsid w:val="0022689A"/>
    <w:rsid w:val="00226B3B"/>
    <w:rsid w:val="00227126"/>
    <w:rsid w:val="00227AEA"/>
    <w:rsid w:val="00230773"/>
    <w:rsid w:val="00230D6A"/>
    <w:rsid w:val="00230FEE"/>
    <w:rsid w:val="002310DD"/>
    <w:rsid w:val="00231AA0"/>
    <w:rsid w:val="0023303A"/>
    <w:rsid w:val="002331AB"/>
    <w:rsid w:val="0023345D"/>
    <w:rsid w:val="00233659"/>
    <w:rsid w:val="00233B8A"/>
    <w:rsid w:val="00233C33"/>
    <w:rsid w:val="00233DE6"/>
    <w:rsid w:val="002347BB"/>
    <w:rsid w:val="00235348"/>
    <w:rsid w:val="0023556A"/>
    <w:rsid w:val="00235807"/>
    <w:rsid w:val="00235CA4"/>
    <w:rsid w:val="00236380"/>
    <w:rsid w:val="00236769"/>
    <w:rsid w:val="0023691B"/>
    <w:rsid w:val="00237348"/>
    <w:rsid w:val="00237D16"/>
    <w:rsid w:val="0024087C"/>
    <w:rsid w:val="00240950"/>
    <w:rsid w:val="00240F74"/>
    <w:rsid w:val="002413F0"/>
    <w:rsid w:val="00241A7E"/>
    <w:rsid w:val="00241D2B"/>
    <w:rsid w:val="00241EDE"/>
    <w:rsid w:val="0024247B"/>
    <w:rsid w:val="00242513"/>
    <w:rsid w:val="00242550"/>
    <w:rsid w:val="002425E5"/>
    <w:rsid w:val="00242C45"/>
    <w:rsid w:val="00242D88"/>
    <w:rsid w:val="002434B5"/>
    <w:rsid w:val="0024394E"/>
    <w:rsid w:val="00243AE0"/>
    <w:rsid w:val="00243F52"/>
    <w:rsid w:val="00244110"/>
    <w:rsid w:val="002447AA"/>
    <w:rsid w:val="002449A8"/>
    <w:rsid w:val="002460BB"/>
    <w:rsid w:val="0024638B"/>
    <w:rsid w:val="00247BC3"/>
    <w:rsid w:val="00251146"/>
    <w:rsid w:val="0025145E"/>
    <w:rsid w:val="00251AA5"/>
    <w:rsid w:val="002526DD"/>
    <w:rsid w:val="0025340C"/>
    <w:rsid w:val="00253490"/>
    <w:rsid w:val="00253BA9"/>
    <w:rsid w:val="00253F9D"/>
    <w:rsid w:val="002542C6"/>
    <w:rsid w:val="0025445E"/>
    <w:rsid w:val="0025460C"/>
    <w:rsid w:val="0025660A"/>
    <w:rsid w:val="00256FA7"/>
    <w:rsid w:val="00257229"/>
    <w:rsid w:val="00257715"/>
    <w:rsid w:val="00260E5B"/>
    <w:rsid w:val="002621A5"/>
    <w:rsid w:val="00262333"/>
    <w:rsid w:val="002624F4"/>
    <w:rsid w:val="002631C6"/>
    <w:rsid w:val="002641FE"/>
    <w:rsid w:val="00264421"/>
    <w:rsid w:val="0026476E"/>
    <w:rsid w:val="00264DC0"/>
    <w:rsid w:val="00265791"/>
    <w:rsid w:val="00266941"/>
    <w:rsid w:val="00266A60"/>
    <w:rsid w:val="00266C60"/>
    <w:rsid w:val="002676F8"/>
    <w:rsid w:val="00267878"/>
    <w:rsid w:val="00267CDC"/>
    <w:rsid w:val="002701E5"/>
    <w:rsid w:val="002706CE"/>
    <w:rsid w:val="00270996"/>
    <w:rsid w:val="00270AA7"/>
    <w:rsid w:val="002712CA"/>
    <w:rsid w:val="00271AC6"/>
    <w:rsid w:val="002727F8"/>
    <w:rsid w:val="0027284C"/>
    <w:rsid w:val="00272D08"/>
    <w:rsid w:val="002740D1"/>
    <w:rsid w:val="00275930"/>
    <w:rsid w:val="00275E90"/>
    <w:rsid w:val="00276818"/>
    <w:rsid w:val="002769F5"/>
    <w:rsid w:val="00276C26"/>
    <w:rsid w:val="002771E5"/>
    <w:rsid w:val="00277C33"/>
    <w:rsid w:val="00277E84"/>
    <w:rsid w:val="002800D6"/>
    <w:rsid w:val="00283173"/>
    <w:rsid w:val="002831AA"/>
    <w:rsid w:val="00283ADA"/>
    <w:rsid w:val="002841F0"/>
    <w:rsid w:val="00285940"/>
    <w:rsid w:val="00286228"/>
    <w:rsid w:val="00287726"/>
    <w:rsid w:val="002909F3"/>
    <w:rsid w:val="00290AA7"/>
    <w:rsid w:val="0029105A"/>
    <w:rsid w:val="002911A0"/>
    <w:rsid w:val="00291622"/>
    <w:rsid w:val="00291658"/>
    <w:rsid w:val="0029234F"/>
    <w:rsid w:val="00292BAC"/>
    <w:rsid w:val="0029396A"/>
    <w:rsid w:val="00293CE7"/>
    <w:rsid w:val="00293F55"/>
    <w:rsid w:val="00294088"/>
    <w:rsid w:val="002944CA"/>
    <w:rsid w:val="00294591"/>
    <w:rsid w:val="002954B6"/>
    <w:rsid w:val="00295A7D"/>
    <w:rsid w:val="002960E2"/>
    <w:rsid w:val="00296136"/>
    <w:rsid w:val="00297159"/>
    <w:rsid w:val="002971D5"/>
    <w:rsid w:val="00297E69"/>
    <w:rsid w:val="002A0295"/>
    <w:rsid w:val="002A0B53"/>
    <w:rsid w:val="002A0C3F"/>
    <w:rsid w:val="002A1444"/>
    <w:rsid w:val="002A15F7"/>
    <w:rsid w:val="002A1902"/>
    <w:rsid w:val="002A1A52"/>
    <w:rsid w:val="002A2046"/>
    <w:rsid w:val="002A2A14"/>
    <w:rsid w:val="002A2B3D"/>
    <w:rsid w:val="002A2E02"/>
    <w:rsid w:val="002A302A"/>
    <w:rsid w:val="002A3403"/>
    <w:rsid w:val="002A368C"/>
    <w:rsid w:val="002A36E6"/>
    <w:rsid w:val="002A5174"/>
    <w:rsid w:val="002A5177"/>
    <w:rsid w:val="002A53D9"/>
    <w:rsid w:val="002A5CFA"/>
    <w:rsid w:val="002A6704"/>
    <w:rsid w:val="002A6D44"/>
    <w:rsid w:val="002A72B4"/>
    <w:rsid w:val="002A72C5"/>
    <w:rsid w:val="002A72E6"/>
    <w:rsid w:val="002A7718"/>
    <w:rsid w:val="002B07FE"/>
    <w:rsid w:val="002B0A90"/>
    <w:rsid w:val="002B1112"/>
    <w:rsid w:val="002B1473"/>
    <w:rsid w:val="002B1678"/>
    <w:rsid w:val="002B16E2"/>
    <w:rsid w:val="002B1709"/>
    <w:rsid w:val="002B1A46"/>
    <w:rsid w:val="002B1D2D"/>
    <w:rsid w:val="002B2299"/>
    <w:rsid w:val="002B34BC"/>
    <w:rsid w:val="002B3AE4"/>
    <w:rsid w:val="002B3F9C"/>
    <w:rsid w:val="002B4283"/>
    <w:rsid w:val="002B4564"/>
    <w:rsid w:val="002B662C"/>
    <w:rsid w:val="002B6834"/>
    <w:rsid w:val="002B68F2"/>
    <w:rsid w:val="002B73F7"/>
    <w:rsid w:val="002B7409"/>
    <w:rsid w:val="002C0215"/>
    <w:rsid w:val="002C05CA"/>
    <w:rsid w:val="002C0BCD"/>
    <w:rsid w:val="002C14EB"/>
    <w:rsid w:val="002C1C9E"/>
    <w:rsid w:val="002C1EBB"/>
    <w:rsid w:val="002C2637"/>
    <w:rsid w:val="002C376E"/>
    <w:rsid w:val="002C3BC3"/>
    <w:rsid w:val="002C3C4D"/>
    <w:rsid w:val="002C412C"/>
    <w:rsid w:val="002C4991"/>
    <w:rsid w:val="002C4E53"/>
    <w:rsid w:val="002C4FA6"/>
    <w:rsid w:val="002C56F1"/>
    <w:rsid w:val="002C5D9D"/>
    <w:rsid w:val="002C5DC0"/>
    <w:rsid w:val="002C601F"/>
    <w:rsid w:val="002C7084"/>
    <w:rsid w:val="002C7207"/>
    <w:rsid w:val="002C7359"/>
    <w:rsid w:val="002C74CC"/>
    <w:rsid w:val="002C7C44"/>
    <w:rsid w:val="002D0F88"/>
    <w:rsid w:val="002D12F6"/>
    <w:rsid w:val="002D29A4"/>
    <w:rsid w:val="002D2B74"/>
    <w:rsid w:val="002D47DE"/>
    <w:rsid w:val="002D638F"/>
    <w:rsid w:val="002D6DF1"/>
    <w:rsid w:val="002D74D3"/>
    <w:rsid w:val="002E092F"/>
    <w:rsid w:val="002E0E6A"/>
    <w:rsid w:val="002E1157"/>
    <w:rsid w:val="002E1158"/>
    <w:rsid w:val="002E12A9"/>
    <w:rsid w:val="002E325B"/>
    <w:rsid w:val="002E3D2E"/>
    <w:rsid w:val="002E3F22"/>
    <w:rsid w:val="002E4961"/>
    <w:rsid w:val="002E4EE8"/>
    <w:rsid w:val="002E56F7"/>
    <w:rsid w:val="002E5D08"/>
    <w:rsid w:val="002E5D44"/>
    <w:rsid w:val="002E5F93"/>
    <w:rsid w:val="002E62EB"/>
    <w:rsid w:val="002E6B7C"/>
    <w:rsid w:val="002E6C97"/>
    <w:rsid w:val="002E77BA"/>
    <w:rsid w:val="002E7AA7"/>
    <w:rsid w:val="002E7EC5"/>
    <w:rsid w:val="002F0012"/>
    <w:rsid w:val="002F0A6C"/>
    <w:rsid w:val="002F1AE2"/>
    <w:rsid w:val="002F2A19"/>
    <w:rsid w:val="002F2C79"/>
    <w:rsid w:val="002F380F"/>
    <w:rsid w:val="002F3D00"/>
    <w:rsid w:val="002F5BD5"/>
    <w:rsid w:val="002F64D0"/>
    <w:rsid w:val="002F6911"/>
    <w:rsid w:val="002F6E85"/>
    <w:rsid w:val="002F6EEC"/>
    <w:rsid w:val="002F715A"/>
    <w:rsid w:val="002F7CAB"/>
    <w:rsid w:val="003001A6"/>
    <w:rsid w:val="003003CF"/>
    <w:rsid w:val="00300560"/>
    <w:rsid w:val="00300968"/>
    <w:rsid w:val="003014A2"/>
    <w:rsid w:val="00301631"/>
    <w:rsid w:val="00301760"/>
    <w:rsid w:val="00301C91"/>
    <w:rsid w:val="00301EFC"/>
    <w:rsid w:val="0030383B"/>
    <w:rsid w:val="003043F0"/>
    <w:rsid w:val="0030443B"/>
    <w:rsid w:val="00304531"/>
    <w:rsid w:val="003049D8"/>
    <w:rsid w:val="00305446"/>
    <w:rsid w:val="00305A75"/>
    <w:rsid w:val="003068FB"/>
    <w:rsid w:val="00306A70"/>
    <w:rsid w:val="00306B1F"/>
    <w:rsid w:val="0030776D"/>
    <w:rsid w:val="00307BF3"/>
    <w:rsid w:val="003100C2"/>
    <w:rsid w:val="00310287"/>
    <w:rsid w:val="003107B2"/>
    <w:rsid w:val="003108AF"/>
    <w:rsid w:val="003112B4"/>
    <w:rsid w:val="00311453"/>
    <w:rsid w:val="0031155A"/>
    <w:rsid w:val="00311C77"/>
    <w:rsid w:val="003123EA"/>
    <w:rsid w:val="003131EE"/>
    <w:rsid w:val="003135D1"/>
    <w:rsid w:val="003138C2"/>
    <w:rsid w:val="00313A57"/>
    <w:rsid w:val="00313A6F"/>
    <w:rsid w:val="00313BE9"/>
    <w:rsid w:val="003146EC"/>
    <w:rsid w:val="003158BE"/>
    <w:rsid w:val="00316CF3"/>
    <w:rsid w:val="00317701"/>
    <w:rsid w:val="003203F0"/>
    <w:rsid w:val="003207FB"/>
    <w:rsid w:val="003214BF"/>
    <w:rsid w:val="00321ED9"/>
    <w:rsid w:val="0032265F"/>
    <w:rsid w:val="00323307"/>
    <w:rsid w:val="003242A1"/>
    <w:rsid w:val="00324793"/>
    <w:rsid w:val="00324804"/>
    <w:rsid w:val="003254E1"/>
    <w:rsid w:val="003256F0"/>
    <w:rsid w:val="003269DF"/>
    <w:rsid w:val="00326A43"/>
    <w:rsid w:val="00330B53"/>
    <w:rsid w:val="0033147D"/>
    <w:rsid w:val="0033148C"/>
    <w:rsid w:val="003329A2"/>
    <w:rsid w:val="00332AD6"/>
    <w:rsid w:val="00332B4B"/>
    <w:rsid w:val="00333294"/>
    <w:rsid w:val="00333F5D"/>
    <w:rsid w:val="00334969"/>
    <w:rsid w:val="00335039"/>
    <w:rsid w:val="003355BD"/>
    <w:rsid w:val="00335768"/>
    <w:rsid w:val="00337A92"/>
    <w:rsid w:val="00337BD3"/>
    <w:rsid w:val="0034000F"/>
    <w:rsid w:val="0034010D"/>
    <w:rsid w:val="0034067B"/>
    <w:rsid w:val="003407CF"/>
    <w:rsid w:val="00341C38"/>
    <w:rsid w:val="00341E0B"/>
    <w:rsid w:val="00341F8F"/>
    <w:rsid w:val="00342B71"/>
    <w:rsid w:val="00342CA2"/>
    <w:rsid w:val="00342CB3"/>
    <w:rsid w:val="003432A1"/>
    <w:rsid w:val="00343B61"/>
    <w:rsid w:val="003443F1"/>
    <w:rsid w:val="003445F9"/>
    <w:rsid w:val="00344665"/>
    <w:rsid w:val="00344B55"/>
    <w:rsid w:val="00345170"/>
    <w:rsid w:val="003466AB"/>
    <w:rsid w:val="00346AA4"/>
    <w:rsid w:val="00346B6A"/>
    <w:rsid w:val="00347145"/>
    <w:rsid w:val="0034722D"/>
    <w:rsid w:val="003472FD"/>
    <w:rsid w:val="003474EF"/>
    <w:rsid w:val="0034781A"/>
    <w:rsid w:val="00347A4B"/>
    <w:rsid w:val="0035004C"/>
    <w:rsid w:val="00351436"/>
    <w:rsid w:val="00351C1B"/>
    <w:rsid w:val="00351DE5"/>
    <w:rsid w:val="00352E42"/>
    <w:rsid w:val="003533EF"/>
    <w:rsid w:val="00353E6F"/>
    <w:rsid w:val="00353F03"/>
    <w:rsid w:val="003547B7"/>
    <w:rsid w:val="00354874"/>
    <w:rsid w:val="003548BA"/>
    <w:rsid w:val="003548E2"/>
    <w:rsid w:val="00354C8E"/>
    <w:rsid w:val="0035599C"/>
    <w:rsid w:val="00355FA1"/>
    <w:rsid w:val="003560F0"/>
    <w:rsid w:val="00356613"/>
    <w:rsid w:val="003574BC"/>
    <w:rsid w:val="00357E6F"/>
    <w:rsid w:val="00360359"/>
    <w:rsid w:val="0036048A"/>
    <w:rsid w:val="0036061F"/>
    <w:rsid w:val="00360AE8"/>
    <w:rsid w:val="0036114F"/>
    <w:rsid w:val="00361C83"/>
    <w:rsid w:val="003622F7"/>
    <w:rsid w:val="00362C4F"/>
    <w:rsid w:val="003634C4"/>
    <w:rsid w:val="00363993"/>
    <w:rsid w:val="00363D76"/>
    <w:rsid w:val="0036451C"/>
    <w:rsid w:val="00365444"/>
    <w:rsid w:val="0036583E"/>
    <w:rsid w:val="00365DA4"/>
    <w:rsid w:val="003660F3"/>
    <w:rsid w:val="00366998"/>
    <w:rsid w:val="00366ED6"/>
    <w:rsid w:val="00367407"/>
    <w:rsid w:val="003679EE"/>
    <w:rsid w:val="00367C39"/>
    <w:rsid w:val="003706D2"/>
    <w:rsid w:val="003707FC"/>
    <w:rsid w:val="00370EAF"/>
    <w:rsid w:val="0037136C"/>
    <w:rsid w:val="00372A94"/>
    <w:rsid w:val="00372ACC"/>
    <w:rsid w:val="0037367D"/>
    <w:rsid w:val="003739BF"/>
    <w:rsid w:val="00373A9B"/>
    <w:rsid w:val="00373ADD"/>
    <w:rsid w:val="00374465"/>
    <w:rsid w:val="003747DD"/>
    <w:rsid w:val="00374C02"/>
    <w:rsid w:val="00374C8E"/>
    <w:rsid w:val="003753DE"/>
    <w:rsid w:val="0037652A"/>
    <w:rsid w:val="003767B4"/>
    <w:rsid w:val="00376E4B"/>
    <w:rsid w:val="0037785B"/>
    <w:rsid w:val="00380379"/>
    <w:rsid w:val="003803D8"/>
    <w:rsid w:val="00380457"/>
    <w:rsid w:val="00380DEF"/>
    <w:rsid w:val="00381132"/>
    <w:rsid w:val="00381E09"/>
    <w:rsid w:val="00382F03"/>
    <w:rsid w:val="003832B9"/>
    <w:rsid w:val="003834DF"/>
    <w:rsid w:val="00383D1B"/>
    <w:rsid w:val="00383DFA"/>
    <w:rsid w:val="00383F15"/>
    <w:rsid w:val="003841A4"/>
    <w:rsid w:val="003843FD"/>
    <w:rsid w:val="00384C5E"/>
    <w:rsid w:val="00385DC7"/>
    <w:rsid w:val="0038666C"/>
    <w:rsid w:val="003869AE"/>
    <w:rsid w:val="00387151"/>
    <w:rsid w:val="00390D45"/>
    <w:rsid w:val="00391564"/>
    <w:rsid w:val="00391954"/>
    <w:rsid w:val="00391F12"/>
    <w:rsid w:val="003923A5"/>
    <w:rsid w:val="00392FC0"/>
    <w:rsid w:val="00393101"/>
    <w:rsid w:val="003934A0"/>
    <w:rsid w:val="003939A3"/>
    <w:rsid w:val="00393AFE"/>
    <w:rsid w:val="00393DD1"/>
    <w:rsid w:val="003942C8"/>
    <w:rsid w:val="00394460"/>
    <w:rsid w:val="003945B7"/>
    <w:rsid w:val="003958B8"/>
    <w:rsid w:val="00395E3F"/>
    <w:rsid w:val="00396B2C"/>
    <w:rsid w:val="00397567"/>
    <w:rsid w:val="003A08FC"/>
    <w:rsid w:val="003A0D6C"/>
    <w:rsid w:val="003A0E5F"/>
    <w:rsid w:val="003A0EFF"/>
    <w:rsid w:val="003A13D1"/>
    <w:rsid w:val="003A17CC"/>
    <w:rsid w:val="003A1E06"/>
    <w:rsid w:val="003A32BB"/>
    <w:rsid w:val="003A616B"/>
    <w:rsid w:val="003A63B5"/>
    <w:rsid w:val="003A67F6"/>
    <w:rsid w:val="003A76F4"/>
    <w:rsid w:val="003B1116"/>
    <w:rsid w:val="003B18C9"/>
    <w:rsid w:val="003B1CC3"/>
    <w:rsid w:val="003B2A0E"/>
    <w:rsid w:val="003B36AE"/>
    <w:rsid w:val="003B3A57"/>
    <w:rsid w:val="003B557C"/>
    <w:rsid w:val="003B5A08"/>
    <w:rsid w:val="003B5DAA"/>
    <w:rsid w:val="003B5F92"/>
    <w:rsid w:val="003B69E2"/>
    <w:rsid w:val="003B7C49"/>
    <w:rsid w:val="003B7D68"/>
    <w:rsid w:val="003C01CE"/>
    <w:rsid w:val="003C0D56"/>
    <w:rsid w:val="003C2031"/>
    <w:rsid w:val="003C2AE0"/>
    <w:rsid w:val="003C32AF"/>
    <w:rsid w:val="003C33C3"/>
    <w:rsid w:val="003C36BE"/>
    <w:rsid w:val="003C3946"/>
    <w:rsid w:val="003C4FD1"/>
    <w:rsid w:val="003C529F"/>
    <w:rsid w:val="003C5532"/>
    <w:rsid w:val="003C76C8"/>
    <w:rsid w:val="003C7942"/>
    <w:rsid w:val="003D0B86"/>
    <w:rsid w:val="003D1214"/>
    <w:rsid w:val="003D12C5"/>
    <w:rsid w:val="003D1E9C"/>
    <w:rsid w:val="003D2211"/>
    <w:rsid w:val="003D23F1"/>
    <w:rsid w:val="003D29DD"/>
    <w:rsid w:val="003D3083"/>
    <w:rsid w:val="003D30ED"/>
    <w:rsid w:val="003D3106"/>
    <w:rsid w:val="003D3397"/>
    <w:rsid w:val="003D3588"/>
    <w:rsid w:val="003D366F"/>
    <w:rsid w:val="003D3707"/>
    <w:rsid w:val="003D387A"/>
    <w:rsid w:val="003D39DA"/>
    <w:rsid w:val="003D3B23"/>
    <w:rsid w:val="003D41B6"/>
    <w:rsid w:val="003D41B7"/>
    <w:rsid w:val="003D504C"/>
    <w:rsid w:val="003D546B"/>
    <w:rsid w:val="003D63B5"/>
    <w:rsid w:val="003D65FD"/>
    <w:rsid w:val="003D701E"/>
    <w:rsid w:val="003D7081"/>
    <w:rsid w:val="003D7942"/>
    <w:rsid w:val="003E0041"/>
    <w:rsid w:val="003E0677"/>
    <w:rsid w:val="003E1402"/>
    <w:rsid w:val="003E18D6"/>
    <w:rsid w:val="003E2C0D"/>
    <w:rsid w:val="003E31AF"/>
    <w:rsid w:val="003E36B6"/>
    <w:rsid w:val="003E493B"/>
    <w:rsid w:val="003E4B82"/>
    <w:rsid w:val="003E56DD"/>
    <w:rsid w:val="003E589B"/>
    <w:rsid w:val="003E5A96"/>
    <w:rsid w:val="003E5E44"/>
    <w:rsid w:val="003E5F2A"/>
    <w:rsid w:val="003E60B4"/>
    <w:rsid w:val="003E6268"/>
    <w:rsid w:val="003E69FF"/>
    <w:rsid w:val="003E6D7A"/>
    <w:rsid w:val="003E6E95"/>
    <w:rsid w:val="003E73D3"/>
    <w:rsid w:val="003E7853"/>
    <w:rsid w:val="003E7A08"/>
    <w:rsid w:val="003F07B3"/>
    <w:rsid w:val="003F126E"/>
    <w:rsid w:val="003F178F"/>
    <w:rsid w:val="003F19E5"/>
    <w:rsid w:val="003F2F62"/>
    <w:rsid w:val="003F3EF5"/>
    <w:rsid w:val="003F668B"/>
    <w:rsid w:val="003F6E2F"/>
    <w:rsid w:val="004003C5"/>
    <w:rsid w:val="00400609"/>
    <w:rsid w:val="00400944"/>
    <w:rsid w:val="00400A33"/>
    <w:rsid w:val="00401323"/>
    <w:rsid w:val="004019DB"/>
    <w:rsid w:val="00401BBF"/>
    <w:rsid w:val="00401E22"/>
    <w:rsid w:val="004025C1"/>
    <w:rsid w:val="00402C4A"/>
    <w:rsid w:val="0040312A"/>
    <w:rsid w:val="00404F29"/>
    <w:rsid w:val="0040558B"/>
    <w:rsid w:val="0040586F"/>
    <w:rsid w:val="00405928"/>
    <w:rsid w:val="0040593D"/>
    <w:rsid w:val="00405FC0"/>
    <w:rsid w:val="00406443"/>
    <w:rsid w:val="004067BD"/>
    <w:rsid w:val="0040734A"/>
    <w:rsid w:val="004079F6"/>
    <w:rsid w:val="00407C3B"/>
    <w:rsid w:val="00407D1E"/>
    <w:rsid w:val="0041032B"/>
    <w:rsid w:val="00410799"/>
    <w:rsid w:val="00410AC2"/>
    <w:rsid w:val="00410BA6"/>
    <w:rsid w:val="00411915"/>
    <w:rsid w:val="00411B39"/>
    <w:rsid w:val="00411D1D"/>
    <w:rsid w:val="00412220"/>
    <w:rsid w:val="00412AC9"/>
    <w:rsid w:val="00412FB0"/>
    <w:rsid w:val="004132BA"/>
    <w:rsid w:val="0041356F"/>
    <w:rsid w:val="004139D4"/>
    <w:rsid w:val="004139DB"/>
    <w:rsid w:val="00413D88"/>
    <w:rsid w:val="00414255"/>
    <w:rsid w:val="00414798"/>
    <w:rsid w:val="00414906"/>
    <w:rsid w:val="00414A9F"/>
    <w:rsid w:val="00415A7F"/>
    <w:rsid w:val="00415CBA"/>
    <w:rsid w:val="00415F5A"/>
    <w:rsid w:val="00415F74"/>
    <w:rsid w:val="00416D37"/>
    <w:rsid w:val="00416EC8"/>
    <w:rsid w:val="00417B9F"/>
    <w:rsid w:val="00417D89"/>
    <w:rsid w:val="00420EC4"/>
    <w:rsid w:val="00420F26"/>
    <w:rsid w:val="00421EB9"/>
    <w:rsid w:val="00422426"/>
    <w:rsid w:val="00422829"/>
    <w:rsid w:val="00422DDC"/>
    <w:rsid w:val="004235B1"/>
    <w:rsid w:val="00424BAC"/>
    <w:rsid w:val="0042594D"/>
    <w:rsid w:val="00426262"/>
    <w:rsid w:val="00426F60"/>
    <w:rsid w:val="00427437"/>
    <w:rsid w:val="00427540"/>
    <w:rsid w:val="0043039F"/>
    <w:rsid w:val="00430481"/>
    <w:rsid w:val="00430858"/>
    <w:rsid w:val="00430999"/>
    <w:rsid w:val="00430D66"/>
    <w:rsid w:val="00430E66"/>
    <w:rsid w:val="004310D7"/>
    <w:rsid w:val="00431DC8"/>
    <w:rsid w:val="004323F7"/>
    <w:rsid w:val="00432835"/>
    <w:rsid w:val="0043378B"/>
    <w:rsid w:val="00433E67"/>
    <w:rsid w:val="00434896"/>
    <w:rsid w:val="004355BD"/>
    <w:rsid w:val="004359BA"/>
    <w:rsid w:val="004359C1"/>
    <w:rsid w:val="00435CFB"/>
    <w:rsid w:val="00435E84"/>
    <w:rsid w:val="00436487"/>
    <w:rsid w:val="004379F1"/>
    <w:rsid w:val="004379F8"/>
    <w:rsid w:val="0044033A"/>
    <w:rsid w:val="0044045B"/>
    <w:rsid w:val="00440ABC"/>
    <w:rsid w:val="00440EEC"/>
    <w:rsid w:val="00440F2D"/>
    <w:rsid w:val="00440F79"/>
    <w:rsid w:val="004416C2"/>
    <w:rsid w:val="004423B0"/>
    <w:rsid w:val="0044301B"/>
    <w:rsid w:val="00443766"/>
    <w:rsid w:val="00443AD2"/>
    <w:rsid w:val="00443B7A"/>
    <w:rsid w:val="00443D2A"/>
    <w:rsid w:val="00444182"/>
    <w:rsid w:val="00444EA7"/>
    <w:rsid w:val="00445ECF"/>
    <w:rsid w:val="0044600D"/>
    <w:rsid w:val="004461A6"/>
    <w:rsid w:val="004471C1"/>
    <w:rsid w:val="00447C9B"/>
    <w:rsid w:val="00450F96"/>
    <w:rsid w:val="00451986"/>
    <w:rsid w:val="00452513"/>
    <w:rsid w:val="00452F76"/>
    <w:rsid w:val="004532DB"/>
    <w:rsid w:val="00453AE1"/>
    <w:rsid w:val="00453B60"/>
    <w:rsid w:val="00453F50"/>
    <w:rsid w:val="0045445B"/>
    <w:rsid w:val="00454773"/>
    <w:rsid w:val="00454BDA"/>
    <w:rsid w:val="00454FB7"/>
    <w:rsid w:val="0045551A"/>
    <w:rsid w:val="004556CC"/>
    <w:rsid w:val="004563D7"/>
    <w:rsid w:val="00456968"/>
    <w:rsid w:val="00457163"/>
    <w:rsid w:val="00457378"/>
    <w:rsid w:val="0045781B"/>
    <w:rsid w:val="00457F2F"/>
    <w:rsid w:val="00460CEF"/>
    <w:rsid w:val="00462598"/>
    <w:rsid w:val="00462919"/>
    <w:rsid w:val="00462B6A"/>
    <w:rsid w:val="004632FE"/>
    <w:rsid w:val="004638B6"/>
    <w:rsid w:val="00463C29"/>
    <w:rsid w:val="00464284"/>
    <w:rsid w:val="00464F1A"/>
    <w:rsid w:val="0046527D"/>
    <w:rsid w:val="0046538B"/>
    <w:rsid w:val="004656C2"/>
    <w:rsid w:val="0046592E"/>
    <w:rsid w:val="00465A80"/>
    <w:rsid w:val="00466608"/>
    <w:rsid w:val="00466950"/>
    <w:rsid w:val="004678C6"/>
    <w:rsid w:val="00467D24"/>
    <w:rsid w:val="0047014C"/>
    <w:rsid w:val="0047076D"/>
    <w:rsid w:val="004709B4"/>
    <w:rsid w:val="00471051"/>
    <w:rsid w:val="0047106F"/>
    <w:rsid w:val="00471132"/>
    <w:rsid w:val="00471684"/>
    <w:rsid w:val="00471B8E"/>
    <w:rsid w:val="00471D36"/>
    <w:rsid w:val="004724F7"/>
    <w:rsid w:val="004732C1"/>
    <w:rsid w:val="004737E0"/>
    <w:rsid w:val="004741D2"/>
    <w:rsid w:val="004747B0"/>
    <w:rsid w:val="00476755"/>
    <w:rsid w:val="00476A1A"/>
    <w:rsid w:val="00476DA8"/>
    <w:rsid w:val="00477E3C"/>
    <w:rsid w:val="00481BB4"/>
    <w:rsid w:val="0048255E"/>
    <w:rsid w:val="004826D6"/>
    <w:rsid w:val="00482705"/>
    <w:rsid w:val="00483940"/>
    <w:rsid w:val="00484950"/>
    <w:rsid w:val="00484BBC"/>
    <w:rsid w:val="00484DB4"/>
    <w:rsid w:val="00485AFA"/>
    <w:rsid w:val="00485D92"/>
    <w:rsid w:val="00485DBE"/>
    <w:rsid w:val="004869C4"/>
    <w:rsid w:val="004904D6"/>
    <w:rsid w:val="004911BF"/>
    <w:rsid w:val="004913B2"/>
    <w:rsid w:val="004916D2"/>
    <w:rsid w:val="00491B42"/>
    <w:rsid w:val="004921D1"/>
    <w:rsid w:val="00492433"/>
    <w:rsid w:val="00493257"/>
    <w:rsid w:val="004934C4"/>
    <w:rsid w:val="00495226"/>
    <w:rsid w:val="0049543B"/>
    <w:rsid w:val="00495C96"/>
    <w:rsid w:val="00497E80"/>
    <w:rsid w:val="00497F42"/>
    <w:rsid w:val="004A0905"/>
    <w:rsid w:val="004A1280"/>
    <w:rsid w:val="004A13EC"/>
    <w:rsid w:val="004A1A96"/>
    <w:rsid w:val="004A3191"/>
    <w:rsid w:val="004A3B29"/>
    <w:rsid w:val="004A40D1"/>
    <w:rsid w:val="004A4A47"/>
    <w:rsid w:val="004A4E2E"/>
    <w:rsid w:val="004A55B0"/>
    <w:rsid w:val="004A5DEE"/>
    <w:rsid w:val="004A6B58"/>
    <w:rsid w:val="004A6C11"/>
    <w:rsid w:val="004A6E09"/>
    <w:rsid w:val="004A705F"/>
    <w:rsid w:val="004A70D2"/>
    <w:rsid w:val="004A7694"/>
    <w:rsid w:val="004A7D01"/>
    <w:rsid w:val="004A7D28"/>
    <w:rsid w:val="004B0BE7"/>
    <w:rsid w:val="004B0C98"/>
    <w:rsid w:val="004B0CA0"/>
    <w:rsid w:val="004B0CCD"/>
    <w:rsid w:val="004B1694"/>
    <w:rsid w:val="004B1E2D"/>
    <w:rsid w:val="004B20F4"/>
    <w:rsid w:val="004B2542"/>
    <w:rsid w:val="004B37E8"/>
    <w:rsid w:val="004B40AA"/>
    <w:rsid w:val="004B4C74"/>
    <w:rsid w:val="004B4E35"/>
    <w:rsid w:val="004B6013"/>
    <w:rsid w:val="004B65A8"/>
    <w:rsid w:val="004B6926"/>
    <w:rsid w:val="004B69C9"/>
    <w:rsid w:val="004B6F00"/>
    <w:rsid w:val="004B7655"/>
    <w:rsid w:val="004B78E5"/>
    <w:rsid w:val="004C092C"/>
    <w:rsid w:val="004C09F4"/>
    <w:rsid w:val="004C11C3"/>
    <w:rsid w:val="004C14DB"/>
    <w:rsid w:val="004C1B54"/>
    <w:rsid w:val="004C1FC0"/>
    <w:rsid w:val="004C1FDD"/>
    <w:rsid w:val="004C2536"/>
    <w:rsid w:val="004C2582"/>
    <w:rsid w:val="004C26BF"/>
    <w:rsid w:val="004C2D4F"/>
    <w:rsid w:val="004C2E16"/>
    <w:rsid w:val="004C2E31"/>
    <w:rsid w:val="004C2E56"/>
    <w:rsid w:val="004C2EA8"/>
    <w:rsid w:val="004C3221"/>
    <w:rsid w:val="004C325E"/>
    <w:rsid w:val="004C501A"/>
    <w:rsid w:val="004C5A8C"/>
    <w:rsid w:val="004C67E3"/>
    <w:rsid w:val="004C6EFB"/>
    <w:rsid w:val="004C7253"/>
    <w:rsid w:val="004C74B1"/>
    <w:rsid w:val="004C77A4"/>
    <w:rsid w:val="004C7F3A"/>
    <w:rsid w:val="004D0488"/>
    <w:rsid w:val="004D0C7E"/>
    <w:rsid w:val="004D15FB"/>
    <w:rsid w:val="004D17A1"/>
    <w:rsid w:val="004D2352"/>
    <w:rsid w:val="004D2445"/>
    <w:rsid w:val="004D31ED"/>
    <w:rsid w:val="004D350C"/>
    <w:rsid w:val="004D3557"/>
    <w:rsid w:val="004D4E2B"/>
    <w:rsid w:val="004D5B89"/>
    <w:rsid w:val="004D6797"/>
    <w:rsid w:val="004D6CDE"/>
    <w:rsid w:val="004D6E78"/>
    <w:rsid w:val="004D7162"/>
    <w:rsid w:val="004D76C7"/>
    <w:rsid w:val="004D7EAB"/>
    <w:rsid w:val="004E1A81"/>
    <w:rsid w:val="004E31E7"/>
    <w:rsid w:val="004E346F"/>
    <w:rsid w:val="004E3817"/>
    <w:rsid w:val="004E3C3C"/>
    <w:rsid w:val="004E3FD0"/>
    <w:rsid w:val="004E40FF"/>
    <w:rsid w:val="004E4713"/>
    <w:rsid w:val="004E485B"/>
    <w:rsid w:val="004E4AAC"/>
    <w:rsid w:val="004E4CBC"/>
    <w:rsid w:val="004E4D71"/>
    <w:rsid w:val="004E581E"/>
    <w:rsid w:val="004E6BDE"/>
    <w:rsid w:val="004E6D5D"/>
    <w:rsid w:val="004E75CF"/>
    <w:rsid w:val="004E7778"/>
    <w:rsid w:val="004E7E62"/>
    <w:rsid w:val="004F03EF"/>
    <w:rsid w:val="004F0707"/>
    <w:rsid w:val="004F074E"/>
    <w:rsid w:val="004F0896"/>
    <w:rsid w:val="004F09CD"/>
    <w:rsid w:val="004F0AA2"/>
    <w:rsid w:val="004F25F5"/>
    <w:rsid w:val="004F2748"/>
    <w:rsid w:val="004F2922"/>
    <w:rsid w:val="004F3FF1"/>
    <w:rsid w:val="004F459D"/>
    <w:rsid w:val="004F4A8A"/>
    <w:rsid w:val="004F5034"/>
    <w:rsid w:val="004F53E9"/>
    <w:rsid w:val="004F6937"/>
    <w:rsid w:val="004F6BDA"/>
    <w:rsid w:val="004F6C56"/>
    <w:rsid w:val="005003F0"/>
    <w:rsid w:val="00500541"/>
    <w:rsid w:val="00500647"/>
    <w:rsid w:val="00500667"/>
    <w:rsid w:val="005012CF"/>
    <w:rsid w:val="00501556"/>
    <w:rsid w:val="00502285"/>
    <w:rsid w:val="005032AB"/>
    <w:rsid w:val="005047EB"/>
    <w:rsid w:val="005049B5"/>
    <w:rsid w:val="005069AD"/>
    <w:rsid w:val="00506AEB"/>
    <w:rsid w:val="00507D46"/>
    <w:rsid w:val="00507EBE"/>
    <w:rsid w:val="005106C5"/>
    <w:rsid w:val="00510C92"/>
    <w:rsid w:val="005126ED"/>
    <w:rsid w:val="0051294F"/>
    <w:rsid w:val="00512ABF"/>
    <w:rsid w:val="00512CBE"/>
    <w:rsid w:val="00512D6B"/>
    <w:rsid w:val="00512F45"/>
    <w:rsid w:val="0051356F"/>
    <w:rsid w:val="005137F7"/>
    <w:rsid w:val="00513EAF"/>
    <w:rsid w:val="00514434"/>
    <w:rsid w:val="0051450C"/>
    <w:rsid w:val="00514A04"/>
    <w:rsid w:val="00514E8F"/>
    <w:rsid w:val="00514EC9"/>
    <w:rsid w:val="0051528B"/>
    <w:rsid w:val="00515B6D"/>
    <w:rsid w:val="00515B86"/>
    <w:rsid w:val="00515CD9"/>
    <w:rsid w:val="005170E1"/>
    <w:rsid w:val="0051760F"/>
    <w:rsid w:val="00517B61"/>
    <w:rsid w:val="00520B1B"/>
    <w:rsid w:val="00521552"/>
    <w:rsid w:val="00521682"/>
    <w:rsid w:val="00521972"/>
    <w:rsid w:val="00523A53"/>
    <w:rsid w:val="0052413D"/>
    <w:rsid w:val="005242D3"/>
    <w:rsid w:val="005252B6"/>
    <w:rsid w:val="0052546C"/>
    <w:rsid w:val="005254FA"/>
    <w:rsid w:val="00526192"/>
    <w:rsid w:val="005275C5"/>
    <w:rsid w:val="00527876"/>
    <w:rsid w:val="00527A23"/>
    <w:rsid w:val="00530039"/>
    <w:rsid w:val="005302AF"/>
    <w:rsid w:val="0053046C"/>
    <w:rsid w:val="0053072D"/>
    <w:rsid w:val="00530810"/>
    <w:rsid w:val="00530821"/>
    <w:rsid w:val="005314C7"/>
    <w:rsid w:val="00531FCC"/>
    <w:rsid w:val="00532AE7"/>
    <w:rsid w:val="00533204"/>
    <w:rsid w:val="00533616"/>
    <w:rsid w:val="00533929"/>
    <w:rsid w:val="005339F3"/>
    <w:rsid w:val="005341D2"/>
    <w:rsid w:val="0053512B"/>
    <w:rsid w:val="00535883"/>
    <w:rsid w:val="00535A9A"/>
    <w:rsid w:val="00535B14"/>
    <w:rsid w:val="00535EA6"/>
    <w:rsid w:val="00536144"/>
    <w:rsid w:val="0054001A"/>
    <w:rsid w:val="0054023E"/>
    <w:rsid w:val="00540586"/>
    <w:rsid w:val="00540D6E"/>
    <w:rsid w:val="00541513"/>
    <w:rsid w:val="005416BA"/>
    <w:rsid w:val="0054180F"/>
    <w:rsid w:val="00541F84"/>
    <w:rsid w:val="00542360"/>
    <w:rsid w:val="00542AB0"/>
    <w:rsid w:val="005432FE"/>
    <w:rsid w:val="00543351"/>
    <w:rsid w:val="00543541"/>
    <w:rsid w:val="00543E19"/>
    <w:rsid w:val="0054443E"/>
    <w:rsid w:val="005449CA"/>
    <w:rsid w:val="00544A15"/>
    <w:rsid w:val="0054505B"/>
    <w:rsid w:val="005451A2"/>
    <w:rsid w:val="005457F9"/>
    <w:rsid w:val="00545A3C"/>
    <w:rsid w:val="005465FA"/>
    <w:rsid w:val="005469C6"/>
    <w:rsid w:val="00546A1B"/>
    <w:rsid w:val="00546DFA"/>
    <w:rsid w:val="00546F4D"/>
    <w:rsid w:val="005473DC"/>
    <w:rsid w:val="00547672"/>
    <w:rsid w:val="00547F47"/>
    <w:rsid w:val="00551137"/>
    <w:rsid w:val="005512AE"/>
    <w:rsid w:val="005516AA"/>
    <w:rsid w:val="0055183B"/>
    <w:rsid w:val="005522EC"/>
    <w:rsid w:val="00552BFC"/>
    <w:rsid w:val="00552FA4"/>
    <w:rsid w:val="0055319A"/>
    <w:rsid w:val="0055323B"/>
    <w:rsid w:val="005535B1"/>
    <w:rsid w:val="00553602"/>
    <w:rsid w:val="00553B49"/>
    <w:rsid w:val="005551D8"/>
    <w:rsid w:val="0055624B"/>
    <w:rsid w:val="005565B4"/>
    <w:rsid w:val="00556968"/>
    <w:rsid w:val="0055732D"/>
    <w:rsid w:val="00557774"/>
    <w:rsid w:val="00557793"/>
    <w:rsid w:val="00557F63"/>
    <w:rsid w:val="00560089"/>
    <w:rsid w:val="00560E0A"/>
    <w:rsid w:val="00561A4B"/>
    <w:rsid w:val="00561B12"/>
    <w:rsid w:val="00561ECF"/>
    <w:rsid w:val="005629DE"/>
    <w:rsid w:val="00562BCF"/>
    <w:rsid w:val="005640DF"/>
    <w:rsid w:val="0056456D"/>
    <w:rsid w:val="005647B8"/>
    <w:rsid w:val="005648A3"/>
    <w:rsid w:val="00565B8D"/>
    <w:rsid w:val="0056614C"/>
    <w:rsid w:val="005673A1"/>
    <w:rsid w:val="00567524"/>
    <w:rsid w:val="005676E6"/>
    <w:rsid w:val="00567975"/>
    <w:rsid w:val="00567AA7"/>
    <w:rsid w:val="005700E1"/>
    <w:rsid w:val="00570126"/>
    <w:rsid w:val="00570447"/>
    <w:rsid w:val="00570A40"/>
    <w:rsid w:val="00570E46"/>
    <w:rsid w:val="005718E2"/>
    <w:rsid w:val="00571EAA"/>
    <w:rsid w:val="00572ABA"/>
    <w:rsid w:val="00572D69"/>
    <w:rsid w:val="00572F5C"/>
    <w:rsid w:val="00572FDA"/>
    <w:rsid w:val="00572FE8"/>
    <w:rsid w:val="005737D9"/>
    <w:rsid w:val="00573864"/>
    <w:rsid w:val="00574A79"/>
    <w:rsid w:val="00574A9C"/>
    <w:rsid w:val="00574ED7"/>
    <w:rsid w:val="00574F3F"/>
    <w:rsid w:val="005751EA"/>
    <w:rsid w:val="0057598E"/>
    <w:rsid w:val="00575A25"/>
    <w:rsid w:val="00575C0B"/>
    <w:rsid w:val="005766B3"/>
    <w:rsid w:val="005768D0"/>
    <w:rsid w:val="00577969"/>
    <w:rsid w:val="00577A64"/>
    <w:rsid w:val="00580158"/>
    <w:rsid w:val="005802E9"/>
    <w:rsid w:val="005809A0"/>
    <w:rsid w:val="00581DEE"/>
    <w:rsid w:val="005825BF"/>
    <w:rsid w:val="00582AB3"/>
    <w:rsid w:val="00583DB6"/>
    <w:rsid w:val="0058482A"/>
    <w:rsid w:val="00584879"/>
    <w:rsid w:val="00584AE8"/>
    <w:rsid w:val="00584D0A"/>
    <w:rsid w:val="00584E6D"/>
    <w:rsid w:val="00585CCB"/>
    <w:rsid w:val="005862FA"/>
    <w:rsid w:val="0058696C"/>
    <w:rsid w:val="00586D8C"/>
    <w:rsid w:val="00590CB8"/>
    <w:rsid w:val="005916B0"/>
    <w:rsid w:val="00591A29"/>
    <w:rsid w:val="00591C9D"/>
    <w:rsid w:val="005920A4"/>
    <w:rsid w:val="005923BB"/>
    <w:rsid w:val="00592A50"/>
    <w:rsid w:val="0059314F"/>
    <w:rsid w:val="00593D82"/>
    <w:rsid w:val="00593E1C"/>
    <w:rsid w:val="005949F4"/>
    <w:rsid w:val="005951D3"/>
    <w:rsid w:val="00595315"/>
    <w:rsid w:val="00595460"/>
    <w:rsid w:val="00595525"/>
    <w:rsid w:val="00595675"/>
    <w:rsid w:val="00595883"/>
    <w:rsid w:val="005977F7"/>
    <w:rsid w:val="005978B5"/>
    <w:rsid w:val="00597A3F"/>
    <w:rsid w:val="005A0A65"/>
    <w:rsid w:val="005A0D67"/>
    <w:rsid w:val="005A1342"/>
    <w:rsid w:val="005A1DC1"/>
    <w:rsid w:val="005A1E17"/>
    <w:rsid w:val="005A1EE5"/>
    <w:rsid w:val="005A287D"/>
    <w:rsid w:val="005A2B48"/>
    <w:rsid w:val="005A37C9"/>
    <w:rsid w:val="005A3F67"/>
    <w:rsid w:val="005A4117"/>
    <w:rsid w:val="005A4229"/>
    <w:rsid w:val="005A440F"/>
    <w:rsid w:val="005A4938"/>
    <w:rsid w:val="005A4F2F"/>
    <w:rsid w:val="005A504A"/>
    <w:rsid w:val="005A6353"/>
    <w:rsid w:val="005A6475"/>
    <w:rsid w:val="005A70A2"/>
    <w:rsid w:val="005A7374"/>
    <w:rsid w:val="005A7423"/>
    <w:rsid w:val="005A76ED"/>
    <w:rsid w:val="005A7885"/>
    <w:rsid w:val="005A7BFA"/>
    <w:rsid w:val="005A7D48"/>
    <w:rsid w:val="005B0305"/>
    <w:rsid w:val="005B0490"/>
    <w:rsid w:val="005B0B24"/>
    <w:rsid w:val="005B1B41"/>
    <w:rsid w:val="005B1F75"/>
    <w:rsid w:val="005B24B4"/>
    <w:rsid w:val="005B2B22"/>
    <w:rsid w:val="005B2D0A"/>
    <w:rsid w:val="005B3290"/>
    <w:rsid w:val="005B3CD9"/>
    <w:rsid w:val="005B3D2E"/>
    <w:rsid w:val="005B3D67"/>
    <w:rsid w:val="005B51D9"/>
    <w:rsid w:val="005B599A"/>
    <w:rsid w:val="005B5B7A"/>
    <w:rsid w:val="005B6202"/>
    <w:rsid w:val="005B6484"/>
    <w:rsid w:val="005B64C6"/>
    <w:rsid w:val="005B64ED"/>
    <w:rsid w:val="005B6A7D"/>
    <w:rsid w:val="005B6E50"/>
    <w:rsid w:val="005B70D1"/>
    <w:rsid w:val="005B70E1"/>
    <w:rsid w:val="005C0551"/>
    <w:rsid w:val="005C0DAD"/>
    <w:rsid w:val="005C1CC7"/>
    <w:rsid w:val="005C2657"/>
    <w:rsid w:val="005C2990"/>
    <w:rsid w:val="005C2997"/>
    <w:rsid w:val="005C483F"/>
    <w:rsid w:val="005C4B53"/>
    <w:rsid w:val="005C58E7"/>
    <w:rsid w:val="005C6177"/>
    <w:rsid w:val="005C657E"/>
    <w:rsid w:val="005C7CDB"/>
    <w:rsid w:val="005D120C"/>
    <w:rsid w:val="005D1410"/>
    <w:rsid w:val="005D1E12"/>
    <w:rsid w:val="005D234D"/>
    <w:rsid w:val="005D28D7"/>
    <w:rsid w:val="005D31B5"/>
    <w:rsid w:val="005D39F1"/>
    <w:rsid w:val="005D3D9D"/>
    <w:rsid w:val="005D3DB8"/>
    <w:rsid w:val="005D43F9"/>
    <w:rsid w:val="005D4DEC"/>
    <w:rsid w:val="005D5D5D"/>
    <w:rsid w:val="005D6210"/>
    <w:rsid w:val="005D6E2B"/>
    <w:rsid w:val="005D7114"/>
    <w:rsid w:val="005D7556"/>
    <w:rsid w:val="005D779E"/>
    <w:rsid w:val="005D784C"/>
    <w:rsid w:val="005E04FF"/>
    <w:rsid w:val="005E1039"/>
    <w:rsid w:val="005E1AA8"/>
    <w:rsid w:val="005E1DBA"/>
    <w:rsid w:val="005E22B8"/>
    <w:rsid w:val="005E2669"/>
    <w:rsid w:val="005E2B87"/>
    <w:rsid w:val="005E2D24"/>
    <w:rsid w:val="005E2D53"/>
    <w:rsid w:val="005E30DD"/>
    <w:rsid w:val="005E3373"/>
    <w:rsid w:val="005E3794"/>
    <w:rsid w:val="005E3A37"/>
    <w:rsid w:val="005E4196"/>
    <w:rsid w:val="005E490B"/>
    <w:rsid w:val="005E4F28"/>
    <w:rsid w:val="005E5228"/>
    <w:rsid w:val="005E531C"/>
    <w:rsid w:val="005E6FA1"/>
    <w:rsid w:val="005E7694"/>
    <w:rsid w:val="005E7B70"/>
    <w:rsid w:val="005F07D2"/>
    <w:rsid w:val="005F081D"/>
    <w:rsid w:val="005F11A3"/>
    <w:rsid w:val="005F1556"/>
    <w:rsid w:val="005F16AD"/>
    <w:rsid w:val="005F26DE"/>
    <w:rsid w:val="005F33D1"/>
    <w:rsid w:val="005F34A6"/>
    <w:rsid w:val="005F387A"/>
    <w:rsid w:val="005F38CE"/>
    <w:rsid w:val="005F426E"/>
    <w:rsid w:val="005F4386"/>
    <w:rsid w:val="005F4755"/>
    <w:rsid w:val="005F4C43"/>
    <w:rsid w:val="005F50A0"/>
    <w:rsid w:val="005F585A"/>
    <w:rsid w:val="005F6F3D"/>
    <w:rsid w:val="005F6FCE"/>
    <w:rsid w:val="005F717B"/>
    <w:rsid w:val="005F7564"/>
    <w:rsid w:val="005F7770"/>
    <w:rsid w:val="005F794D"/>
    <w:rsid w:val="005F7A3D"/>
    <w:rsid w:val="0060012B"/>
    <w:rsid w:val="006011D5"/>
    <w:rsid w:val="00602612"/>
    <w:rsid w:val="00603A8A"/>
    <w:rsid w:val="00603B79"/>
    <w:rsid w:val="00604ECD"/>
    <w:rsid w:val="006054CE"/>
    <w:rsid w:val="006056B4"/>
    <w:rsid w:val="00605791"/>
    <w:rsid w:val="00605BE7"/>
    <w:rsid w:val="006060BE"/>
    <w:rsid w:val="0060658C"/>
    <w:rsid w:val="00606CC2"/>
    <w:rsid w:val="0060739C"/>
    <w:rsid w:val="00610066"/>
    <w:rsid w:val="006106EE"/>
    <w:rsid w:val="006108EC"/>
    <w:rsid w:val="0061098E"/>
    <w:rsid w:val="00610FC5"/>
    <w:rsid w:val="00612089"/>
    <w:rsid w:val="006122A3"/>
    <w:rsid w:val="00612592"/>
    <w:rsid w:val="00613029"/>
    <w:rsid w:val="006136B3"/>
    <w:rsid w:val="00613D1A"/>
    <w:rsid w:val="00613DAB"/>
    <w:rsid w:val="00615136"/>
    <w:rsid w:val="006151FA"/>
    <w:rsid w:val="0061523F"/>
    <w:rsid w:val="006153B5"/>
    <w:rsid w:val="006160E9"/>
    <w:rsid w:val="00616D2B"/>
    <w:rsid w:val="006173D6"/>
    <w:rsid w:val="006204EB"/>
    <w:rsid w:val="0062098C"/>
    <w:rsid w:val="00621903"/>
    <w:rsid w:val="00621F49"/>
    <w:rsid w:val="006220A3"/>
    <w:rsid w:val="00622A8E"/>
    <w:rsid w:val="00623899"/>
    <w:rsid w:val="00623928"/>
    <w:rsid w:val="00623A76"/>
    <w:rsid w:val="0062419D"/>
    <w:rsid w:val="00625144"/>
    <w:rsid w:val="00625616"/>
    <w:rsid w:val="006256D6"/>
    <w:rsid w:val="006261E3"/>
    <w:rsid w:val="00626216"/>
    <w:rsid w:val="00626308"/>
    <w:rsid w:val="0062650A"/>
    <w:rsid w:val="006265AD"/>
    <w:rsid w:val="006269F6"/>
    <w:rsid w:val="00627A86"/>
    <w:rsid w:val="00630183"/>
    <w:rsid w:val="0063068A"/>
    <w:rsid w:val="0063071E"/>
    <w:rsid w:val="00630721"/>
    <w:rsid w:val="006311A1"/>
    <w:rsid w:val="00632843"/>
    <w:rsid w:val="0063290C"/>
    <w:rsid w:val="00634C8D"/>
    <w:rsid w:val="00634CD6"/>
    <w:rsid w:val="00635CC3"/>
    <w:rsid w:val="00635F44"/>
    <w:rsid w:val="00635F67"/>
    <w:rsid w:val="00636AF1"/>
    <w:rsid w:val="00636C86"/>
    <w:rsid w:val="00636D51"/>
    <w:rsid w:val="006371DF"/>
    <w:rsid w:val="00637F22"/>
    <w:rsid w:val="00637F60"/>
    <w:rsid w:val="00640982"/>
    <w:rsid w:val="006417E3"/>
    <w:rsid w:val="00641B31"/>
    <w:rsid w:val="00642625"/>
    <w:rsid w:val="00642B46"/>
    <w:rsid w:val="00643242"/>
    <w:rsid w:val="006432C7"/>
    <w:rsid w:val="00643AD3"/>
    <w:rsid w:val="00643CC6"/>
    <w:rsid w:val="00644042"/>
    <w:rsid w:val="006448E5"/>
    <w:rsid w:val="006451A1"/>
    <w:rsid w:val="0064572A"/>
    <w:rsid w:val="0064683B"/>
    <w:rsid w:val="0064743B"/>
    <w:rsid w:val="00647B99"/>
    <w:rsid w:val="00647EAC"/>
    <w:rsid w:val="00647EF1"/>
    <w:rsid w:val="0065016F"/>
    <w:rsid w:val="006505F6"/>
    <w:rsid w:val="006519DA"/>
    <w:rsid w:val="00652482"/>
    <w:rsid w:val="006529B9"/>
    <w:rsid w:val="00653562"/>
    <w:rsid w:val="0065401D"/>
    <w:rsid w:val="0065496D"/>
    <w:rsid w:val="0065503D"/>
    <w:rsid w:val="006551A2"/>
    <w:rsid w:val="0065530E"/>
    <w:rsid w:val="00656B7B"/>
    <w:rsid w:val="00657591"/>
    <w:rsid w:val="006577FF"/>
    <w:rsid w:val="00657ECA"/>
    <w:rsid w:val="006609F2"/>
    <w:rsid w:val="00661BBB"/>
    <w:rsid w:val="00661BFC"/>
    <w:rsid w:val="00662820"/>
    <w:rsid w:val="0066284A"/>
    <w:rsid w:val="00662C74"/>
    <w:rsid w:val="006630A8"/>
    <w:rsid w:val="00663239"/>
    <w:rsid w:val="0066328B"/>
    <w:rsid w:val="00663DEE"/>
    <w:rsid w:val="00664427"/>
    <w:rsid w:val="0066451F"/>
    <w:rsid w:val="006645F5"/>
    <w:rsid w:val="006654CD"/>
    <w:rsid w:val="0066648D"/>
    <w:rsid w:val="00666507"/>
    <w:rsid w:val="006665D2"/>
    <w:rsid w:val="006676AE"/>
    <w:rsid w:val="00667761"/>
    <w:rsid w:val="00670326"/>
    <w:rsid w:val="006707BE"/>
    <w:rsid w:val="0067115B"/>
    <w:rsid w:val="006724EE"/>
    <w:rsid w:val="00672587"/>
    <w:rsid w:val="00672991"/>
    <w:rsid w:val="006730A3"/>
    <w:rsid w:val="006739C1"/>
    <w:rsid w:val="006740B1"/>
    <w:rsid w:val="006742BE"/>
    <w:rsid w:val="006754D2"/>
    <w:rsid w:val="0067573B"/>
    <w:rsid w:val="006767BC"/>
    <w:rsid w:val="00676B77"/>
    <w:rsid w:val="00677068"/>
    <w:rsid w:val="00677269"/>
    <w:rsid w:val="00677A1C"/>
    <w:rsid w:val="006803A9"/>
    <w:rsid w:val="00680A24"/>
    <w:rsid w:val="00680D7C"/>
    <w:rsid w:val="006810F5"/>
    <w:rsid w:val="0068199C"/>
    <w:rsid w:val="006820A9"/>
    <w:rsid w:val="006822DD"/>
    <w:rsid w:val="006824DB"/>
    <w:rsid w:val="00682844"/>
    <w:rsid w:val="00682884"/>
    <w:rsid w:val="00682994"/>
    <w:rsid w:val="00682F97"/>
    <w:rsid w:val="00683298"/>
    <w:rsid w:val="00683416"/>
    <w:rsid w:val="006836B8"/>
    <w:rsid w:val="00683FF2"/>
    <w:rsid w:val="0068400E"/>
    <w:rsid w:val="006840DB"/>
    <w:rsid w:val="006847EB"/>
    <w:rsid w:val="00684A17"/>
    <w:rsid w:val="00684B7E"/>
    <w:rsid w:val="00685997"/>
    <w:rsid w:val="00686374"/>
    <w:rsid w:val="00686B36"/>
    <w:rsid w:val="00687287"/>
    <w:rsid w:val="00690606"/>
    <w:rsid w:val="00690BDA"/>
    <w:rsid w:val="00690EA3"/>
    <w:rsid w:val="00692532"/>
    <w:rsid w:val="00694DB4"/>
    <w:rsid w:val="0069541D"/>
    <w:rsid w:val="00695549"/>
    <w:rsid w:val="006960C2"/>
    <w:rsid w:val="006964A3"/>
    <w:rsid w:val="00696D85"/>
    <w:rsid w:val="006A0152"/>
    <w:rsid w:val="006A05C2"/>
    <w:rsid w:val="006A07AA"/>
    <w:rsid w:val="006A1518"/>
    <w:rsid w:val="006A4A7A"/>
    <w:rsid w:val="006A5EBD"/>
    <w:rsid w:val="006A5FDF"/>
    <w:rsid w:val="006A6CD4"/>
    <w:rsid w:val="006A769E"/>
    <w:rsid w:val="006A7750"/>
    <w:rsid w:val="006B0712"/>
    <w:rsid w:val="006B0CB3"/>
    <w:rsid w:val="006B0CCE"/>
    <w:rsid w:val="006B0FE8"/>
    <w:rsid w:val="006B15DD"/>
    <w:rsid w:val="006B1647"/>
    <w:rsid w:val="006B269B"/>
    <w:rsid w:val="006B2B8E"/>
    <w:rsid w:val="006B2BAF"/>
    <w:rsid w:val="006B2CA9"/>
    <w:rsid w:val="006B2E84"/>
    <w:rsid w:val="006B2EA5"/>
    <w:rsid w:val="006B3063"/>
    <w:rsid w:val="006B3276"/>
    <w:rsid w:val="006B373B"/>
    <w:rsid w:val="006B4F00"/>
    <w:rsid w:val="006B52C8"/>
    <w:rsid w:val="006B5771"/>
    <w:rsid w:val="006B62F5"/>
    <w:rsid w:val="006B792E"/>
    <w:rsid w:val="006C0406"/>
    <w:rsid w:val="006C133C"/>
    <w:rsid w:val="006C13D4"/>
    <w:rsid w:val="006C140B"/>
    <w:rsid w:val="006C21B7"/>
    <w:rsid w:val="006C294C"/>
    <w:rsid w:val="006C2FDB"/>
    <w:rsid w:val="006C3E59"/>
    <w:rsid w:val="006C42DA"/>
    <w:rsid w:val="006C439E"/>
    <w:rsid w:val="006C449E"/>
    <w:rsid w:val="006C4654"/>
    <w:rsid w:val="006C4709"/>
    <w:rsid w:val="006C4D65"/>
    <w:rsid w:val="006C4F1A"/>
    <w:rsid w:val="006C5B39"/>
    <w:rsid w:val="006C5D11"/>
    <w:rsid w:val="006C5FB9"/>
    <w:rsid w:val="006C6FCE"/>
    <w:rsid w:val="006C712F"/>
    <w:rsid w:val="006C7796"/>
    <w:rsid w:val="006C7D93"/>
    <w:rsid w:val="006D0CFB"/>
    <w:rsid w:val="006D121F"/>
    <w:rsid w:val="006D13F6"/>
    <w:rsid w:val="006D14FB"/>
    <w:rsid w:val="006D161D"/>
    <w:rsid w:val="006D16FB"/>
    <w:rsid w:val="006D1D0C"/>
    <w:rsid w:val="006D1D7A"/>
    <w:rsid w:val="006D2440"/>
    <w:rsid w:val="006D2636"/>
    <w:rsid w:val="006D2918"/>
    <w:rsid w:val="006D3495"/>
    <w:rsid w:val="006D500B"/>
    <w:rsid w:val="006D59DE"/>
    <w:rsid w:val="006D59EE"/>
    <w:rsid w:val="006D62A0"/>
    <w:rsid w:val="006D65FB"/>
    <w:rsid w:val="006D68B1"/>
    <w:rsid w:val="006D6C0A"/>
    <w:rsid w:val="006D7500"/>
    <w:rsid w:val="006E0714"/>
    <w:rsid w:val="006E0A4B"/>
    <w:rsid w:val="006E177D"/>
    <w:rsid w:val="006E20BD"/>
    <w:rsid w:val="006E2D42"/>
    <w:rsid w:val="006E36FE"/>
    <w:rsid w:val="006E3BB0"/>
    <w:rsid w:val="006E3C1D"/>
    <w:rsid w:val="006E3F6C"/>
    <w:rsid w:val="006E4D01"/>
    <w:rsid w:val="006E520D"/>
    <w:rsid w:val="006E5771"/>
    <w:rsid w:val="006E64DB"/>
    <w:rsid w:val="006E6A46"/>
    <w:rsid w:val="006E6C3A"/>
    <w:rsid w:val="006E6CB5"/>
    <w:rsid w:val="006E6D74"/>
    <w:rsid w:val="006E6FF9"/>
    <w:rsid w:val="006F0074"/>
    <w:rsid w:val="006F0205"/>
    <w:rsid w:val="006F02F7"/>
    <w:rsid w:val="006F0967"/>
    <w:rsid w:val="006F154C"/>
    <w:rsid w:val="006F1642"/>
    <w:rsid w:val="006F1767"/>
    <w:rsid w:val="006F1DC3"/>
    <w:rsid w:val="006F1FC0"/>
    <w:rsid w:val="006F2084"/>
    <w:rsid w:val="006F22E4"/>
    <w:rsid w:val="006F28DC"/>
    <w:rsid w:val="006F2A01"/>
    <w:rsid w:val="006F32CD"/>
    <w:rsid w:val="006F42A4"/>
    <w:rsid w:val="006F6045"/>
    <w:rsid w:val="006F63C3"/>
    <w:rsid w:val="006F7DDE"/>
    <w:rsid w:val="007008BE"/>
    <w:rsid w:val="0070160D"/>
    <w:rsid w:val="00701A18"/>
    <w:rsid w:val="007020BA"/>
    <w:rsid w:val="00702244"/>
    <w:rsid w:val="00702311"/>
    <w:rsid w:val="00702374"/>
    <w:rsid w:val="007043C3"/>
    <w:rsid w:val="00704924"/>
    <w:rsid w:val="00704C93"/>
    <w:rsid w:val="00706123"/>
    <w:rsid w:val="00706247"/>
    <w:rsid w:val="0070718D"/>
    <w:rsid w:val="00707211"/>
    <w:rsid w:val="00710291"/>
    <w:rsid w:val="007110C1"/>
    <w:rsid w:val="00711254"/>
    <w:rsid w:val="00711355"/>
    <w:rsid w:val="00711CED"/>
    <w:rsid w:val="007127F7"/>
    <w:rsid w:val="007129A0"/>
    <w:rsid w:val="00712A06"/>
    <w:rsid w:val="0071308E"/>
    <w:rsid w:val="00713663"/>
    <w:rsid w:val="007136CA"/>
    <w:rsid w:val="00713CF7"/>
    <w:rsid w:val="007145C8"/>
    <w:rsid w:val="007146F1"/>
    <w:rsid w:val="00715333"/>
    <w:rsid w:val="00715605"/>
    <w:rsid w:val="00715BBF"/>
    <w:rsid w:val="00715C94"/>
    <w:rsid w:val="00715EBE"/>
    <w:rsid w:val="0071635F"/>
    <w:rsid w:val="00716C76"/>
    <w:rsid w:val="0071705A"/>
    <w:rsid w:val="00717394"/>
    <w:rsid w:val="00720214"/>
    <w:rsid w:val="00720391"/>
    <w:rsid w:val="00720A76"/>
    <w:rsid w:val="00720D57"/>
    <w:rsid w:val="00721687"/>
    <w:rsid w:val="007218CD"/>
    <w:rsid w:val="007233DE"/>
    <w:rsid w:val="00723B5F"/>
    <w:rsid w:val="0072422E"/>
    <w:rsid w:val="00724B93"/>
    <w:rsid w:val="00724BC8"/>
    <w:rsid w:val="00724D4C"/>
    <w:rsid w:val="00726198"/>
    <w:rsid w:val="00726B5A"/>
    <w:rsid w:val="00726E70"/>
    <w:rsid w:val="007274F3"/>
    <w:rsid w:val="00730658"/>
    <w:rsid w:val="00730663"/>
    <w:rsid w:val="00730FC0"/>
    <w:rsid w:val="00731369"/>
    <w:rsid w:val="00731C96"/>
    <w:rsid w:val="00732598"/>
    <w:rsid w:val="00732CDA"/>
    <w:rsid w:val="00733E2F"/>
    <w:rsid w:val="0073474D"/>
    <w:rsid w:val="0073543A"/>
    <w:rsid w:val="0073550E"/>
    <w:rsid w:val="0073573A"/>
    <w:rsid w:val="00735798"/>
    <w:rsid w:val="007359D6"/>
    <w:rsid w:val="00735E90"/>
    <w:rsid w:val="007360C7"/>
    <w:rsid w:val="00736292"/>
    <w:rsid w:val="007362FA"/>
    <w:rsid w:val="00736582"/>
    <w:rsid w:val="00737A72"/>
    <w:rsid w:val="00740457"/>
    <w:rsid w:val="00740830"/>
    <w:rsid w:val="00740BA2"/>
    <w:rsid w:val="00742466"/>
    <w:rsid w:val="00742770"/>
    <w:rsid w:val="00742CD7"/>
    <w:rsid w:val="007430BD"/>
    <w:rsid w:val="0074414C"/>
    <w:rsid w:val="007444FB"/>
    <w:rsid w:val="007444FE"/>
    <w:rsid w:val="00744AD5"/>
    <w:rsid w:val="00744EE3"/>
    <w:rsid w:val="0074542D"/>
    <w:rsid w:val="0074559E"/>
    <w:rsid w:val="00745D2C"/>
    <w:rsid w:val="00746463"/>
    <w:rsid w:val="00746E0F"/>
    <w:rsid w:val="00747AE1"/>
    <w:rsid w:val="00750087"/>
    <w:rsid w:val="007501FB"/>
    <w:rsid w:val="00751051"/>
    <w:rsid w:val="007510D3"/>
    <w:rsid w:val="0075161A"/>
    <w:rsid w:val="00752ECB"/>
    <w:rsid w:val="00753433"/>
    <w:rsid w:val="0075425B"/>
    <w:rsid w:val="0075550A"/>
    <w:rsid w:val="00755920"/>
    <w:rsid w:val="00755BA0"/>
    <w:rsid w:val="0075624E"/>
    <w:rsid w:val="007563AA"/>
    <w:rsid w:val="007567B9"/>
    <w:rsid w:val="00756B7A"/>
    <w:rsid w:val="00757B5A"/>
    <w:rsid w:val="00757F33"/>
    <w:rsid w:val="00760703"/>
    <w:rsid w:val="00761AAD"/>
    <w:rsid w:val="007627CF"/>
    <w:rsid w:val="00762DAD"/>
    <w:rsid w:val="00762DB7"/>
    <w:rsid w:val="0076393A"/>
    <w:rsid w:val="007641C7"/>
    <w:rsid w:val="007641D7"/>
    <w:rsid w:val="0076421C"/>
    <w:rsid w:val="00764231"/>
    <w:rsid w:val="0076450C"/>
    <w:rsid w:val="00764F40"/>
    <w:rsid w:val="0076504F"/>
    <w:rsid w:val="00765312"/>
    <w:rsid w:val="007669E2"/>
    <w:rsid w:val="00767093"/>
    <w:rsid w:val="007675E1"/>
    <w:rsid w:val="0077005B"/>
    <w:rsid w:val="0077059A"/>
    <w:rsid w:val="00771F29"/>
    <w:rsid w:val="0077432C"/>
    <w:rsid w:val="007750DC"/>
    <w:rsid w:val="007750F9"/>
    <w:rsid w:val="00775EAE"/>
    <w:rsid w:val="00777717"/>
    <w:rsid w:val="00777CA2"/>
    <w:rsid w:val="00780548"/>
    <w:rsid w:val="00780B36"/>
    <w:rsid w:val="00781432"/>
    <w:rsid w:val="00781A10"/>
    <w:rsid w:val="00781F44"/>
    <w:rsid w:val="00782BE1"/>
    <w:rsid w:val="007830ED"/>
    <w:rsid w:val="007831AB"/>
    <w:rsid w:val="007834A8"/>
    <w:rsid w:val="007834CD"/>
    <w:rsid w:val="00783BB4"/>
    <w:rsid w:val="007843FA"/>
    <w:rsid w:val="007847E6"/>
    <w:rsid w:val="007854BC"/>
    <w:rsid w:val="00785B3E"/>
    <w:rsid w:val="00785E26"/>
    <w:rsid w:val="0078627B"/>
    <w:rsid w:val="0078657B"/>
    <w:rsid w:val="0078672B"/>
    <w:rsid w:val="00786883"/>
    <w:rsid w:val="007868D2"/>
    <w:rsid w:val="00786DC5"/>
    <w:rsid w:val="00786EA7"/>
    <w:rsid w:val="00787A8A"/>
    <w:rsid w:val="00787B70"/>
    <w:rsid w:val="00787CA8"/>
    <w:rsid w:val="007911A0"/>
    <w:rsid w:val="0079130A"/>
    <w:rsid w:val="00791569"/>
    <w:rsid w:val="00791BFC"/>
    <w:rsid w:val="00791C23"/>
    <w:rsid w:val="00792469"/>
    <w:rsid w:val="007926C3"/>
    <w:rsid w:val="0079431E"/>
    <w:rsid w:val="007951CC"/>
    <w:rsid w:val="00795503"/>
    <w:rsid w:val="007957EB"/>
    <w:rsid w:val="00795E6E"/>
    <w:rsid w:val="00796305"/>
    <w:rsid w:val="00796495"/>
    <w:rsid w:val="007969D3"/>
    <w:rsid w:val="007969E9"/>
    <w:rsid w:val="00797A7A"/>
    <w:rsid w:val="007A0916"/>
    <w:rsid w:val="007A0C2F"/>
    <w:rsid w:val="007A15AD"/>
    <w:rsid w:val="007A17D2"/>
    <w:rsid w:val="007A1953"/>
    <w:rsid w:val="007A24A3"/>
    <w:rsid w:val="007A2C60"/>
    <w:rsid w:val="007A2E58"/>
    <w:rsid w:val="007A3318"/>
    <w:rsid w:val="007A35C2"/>
    <w:rsid w:val="007A3852"/>
    <w:rsid w:val="007A4636"/>
    <w:rsid w:val="007A4917"/>
    <w:rsid w:val="007A4956"/>
    <w:rsid w:val="007A4C7D"/>
    <w:rsid w:val="007A5230"/>
    <w:rsid w:val="007A532F"/>
    <w:rsid w:val="007A5E4D"/>
    <w:rsid w:val="007A6AB8"/>
    <w:rsid w:val="007A7144"/>
    <w:rsid w:val="007A7254"/>
    <w:rsid w:val="007A73C3"/>
    <w:rsid w:val="007A74FD"/>
    <w:rsid w:val="007A798C"/>
    <w:rsid w:val="007B066C"/>
    <w:rsid w:val="007B0B10"/>
    <w:rsid w:val="007B13C3"/>
    <w:rsid w:val="007B151D"/>
    <w:rsid w:val="007B25A4"/>
    <w:rsid w:val="007B2770"/>
    <w:rsid w:val="007B32EB"/>
    <w:rsid w:val="007B3E59"/>
    <w:rsid w:val="007B3EB0"/>
    <w:rsid w:val="007B48E0"/>
    <w:rsid w:val="007B4DC9"/>
    <w:rsid w:val="007B52A8"/>
    <w:rsid w:val="007B54EB"/>
    <w:rsid w:val="007B595D"/>
    <w:rsid w:val="007B643C"/>
    <w:rsid w:val="007B6EE1"/>
    <w:rsid w:val="007B7090"/>
    <w:rsid w:val="007B7167"/>
    <w:rsid w:val="007C026E"/>
    <w:rsid w:val="007C0712"/>
    <w:rsid w:val="007C0E29"/>
    <w:rsid w:val="007C1B41"/>
    <w:rsid w:val="007C1D13"/>
    <w:rsid w:val="007C213B"/>
    <w:rsid w:val="007C28AC"/>
    <w:rsid w:val="007C2A5A"/>
    <w:rsid w:val="007C31C6"/>
    <w:rsid w:val="007C352E"/>
    <w:rsid w:val="007C39A7"/>
    <w:rsid w:val="007C3D11"/>
    <w:rsid w:val="007C3DEC"/>
    <w:rsid w:val="007C408C"/>
    <w:rsid w:val="007C4222"/>
    <w:rsid w:val="007C4771"/>
    <w:rsid w:val="007C47CE"/>
    <w:rsid w:val="007C4AAE"/>
    <w:rsid w:val="007C5015"/>
    <w:rsid w:val="007C53EC"/>
    <w:rsid w:val="007C5731"/>
    <w:rsid w:val="007C599D"/>
    <w:rsid w:val="007C5B71"/>
    <w:rsid w:val="007C607B"/>
    <w:rsid w:val="007C6F24"/>
    <w:rsid w:val="007D0E24"/>
    <w:rsid w:val="007D1A5E"/>
    <w:rsid w:val="007D3163"/>
    <w:rsid w:val="007D31B9"/>
    <w:rsid w:val="007D37C1"/>
    <w:rsid w:val="007D3F44"/>
    <w:rsid w:val="007D3F5B"/>
    <w:rsid w:val="007D41B5"/>
    <w:rsid w:val="007D41EF"/>
    <w:rsid w:val="007D50E8"/>
    <w:rsid w:val="007D558F"/>
    <w:rsid w:val="007D5BEB"/>
    <w:rsid w:val="007D609B"/>
    <w:rsid w:val="007D6481"/>
    <w:rsid w:val="007D6A9C"/>
    <w:rsid w:val="007D7528"/>
    <w:rsid w:val="007D75D1"/>
    <w:rsid w:val="007D7663"/>
    <w:rsid w:val="007E04D9"/>
    <w:rsid w:val="007E0D01"/>
    <w:rsid w:val="007E1262"/>
    <w:rsid w:val="007E2469"/>
    <w:rsid w:val="007E2F91"/>
    <w:rsid w:val="007E2FDB"/>
    <w:rsid w:val="007E30B1"/>
    <w:rsid w:val="007E31B8"/>
    <w:rsid w:val="007E3ED3"/>
    <w:rsid w:val="007E419A"/>
    <w:rsid w:val="007E4ED4"/>
    <w:rsid w:val="007E4FD6"/>
    <w:rsid w:val="007E5660"/>
    <w:rsid w:val="007E5951"/>
    <w:rsid w:val="007E5DB6"/>
    <w:rsid w:val="007E6B07"/>
    <w:rsid w:val="007F1315"/>
    <w:rsid w:val="007F160F"/>
    <w:rsid w:val="007F1A88"/>
    <w:rsid w:val="007F24B1"/>
    <w:rsid w:val="007F34D2"/>
    <w:rsid w:val="007F4867"/>
    <w:rsid w:val="007F58BB"/>
    <w:rsid w:val="007F5B38"/>
    <w:rsid w:val="007F627D"/>
    <w:rsid w:val="007F68A1"/>
    <w:rsid w:val="007F6A6D"/>
    <w:rsid w:val="007F6BE6"/>
    <w:rsid w:val="007F6E0F"/>
    <w:rsid w:val="007F6E7B"/>
    <w:rsid w:val="008016AB"/>
    <w:rsid w:val="00801BCD"/>
    <w:rsid w:val="00801CEB"/>
    <w:rsid w:val="00802F4A"/>
    <w:rsid w:val="008034A6"/>
    <w:rsid w:val="00803868"/>
    <w:rsid w:val="00803AF3"/>
    <w:rsid w:val="00804428"/>
    <w:rsid w:val="00804CE7"/>
    <w:rsid w:val="00804FC9"/>
    <w:rsid w:val="00805CD2"/>
    <w:rsid w:val="00806B8E"/>
    <w:rsid w:val="00806DAC"/>
    <w:rsid w:val="00807CC1"/>
    <w:rsid w:val="00810058"/>
    <w:rsid w:val="00810774"/>
    <w:rsid w:val="00810CA8"/>
    <w:rsid w:val="00811097"/>
    <w:rsid w:val="008112FA"/>
    <w:rsid w:val="008117FA"/>
    <w:rsid w:val="0081229C"/>
    <w:rsid w:val="00812ABE"/>
    <w:rsid w:val="00812EE0"/>
    <w:rsid w:val="008138A7"/>
    <w:rsid w:val="00813C42"/>
    <w:rsid w:val="0081413F"/>
    <w:rsid w:val="0081438D"/>
    <w:rsid w:val="00814709"/>
    <w:rsid w:val="0081524A"/>
    <w:rsid w:val="008163CD"/>
    <w:rsid w:val="0081679E"/>
    <w:rsid w:val="008171B1"/>
    <w:rsid w:val="0082069E"/>
    <w:rsid w:val="00820E8A"/>
    <w:rsid w:val="0082158F"/>
    <w:rsid w:val="008216F1"/>
    <w:rsid w:val="008219A0"/>
    <w:rsid w:val="00821D5B"/>
    <w:rsid w:val="00822033"/>
    <w:rsid w:val="00822663"/>
    <w:rsid w:val="00823630"/>
    <w:rsid w:val="00823685"/>
    <w:rsid w:val="00823AA2"/>
    <w:rsid w:val="00824B39"/>
    <w:rsid w:val="00825C6E"/>
    <w:rsid w:val="008300D4"/>
    <w:rsid w:val="00830188"/>
    <w:rsid w:val="00830521"/>
    <w:rsid w:val="00830DC0"/>
    <w:rsid w:val="00830ED6"/>
    <w:rsid w:val="008312B3"/>
    <w:rsid w:val="008315E0"/>
    <w:rsid w:val="008323AC"/>
    <w:rsid w:val="008330A0"/>
    <w:rsid w:val="00833211"/>
    <w:rsid w:val="0083357C"/>
    <w:rsid w:val="0083364F"/>
    <w:rsid w:val="00833653"/>
    <w:rsid w:val="00833D6C"/>
    <w:rsid w:val="008351EF"/>
    <w:rsid w:val="00835735"/>
    <w:rsid w:val="00835A0A"/>
    <w:rsid w:val="00836432"/>
    <w:rsid w:val="00836EFF"/>
    <w:rsid w:val="00837676"/>
    <w:rsid w:val="00837B34"/>
    <w:rsid w:val="00840946"/>
    <w:rsid w:val="008416F2"/>
    <w:rsid w:val="00841BC7"/>
    <w:rsid w:val="00842667"/>
    <w:rsid w:val="00842A3B"/>
    <w:rsid w:val="008430F3"/>
    <w:rsid w:val="00845A8B"/>
    <w:rsid w:val="00845C5D"/>
    <w:rsid w:val="00845D6F"/>
    <w:rsid w:val="008468A7"/>
    <w:rsid w:val="00846A13"/>
    <w:rsid w:val="00846B62"/>
    <w:rsid w:val="008503BE"/>
    <w:rsid w:val="00851138"/>
    <w:rsid w:val="008513B6"/>
    <w:rsid w:val="008518A7"/>
    <w:rsid w:val="00851FF9"/>
    <w:rsid w:val="008534A4"/>
    <w:rsid w:val="0085492B"/>
    <w:rsid w:val="00854F9B"/>
    <w:rsid w:val="00855675"/>
    <w:rsid w:val="008557F6"/>
    <w:rsid w:val="008558DF"/>
    <w:rsid w:val="00855A4E"/>
    <w:rsid w:val="00856839"/>
    <w:rsid w:val="008600DB"/>
    <w:rsid w:val="00861584"/>
    <w:rsid w:val="008615B9"/>
    <w:rsid w:val="008617D2"/>
    <w:rsid w:val="00861E58"/>
    <w:rsid w:val="008621AE"/>
    <w:rsid w:val="0086280C"/>
    <w:rsid w:val="00862BC4"/>
    <w:rsid w:val="008638E7"/>
    <w:rsid w:val="008647DD"/>
    <w:rsid w:val="00864927"/>
    <w:rsid w:val="008655A4"/>
    <w:rsid w:val="00866E3C"/>
    <w:rsid w:val="008676F9"/>
    <w:rsid w:val="008704A7"/>
    <w:rsid w:val="00870D64"/>
    <w:rsid w:val="00870F2D"/>
    <w:rsid w:val="008711E3"/>
    <w:rsid w:val="008713A1"/>
    <w:rsid w:val="008714E0"/>
    <w:rsid w:val="00873A6E"/>
    <w:rsid w:val="0087558E"/>
    <w:rsid w:val="00875669"/>
    <w:rsid w:val="008763A8"/>
    <w:rsid w:val="0088036D"/>
    <w:rsid w:val="008805E5"/>
    <w:rsid w:val="00880A16"/>
    <w:rsid w:val="00880F8A"/>
    <w:rsid w:val="00881007"/>
    <w:rsid w:val="0088194E"/>
    <w:rsid w:val="00881FAD"/>
    <w:rsid w:val="00882091"/>
    <w:rsid w:val="008821E0"/>
    <w:rsid w:val="0088300A"/>
    <w:rsid w:val="0088387F"/>
    <w:rsid w:val="0088446F"/>
    <w:rsid w:val="008846B7"/>
    <w:rsid w:val="00884E83"/>
    <w:rsid w:val="00885884"/>
    <w:rsid w:val="0088594E"/>
    <w:rsid w:val="00885A1A"/>
    <w:rsid w:val="00885E74"/>
    <w:rsid w:val="00886860"/>
    <w:rsid w:val="00886ECB"/>
    <w:rsid w:val="0088725C"/>
    <w:rsid w:val="008875EA"/>
    <w:rsid w:val="0089014E"/>
    <w:rsid w:val="00890875"/>
    <w:rsid w:val="00890ECB"/>
    <w:rsid w:val="00890EFD"/>
    <w:rsid w:val="00891229"/>
    <w:rsid w:val="008913B7"/>
    <w:rsid w:val="008914AB"/>
    <w:rsid w:val="00891683"/>
    <w:rsid w:val="0089185E"/>
    <w:rsid w:val="008920DE"/>
    <w:rsid w:val="00892FEC"/>
    <w:rsid w:val="00893790"/>
    <w:rsid w:val="008944AA"/>
    <w:rsid w:val="0089482D"/>
    <w:rsid w:val="00894A08"/>
    <w:rsid w:val="00894CBC"/>
    <w:rsid w:val="00894EFF"/>
    <w:rsid w:val="00895482"/>
    <w:rsid w:val="00895687"/>
    <w:rsid w:val="00895713"/>
    <w:rsid w:val="00897361"/>
    <w:rsid w:val="00897E9C"/>
    <w:rsid w:val="008A013C"/>
    <w:rsid w:val="008A1214"/>
    <w:rsid w:val="008A141A"/>
    <w:rsid w:val="008A173F"/>
    <w:rsid w:val="008A2108"/>
    <w:rsid w:val="008A21F8"/>
    <w:rsid w:val="008A250A"/>
    <w:rsid w:val="008A25CD"/>
    <w:rsid w:val="008A2E67"/>
    <w:rsid w:val="008A41B4"/>
    <w:rsid w:val="008A43BB"/>
    <w:rsid w:val="008A4589"/>
    <w:rsid w:val="008A490E"/>
    <w:rsid w:val="008A4C1E"/>
    <w:rsid w:val="008A4DF3"/>
    <w:rsid w:val="008A5C98"/>
    <w:rsid w:val="008A5CA8"/>
    <w:rsid w:val="008A61D5"/>
    <w:rsid w:val="008A676E"/>
    <w:rsid w:val="008A693C"/>
    <w:rsid w:val="008A75B6"/>
    <w:rsid w:val="008A76B2"/>
    <w:rsid w:val="008A7C2E"/>
    <w:rsid w:val="008A7F6F"/>
    <w:rsid w:val="008B0481"/>
    <w:rsid w:val="008B0803"/>
    <w:rsid w:val="008B0B2E"/>
    <w:rsid w:val="008B13A6"/>
    <w:rsid w:val="008B1422"/>
    <w:rsid w:val="008B1FEF"/>
    <w:rsid w:val="008B204A"/>
    <w:rsid w:val="008B25B1"/>
    <w:rsid w:val="008B2DB6"/>
    <w:rsid w:val="008B32D8"/>
    <w:rsid w:val="008B35FE"/>
    <w:rsid w:val="008B3B0D"/>
    <w:rsid w:val="008B428F"/>
    <w:rsid w:val="008B4F40"/>
    <w:rsid w:val="008B50D3"/>
    <w:rsid w:val="008B5371"/>
    <w:rsid w:val="008B53F8"/>
    <w:rsid w:val="008B55C8"/>
    <w:rsid w:val="008B61E5"/>
    <w:rsid w:val="008B74EE"/>
    <w:rsid w:val="008B7990"/>
    <w:rsid w:val="008B7CB3"/>
    <w:rsid w:val="008B7DE2"/>
    <w:rsid w:val="008C1373"/>
    <w:rsid w:val="008C16F0"/>
    <w:rsid w:val="008C1D82"/>
    <w:rsid w:val="008C2F22"/>
    <w:rsid w:val="008C31E2"/>
    <w:rsid w:val="008C329C"/>
    <w:rsid w:val="008C3D4D"/>
    <w:rsid w:val="008C44C2"/>
    <w:rsid w:val="008C5B79"/>
    <w:rsid w:val="008C5BF6"/>
    <w:rsid w:val="008C5FA8"/>
    <w:rsid w:val="008C66D8"/>
    <w:rsid w:val="008C7304"/>
    <w:rsid w:val="008C73B5"/>
    <w:rsid w:val="008C783B"/>
    <w:rsid w:val="008D06B4"/>
    <w:rsid w:val="008D0E78"/>
    <w:rsid w:val="008D11C3"/>
    <w:rsid w:val="008D134C"/>
    <w:rsid w:val="008D1417"/>
    <w:rsid w:val="008D1635"/>
    <w:rsid w:val="008D1AF8"/>
    <w:rsid w:val="008D1B9C"/>
    <w:rsid w:val="008D1F5C"/>
    <w:rsid w:val="008D279F"/>
    <w:rsid w:val="008D296C"/>
    <w:rsid w:val="008D2C65"/>
    <w:rsid w:val="008D3550"/>
    <w:rsid w:val="008D3738"/>
    <w:rsid w:val="008D3843"/>
    <w:rsid w:val="008D4050"/>
    <w:rsid w:val="008D420F"/>
    <w:rsid w:val="008D4828"/>
    <w:rsid w:val="008D4EF4"/>
    <w:rsid w:val="008D50DF"/>
    <w:rsid w:val="008D5300"/>
    <w:rsid w:val="008D537A"/>
    <w:rsid w:val="008D5CBC"/>
    <w:rsid w:val="008D6EC6"/>
    <w:rsid w:val="008D74D6"/>
    <w:rsid w:val="008D7546"/>
    <w:rsid w:val="008D7551"/>
    <w:rsid w:val="008D7B5C"/>
    <w:rsid w:val="008E0430"/>
    <w:rsid w:val="008E0C87"/>
    <w:rsid w:val="008E11B2"/>
    <w:rsid w:val="008E17B2"/>
    <w:rsid w:val="008E1ECE"/>
    <w:rsid w:val="008E272A"/>
    <w:rsid w:val="008E3030"/>
    <w:rsid w:val="008E38C6"/>
    <w:rsid w:val="008E3F4B"/>
    <w:rsid w:val="008E4055"/>
    <w:rsid w:val="008E4570"/>
    <w:rsid w:val="008E5B40"/>
    <w:rsid w:val="008E5ED3"/>
    <w:rsid w:val="008E5F12"/>
    <w:rsid w:val="008E6BAD"/>
    <w:rsid w:val="008E6CC6"/>
    <w:rsid w:val="008E6D2A"/>
    <w:rsid w:val="008E706E"/>
    <w:rsid w:val="008E76A5"/>
    <w:rsid w:val="008E7918"/>
    <w:rsid w:val="008E7BBC"/>
    <w:rsid w:val="008E7E66"/>
    <w:rsid w:val="008F08DB"/>
    <w:rsid w:val="008F161B"/>
    <w:rsid w:val="008F19ED"/>
    <w:rsid w:val="008F1E2B"/>
    <w:rsid w:val="008F1F9A"/>
    <w:rsid w:val="008F2060"/>
    <w:rsid w:val="008F20FD"/>
    <w:rsid w:val="008F2566"/>
    <w:rsid w:val="008F364D"/>
    <w:rsid w:val="008F392D"/>
    <w:rsid w:val="008F470B"/>
    <w:rsid w:val="008F5B32"/>
    <w:rsid w:val="008F5C60"/>
    <w:rsid w:val="008F60B9"/>
    <w:rsid w:val="008F61BF"/>
    <w:rsid w:val="008F6683"/>
    <w:rsid w:val="008F704C"/>
    <w:rsid w:val="008F784B"/>
    <w:rsid w:val="00900386"/>
    <w:rsid w:val="009006C7"/>
    <w:rsid w:val="009007D2"/>
    <w:rsid w:val="00900E4E"/>
    <w:rsid w:val="009013FD"/>
    <w:rsid w:val="00901424"/>
    <w:rsid w:val="009017EC"/>
    <w:rsid w:val="00901939"/>
    <w:rsid w:val="00901C96"/>
    <w:rsid w:val="00901EFC"/>
    <w:rsid w:val="00902CBA"/>
    <w:rsid w:val="00902FB7"/>
    <w:rsid w:val="00903115"/>
    <w:rsid w:val="00903A36"/>
    <w:rsid w:val="00904577"/>
    <w:rsid w:val="00904E80"/>
    <w:rsid w:val="0090601E"/>
    <w:rsid w:val="00906105"/>
    <w:rsid w:val="00907AEE"/>
    <w:rsid w:val="00910E81"/>
    <w:rsid w:val="0091100D"/>
    <w:rsid w:val="0091108D"/>
    <w:rsid w:val="00911FC3"/>
    <w:rsid w:val="009162CF"/>
    <w:rsid w:val="00916AFB"/>
    <w:rsid w:val="00916E2C"/>
    <w:rsid w:val="0092071D"/>
    <w:rsid w:val="0092078E"/>
    <w:rsid w:val="009208AC"/>
    <w:rsid w:val="00920DF6"/>
    <w:rsid w:val="00920EB8"/>
    <w:rsid w:val="00921187"/>
    <w:rsid w:val="00921AEA"/>
    <w:rsid w:val="0092260F"/>
    <w:rsid w:val="00923CA6"/>
    <w:rsid w:val="009241A5"/>
    <w:rsid w:val="009247C8"/>
    <w:rsid w:val="00925362"/>
    <w:rsid w:val="0092547C"/>
    <w:rsid w:val="00925527"/>
    <w:rsid w:val="0092552A"/>
    <w:rsid w:val="00925A90"/>
    <w:rsid w:val="00926B10"/>
    <w:rsid w:val="00927BD7"/>
    <w:rsid w:val="00927C18"/>
    <w:rsid w:val="00927E40"/>
    <w:rsid w:val="00932120"/>
    <w:rsid w:val="00932572"/>
    <w:rsid w:val="00932878"/>
    <w:rsid w:val="0093291A"/>
    <w:rsid w:val="0093319F"/>
    <w:rsid w:val="00933641"/>
    <w:rsid w:val="00933CBB"/>
    <w:rsid w:val="00935781"/>
    <w:rsid w:val="00935F10"/>
    <w:rsid w:val="00936465"/>
    <w:rsid w:val="00936B03"/>
    <w:rsid w:val="00937517"/>
    <w:rsid w:val="00937F5E"/>
    <w:rsid w:val="00940EBF"/>
    <w:rsid w:val="00941A41"/>
    <w:rsid w:val="00942611"/>
    <w:rsid w:val="009427D1"/>
    <w:rsid w:val="009429E1"/>
    <w:rsid w:val="00943096"/>
    <w:rsid w:val="00943164"/>
    <w:rsid w:val="00943647"/>
    <w:rsid w:val="0094489A"/>
    <w:rsid w:val="009453FA"/>
    <w:rsid w:val="00945FCD"/>
    <w:rsid w:val="00946170"/>
    <w:rsid w:val="00946241"/>
    <w:rsid w:val="00947103"/>
    <w:rsid w:val="009473CA"/>
    <w:rsid w:val="009475E0"/>
    <w:rsid w:val="00950B31"/>
    <w:rsid w:val="00950EA8"/>
    <w:rsid w:val="0095296D"/>
    <w:rsid w:val="00952CF8"/>
    <w:rsid w:val="00954E8F"/>
    <w:rsid w:val="00954ECF"/>
    <w:rsid w:val="00955565"/>
    <w:rsid w:val="00956AE5"/>
    <w:rsid w:val="00956E93"/>
    <w:rsid w:val="00957DD0"/>
    <w:rsid w:val="00957FE0"/>
    <w:rsid w:val="009602CD"/>
    <w:rsid w:val="00960537"/>
    <w:rsid w:val="00961242"/>
    <w:rsid w:val="0096164A"/>
    <w:rsid w:val="009629D9"/>
    <w:rsid w:val="00962E3A"/>
    <w:rsid w:val="00963090"/>
    <w:rsid w:val="00963723"/>
    <w:rsid w:val="00963E06"/>
    <w:rsid w:val="0096413D"/>
    <w:rsid w:val="00964652"/>
    <w:rsid w:val="0096566B"/>
    <w:rsid w:val="00965CB6"/>
    <w:rsid w:val="0096624B"/>
    <w:rsid w:val="00966808"/>
    <w:rsid w:val="00966E55"/>
    <w:rsid w:val="00966FF6"/>
    <w:rsid w:val="009679A1"/>
    <w:rsid w:val="00970903"/>
    <w:rsid w:val="00971D35"/>
    <w:rsid w:val="00973280"/>
    <w:rsid w:val="00974BDC"/>
    <w:rsid w:val="009751D9"/>
    <w:rsid w:val="009756DC"/>
    <w:rsid w:val="00975B47"/>
    <w:rsid w:val="00975F12"/>
    <w:rsid w:val="00975FB0"/>
    <w:rsid w:val="009760D8"/>
    <w:rsid w:val="00976103"/>
    <w:rsid w:val="00976D7E"/>
    <w:rsid w:val="00977198"/>
    <w:rsid w:val="00977876"/>
    <w:rsid w:val="009779E2"/>
    <w:rsid w:val="00977DCD"/>
    <w:rsid w:val="0098009C"/>
    <w:rsid w:val="009800E4"/>
    <w:rsid w:val="00980223"/>
    <w:rsid w:val="0098054E"/>
    <w:rsid w:val="00980C93"/>
    <w:rsid w:val="00980E4E"/>
    <w:rsid w:val="00980ED4"/>
    <w:rsid w:val="00981315"/>
    <w:rsid w:val="009813A1"/>
    <w:rsid w:val="009823B0"/>
    <w:rsid w:val="00982DD6"/>
    <w:rsid w:val="009840AE"/>
    <w:rsid w:val="009847E7"/>
    <w:rsid w:val="00985362"/>
    <w:rsid w:val="009861D7"/>
    <w:rsid w:val="009861F5"/>
    <w:rsid w:val="009864DA"/>
    <w:rsid w:val="0099032A"/>
    <w:rsid w:val="00990CAD"/>
    <w:rsid w:val="00991015"/>
    <w:rsid w:val="00991264"/>
    <w:rsid w:val="009912E3"/>
    <w:rsid w:val="009914A7"/>
    <w:rsid w:val="009927FF"/>
    <w:rsid w:val="00992B89"/>
    <w:rsid w:val="0099377F"/>
    <w:rsid w:val="009943E8"/>
    <w:rsid w:val="009948FA"/>
    <w:rsid w:val="00994A9B"/>
    <w:rsid w:val="00994D30"/>
    <w:rsid w:val="009953AA"/>
    <w:rsid w:val="00995824"/>
    <w:rsid w:val="00995B29"/>
    <w:rsid w:val="00996557"/>
    <w:rsid w:val="00996645"/>
    <w:rsid w:val="009978B9"/>
    <w:rsid w:val="009978C3"/>
    <w:rsid w:val="009A012D"/>
    <w:rsid w:val="009A0440"/>
    <w:rsid w:val="009A04D4"/>
    <w:rsid w:val="009A0A85"/>
    <w:rsid w:val="009A113D"/>
    <w:rsid w:val="009A1244"/>
    <w:rsid w:val="009A14FE"/>
    <w:rsid w:val="009A161D"/>
    <w:rsid w:val="009A1A37"/>
    <w:rsid w:val="009A1AFB"/>
    <w:rsid w:val="009A278D"/>
    <w:rsid w:val="009A3918"/>
    <w:rsid w:val="009A47A7"/>
    <w:rsid w:val="009A481C"/>
    <w:rsid w:val="009A4F78"/>
    <w:rsid w:val="009A539C"/>
    <w:rsid w:val="009A562D"/>
    <w:rsid w:val="009B029A"/>
    <w:rsid w:val="009B0C1D"/>
    <w:rsid w:val="009B0D60"/>
    <w:rsid w:val="009B0DA4"/>
    <w:rsid w:val="009B0EFB"/>
    <w:rsid w:val="009B2E41"/>
    <w:rsid w:val="009B2F4D"/>
    <w:rsid w:val="009B39B0"/>
    <w:rsid w:val="009B3B5E"/>
    <w:rsid w:val="009B4B9F"/>
    <w:rsid w:val="009B529A"/>
    <w:rsid w:val="009B5E1A"/>
    <w:rsid w:val="009B6718"/>
    <w:rsid w:val="009B6B28"/>
    <w:rsid w:val="009B70C7"/>
    <w:rsid w:val="009B7247"/>
    <w:rsid w:val="009B7EE8"/>
    <w:rsid w:val="009B7FC5"/>
    <w:rsid w:val="009C0E31"/>
    <w:rsid w:val="009C25C8"/>
    <w:rsid w:val="009C29F5"/>
    <w:rsid w:val="009C2B23"/>
    <w:rsid w:val="009C2CD7"/>
    <w:rsid w:val="009C4626"/>
    <w:rsid w:val="009C52E5"/>
    <w:rsid w:val="009C5307"/>
    <w:rsid w:val="009C6827"/>
    <w:rsid w:val="009C6B8A"/>
    <w:rsid w:val="009C6CC8"/>
    <w:rsid w:val="009C7631"/>
    <w:rsid w:val="009D00CE"/>
    <w:rsid w:val="009D0331"/>
    <w:rsid w:val="009D1345"/>
    <w:rsid w:val="009D153A"/>
    <w:rsid w:val="009D1988"/>
    <w:rsid w:val="009D1BF5"/>
    <w:rsid w:val="009D2855"/>
    <w:rsid w:val="009D2F9D"/>
    <w:rsid w:val="009D38EC"/>
    <w:rsid w:val="009D3F57"/>
    <w:rsid w:val="009D570D"/>
    <w:rsid w:val="009D5BA2"/>
    <w:rsid w:val="009D63DA"/>
    <w:rsid w:val="009D6583"/>
    <w:rsid w:val="009D74A6"/>
    <w:rsid w:val="009E0893"/>
    <w:rsid w:val="009E0945"/>
    <w:rsid w:val="009E0C65"/>
    <w:rsid w:val="009E147D"/>
    <w:rsid w:val="009E1A7A"/>
    <w:rsid w:val="009E1B15"/>
    <w:rsid w:val="009E1C58"/>
    <w:rsid w:val="009E2389"/>
    <w:rsid w:val="009E2957"/>
    <w:rsid w:val="009E3FCE"/>
    <w:rsid w:val="009E44E5"/>
    <w:rsid w:val="009E4C9F"/>
    <w:rsid w:val="009E5488"/>
    <w:rsid w:val="009E7662"/>
    <w:rsid w:val="009E7CD1"/>
    <w:rsid w:val="009E7CF7"/>
    <w:rsid w:val="009F05C9"/>
    <w:rsid w:val="009F05D6"/>
    <w:rsid w:val="009F06B1"/>
    <w:rsid w:val="009F10B2"/>
    <w:rsid w:val="009F1177"/>
    <w:rsid w:val="009F12EB"/>
    <w:rsid w:val="009F141A"/>
    <w:rsid w:val="009F15E9"/>
    <w:rsid w:val="009F1889"/>
    <w:rsid w:val="009F2BE6"/>
    <w:rsid w:val="009F38D5"/>
    <w:rsid w:val="009F39D3"/>
    <w:rsid w:val="009F3D2A"/>
    <w:rsid w:val="009F4342"/>
    <w:rsid w:val="009F46C5"/>
    <w:rsid w:val="009F62E2"/>
    <w:rsid w:val="009F7144"/>
    <w:rsid w:val="009F784A"/>
    <w:rsid w:val="00A00B9F"/>
    <w:rsid w:val="00A00E4A"/>
    <w:rsid w:val="00A020F2"/>
    <w:rsid w:val="00A02AFC"/>
    <w:rsid w:val="00A03568"/>
    <w:rsid w:val="00A036F2"/>
    <w:rsid w:val="00A03D25"/>
    <w:rsid w:val="00A04810"/>
    <w:rsid w:val="00A0585F"/>
    <w:rsid w:val="00A060A2"/>
    <w:rsid w:val="00A0610A"/>
    <w:rsid w:val="00A0625B"/>
    <w:rsid w:val="00A06CCA"/>
    <w:rsid w:val="00A06E71"/>
    <w:rsid w:val="00A0753E"/>
    <w:rsid w:val="00A07AAD"/>
    <w:rsid w:val="00A07BD9"/>
    <w:rsid w:val="00A107BA"/>
    <w:rsid w:val="00A109B9"/>
    <w:rsid w:val="00A114C2"/>
    <w:rsid w:val="00A11551"/>
    <w:rsid w:val="00A116C6"/>
    <w:rsid w:val="00A11BD3"/>
    <w:rsid w:val="00A11F37"/>
    <w:rsid w:val="00A12341"/>
    <w:rsid w:val="00A125A8"/>
    <w:rsid w:val="00A12667"/>
    <w:rsid w:val="00A126E8"/>
    <w:rsid w:val="00A12BAA"/>
    <w:rsid w:val="00A137A3"/>
    <w:rsid w:val="00A139AC"/>
    <w:rsid w:val="00A14410"/>
    <w:rsid w:val="00A14D2C"/>
    <w:rsid w:val="00A150D3"/>
    <w:rsid w:val="00A153A2"/>
    <w:rsid w:val="00A153B1"/>
    <w:rsid w:val="00A16657"/>
    <w:rsid w:val="00A16A8D"/>
    <w:rsid w:val="00A1736A"/>
    <w:rsid w:val="00A20418"/>
    <w:rsid w:val="00A20DFD"/>
    <w:rsid w:val="00A20F1C"/>
    <w:rsid w:val="00A21526"/>
    <w:rsid w:val="00A2279A"/>
    <w:rsid w:val="00A22EE6"/>
    <w:rsid w:val="00A2340F"/>
    <w:rsid w:val="00A238A3"/>
    <w:rsid w:val="00A23921"/>
    <w:rsid w:val="00A23B7C"/>
    <w:rsid w:val="00A23C73"/>
    <w:rsid w:val="00A23DD2"/>
    <w:rsid w:val="00A24221"/>
    <w:rsid w:val="00A2462C"/>
    <w:rsid w:val="00A251BA"/>
    <w:rsid w:val="00A251F4"/>
    <w:rsid w:val="00A25440"/>
    <w:rsid w:val="00A2645F"/>
    <w:rsid w:val="00A26F48"/>
    <w:rsid w:val="00A27148"/>
    <w:rsid w:val="00A272E4"/>
    <w:rsid w:val="00A3036C"/>
    <w:rsid w:val="00A30F87"/>
    <w:rsid w:val="00A312B5"/>
    <w:rsid w:val="00A315EF"/>
    <w:rsid w:val="00A317DF"/>
    <w:rsid w:val="00A31AB2"/>
    <w:rsid w:val="00A31C08"/>
    <w:rsid w:val="00A31C0B"/>
    <w:rsid w:val="00A31D38"/>
    <w:rsid w:val="00A31DC8"/>
    <w:rsid w:val="00A32840"/>
    <w:rsid w:val="00A332C9"/>
    <w:rsid w:val="00A34AB4"/>
    <w:rsid w:val="00A34B03"/>
    <w:rsid w:val="00A34C39"/>
    <w:rsid w:val="00A34E99"/>
    <w:rsid w:val="00A3576A"/>
    <w:rsid w:val="00A3576D"/>
    <w:rsid w:val="00A35E24"/>
    <w:rsid w:val="00A3690C"/>
    <w:rsid w:val="00A378E7"/>
    <w:rsid w:val="00A37C1E"/>
    <w:rsid w:val="00A4050F"/>
    <w:rsid w:val="00A40BB4"/>
    <w:rsid w:val="00A422C6"/>
    <w:rsid w:val="00A426A1"/>
    <w:rsid w:val="00A42EA7"/>
    <w:rsid w:val="00A43681"/>
    <w:rsid w:val="00A43D11"/>
    <w:rsid w:val="00A4461B"/>
    <w:rsid w:val="00A456D4"/>
    <w:rsid w:val="00A466BA"/>
    <w:rsid w:val="00A468D1"/>
    <w:rsid w:val="00A46E54"/>
    <w:rsid w:val="00A473B8"/>
    <w:rsid w:val="00A475B9"/>
    <w:rsid w:val="00A478BD"/>
    <w:rsid w:val="00A5070C"/>
    <w:rsid w:val="00A51C62"/>
    <w:rsid w:val="00A51D90"/>
    <w:rsid w:val="00A520B2"/>
    <w:rsid w:val="00A52457"/>
    <w:rsid w:val="00A52631"/>
    <w:rsid w:val="00A53C92"/>
    <w:rsid w:val="00A54713"/>
    <w:rsid w:val="00A56CA1"/>
    <w:rsid w:val="00A57761"/>
    <w:rsid w:val="00A60082"/>
    <w:rsid w:val="00A60DFA"/>
    <w:rsid w:val="00A6219E"/>
    <w:rsid w:val="00A6298F"/>
    <w:rsid w:val="00A63308"/>
    <w:rsid w:val="00A63963"/>
    <w:rsid w:val="00A6397C"/>
    <w:rsid w:val="00A63B74"/>
    <w:rsid w:val="00A63DA8"/>
    <w:rsid w:val="00A63F00"/>
    <w:rsid w:val="00A64A19"/>
    <w:rsid w:val="00A64A87"/>
    <w:rsid w:val="00A65335"/>
    <w:rsid w:val="00A665E4"/>
    <w:rsid w:val="00A66CE8"/>
    <w:rsid w:val="00A66FB9"/>
    <w:rsid w:val="00A70BBA"/>
    <w:rsid w:val="00A720CB"/>
    <w:rsid w:val="00A721A3"/>
    <w:rsid w:val="00A7271B"/>
    <w:rsid w:val="00A72EEC"/>
    <w:rsid w:val="00A739C8"/>
    <w:rsid w:val="00A74FE8"/>
    <w:rsid w:val="00A753DB"/>
    <w:rsid w:val="00A75A65"/>
    <w:rsid w:val="00A7666D"/>
    <w:rsid w:val="00A76813"/>
    <w:rsid w:val="00A76FA4"/>
    <w:rsid w:val="00A7708A"/>
    <w:rsid w:val="00A804E7"/>
    <w:rsid w:val="00A808FF"/>
    <w:rsid w:val="00A80C8F"/>
    <w:rsid w:val="00A811F0"/>
    <w:rsid w:val="00A81AC8"/>
    <w:rsid w:val="00A81DEF"/>
    <w:rsid w:val="00A82DC9"/>
    <w:rsid w:val="00A83A4F"/>
    <w:rsid w:val="00A83E16"/>
    <w:rsid w:val="00A84451"/>
    <w:rsid w:val="00A845A8"/>
    <w:rsid w:val="00A845CC"/>
    <w:rsid w:val="00A84E43"/>
    <w:rsid w:val="00A85DD5"/>
    <w:rsid w:val="00A86206"/>
    <w:rsid w:val="00A86423"/>
    <w:rsid w:val="00A86D6D"/>
    <w:rsid w:val="00A87308"/>
    <w:rsid w:val="00A87B17"/>
    <w:rsid w:val="00A87B9C"/>
    <w:rsid w:val="00A87C75"/>
    <w:rsid w:val="00A90D93"/>
    <w:rsid w:val="00A91003"/>
    <w:rsid w:val="00A9200D"/>
    <w:rsid w:val="00A9218B"/>
    <w:rsid w:val="00A92A09"/>
    <w:rsid w:val="00A9300B"/>
    <w:rsid w:val="00A934AA"/>
    <w:rsid w:val="00A93C04"/>
    <w:rsid w:val="00A93D38"/>
    <w:rsid w:val="00A9485A"/>
    <w:rsid w:val="00A94A38"/>
    <w:rsid w:val="00A9573B"/>
    <w:rsid w:val="00A96264"/>
    <w:rsid w:val="00A96574"/>
    <w:rsid w:val="00A96C13"/>
    <w:rsid w:val="00A96E1F"/>
    <w:rsid w:val="00A97707"/>
    <w:rsid w:val="00AA11CE"/>
    <w:rsid w:val="00AA1458"/>
    <w:rsid w:val="00AA184D"/>
    <w:rsid w:val="00AA27DB"/>
    <w:rsid w:val="00AA2981"/>
    <w:rsid w:val="00AA499C"/>
    <w:rsid w:val="00AA4AD1"/>
    <w:rsid w:val="00AA69AF"/>
    <w:rsid w:val="00AA717F"/>
    <w:rsid w:val="00AA782E"/>
    <w:rsid w:val="00AA795A"/>
    <w:rsid w:val="00AA79D5"/>
    <w:rsid w:val="00AB0929"/>
    <w:rsid w:val="00AB1F24"/>
    <w:rsid w:val="00AB2361"/>
    <w:rsid w:val="00AB25DA"/>
    <w:rsid w:val="00AB43B6"/>
    <w:rsid w:val="00AB441C"/>
    <w:rsid w:val="00AB54DE"/>
    <w:rsid w:val="00AB5547"/>
    <w:rsid w:val="00AB55BA"/>
    <w:rsid w:val="00AB5F36"/>
    <w:rsid w:val="00AB6388"/>
    <w:rsid w:val="00AB6407"/>
    <w:rsid w:val="00AB668F"/>
    <w:rsid w:val="00AB68AB"/>
    <w:rsid w:val="00AB6B67"/>
    <w:rsid w:val="00AB6EA8"/>
    <w:rsid w:val="00AC0BDA"/>
    <w:rsid w:val="00AC0DB2"/>
    <w:rsid w:val="00AC10A1"/>
    <w:rsid w:val="00AC13DF"/>
    <w:rsid w:val="00AC194B"/>
    <w:rsid w:val="00AC256C"/>
    <w:rsid w:val="00AC33E3"/>
    <w:rsid w:val="00AC38A8"/>
    <w:rsid w:val="00AC4E3D"/>
    <w:rsid w:val="00AC51C6"/>
    <w:rsid w:val="00AC5D9F"/>
    <w:rsid w:val="00AC724F"/>
    <w:rsid w:val="00AC73C3"/>
    <w:rsid w:val="00AC77DD"/>
    <w:rsid w:val="00AC7955"/>
    <w:rsid w:val="00AC79B4"/>
    <w:rsid w:val="00AD1657"/>
    <w:rsid w:val="00AD28FB"/>
    <w:rsid w:val="00AD3677"/>
    <w:rsid w:val="00AD45B7"/>
    <w:rsid w:val="00AD485A"/>
    <w:rsid w:val="00AD570A"/>
    <w:rsid w:val="00AD5D20"/>
    <w:rsid w:val="00AD5E80"/>
    <w:rsid w:val="00AD6447"/>
    <w:rsid w:val="00AD654A"/>
    <w:rsid w:val="00AD68ED"/>
    <w:rsid w:val="00AD6BB4"/>
    <w:rsid w:val="00AD783E"/>
    <w:rsid w:val="00AD7CC6"/>
    <w:rsid w:val="00AE090B"/>
    <w:rsid w:val="00AE1150"/>
    <w:rsid w:val="00AE20B2"/>
    <w:rsid w:val="00AE234A"/>
    <w:rsid w:val="00AE27A6"/>
    <w:rsid w:val="00AE2CC9"/>
    <w:rsid w:val="00AE2FF7"/>
    <w:rsid w:val="00AE4DCB"/>
    <w:rsid w:val="00AE4EA8"/>
    <w:rsid w:val="00AE6A20"/>
    <w:rsid w:val="00AE6C7F"/>
    <w:rsid w:val="00AE6ED4"/>
    <w:rsid w:val="00AF03E2"/>
    <w:rsid w:val="00AF12CB"/>
    <w:rsid w:val="00AF1526"/>
    <w:rsid w:val="00AF17EC"/>
    <w:rsid w:val="00AF2ABD"/>
    <w:rsid w:val="00AF2C39"/>
    <w:rsid w:val="00AF2C66"/>
    <w:rsid w:val="00AF2D66"/>
    <w:rsid w:val="00AF3D46"/>
    <w:rsid w:val="00AF4859"/>
    <w:rsid w:val="00AF4BD6"/>
    <w:rsid w:val="00AF4DAE"/>
    <w:rsid w:val="00AF5E94"/>
    <w:rsid w:val="00AF624C"/>
    <w:rsid w:val="00AF640A"/>
    <w:rsid w:val="00AF640C"/>
    <w:rsid w:val="00AF7A27"/>
    <w:rsid w:val="00AF7C64"/>
    <w:rsid w:val="00B00526"/>
    <w:rsid w:val="00B00E66"/>
    <w:rsid w:val="00B01866"/>
    <w:rsid w:val="00B01CD0"/>
    <w:rsid w:val="00B020BD"/>
    <w:rsid w:val="00B0228C"/>
    <w:rsid w:val="00B026AC"/>
    <w:rsid w:val="00B0354F"/>
    <w:rsid w:val="00B03627"/>
    <w:rsid w:val="00B041E4"/>
    <w:rsid w:val="00B04542"/>
    <w:rsid w:val="00B0476A"/>
    <w:rsid w:val="00B049B4"/>
    <w:rsid w:val="00B05BD1"/>
    <w:rsid w:val="00B07995"/>
    <w:rsid w:val="00B07BA8"/>
    <w:rsid w:val="00B104D0"/>
    <w:rsid w:val="00B10796"/>
    <w:rsid w:val="00B10976"/>
    <w:rsid w:val="00B11998"/>
    <w:rsid w:val="00B12125"/>
    <w:rsid w:val="00B136AE"/>
    <w:rsid w:val="00B13730"/>
    <w:rsid w:val="00B13C3F"/>
    <w:rsid w:val="00B1472B"/>
    <w:rsid w:val="00B148FF"/>
    <w:rsid w:val="00B1499D"/>
    <w:rsid w:val="00B14B97"/>
    <w:rsid w:val="00B15513"/>
    <w:rsid w:val="00B1558C"/>
    <w:rsid w:val="00B15E59"/>
    <w:rsid w:val="00B15F58"/>
    <w:rsid w:val="00B165D6"/>
    <w:rsid w:val="00B175F5"/>
    <w:rsid w:val="00B17CD0"/>
    <w:rsid w:val="00B17E51"/>
    <w:rsid w:val="00B206E0"/>
    <w:rsid w:val="00B21066"/>
    <w:rsid w:val="00B214E6"/>
    <w:rsid w:val="00B22759"/>
    <w:rsid w:val="00B2320E"/>
    <w:rsid w:val="00B24E6D"/>
    <w:rsid w:val="00B25104"/>
    <w:rsid w:val="00B252D7"/>
    <w:rsid w:val="00B26366"/>
    <w:rsid w:val="00B26AF1"/>
    <w:rsid w:val="00B26CEC"/>
    <w:rsid w:val="00B272CA"/>
    <w:rsid w:val="00B30D1B"/>
    <w:rsid w:val="00B31A5B"/>
    <w:rsid w:val="00B31AE0"/>
    <w:rsid w:val="00B32367"/>
    <w:rsid w:val="00B3283E"/>
    <w:rsid w:val="00B32A6D"/>
    <w:rsid w:val="00B32D24"/>
    <w:rsid w:val="00B3324D"/>
    <w:rsid w:val="00B34151"/>
    <w:rsid w:val="00B34FA0"/>
    <w:rsid w:val="00B35096"/>
    <w:rsid w:val="00B35936"/>
    <w:rsid w:val="00B3595E"/>
    <w:rsid w:val="00B35ABE"/>
    <w:rsid w:val="00B35CC3"/>
    <w:rsid w:val="00B372B3"/>
    <w:rsid w:val="00B37623"/>
    <w:rsid w:val="00B37CDF"/>
    <w:rsid w:val="00B37DCC"/>
    <w:rsid w:val="00B37FAD"/>
    <w:rsid w:val="00B41565"/>
    <w:rsid w:val="00B41948"/>
    <w:rsid w:val="00B42A54"/>
    <w:rsid w:val="00B42B99"/>
    <w:rsid w:val="00B43BE1"/>
    <w:rsid w:val="00B43FF2"/>
    <w:rsid w:val="00B4423D"/>
    <w:rsid w:val="00B45377"/>
    <w:rsid w:val="00B45A52"/>
    <w:rsid w:val="00B46D7A"/>
    <w:rsid w:val="00B47642"/>
    <w:rsid w:val="00B47B76"/>
    <w:rsid w:val="00B50DAA"/>
    <w:rsid w:val="00B51834"/>
    <w:rsid w:val="00B52DB4"/>
    <w:rsid w:val="00B53094"/>
    <w:rsid w:val="00B5345D"/>
    <w:rsid w:val="00B53E91"/>
    <w:rsid w:val="00B54DC8"/>
    <w:rsid w:val="00B5589D"/>
    <w:rsid w:val="00B55C16"/>
    <w:rsid w:val="00B55E5E"/>
    <w:rsid w:val="00B5642B"/>
    <w:rsid w:val="00B60FCE"/>
    <w:rsid w:val="00B613C3"/>
    <w:rsid w:val="00B614DA"/>
    <w:rsid w:val="00B6260F"/>
    <w:rsid w:val="00B62A4E"/>
    <w:rsid w:val="00B64465"/>
    <w:rsid w:val="00B650CF"/>
    <w:rsid w:val="00B664B2"/>
    <w:rsid w:val="00B666C5"/>
    <w:rsid w:val="00B66B69"/>
    <w:rsid w:val="00B66BF8"/>
    <w:rsid w:val="00B67031"/>
    <w:rsid w:val="00B673C4"/>
    <w:rsid w:val="00B67B8C"/>
    <w:rsid w:val="00B703C5"/>
    <w:rsid w:val="00B70721"/>
    <w:rsid w:val="00B71DD8"/>
    <w:rsid w:val="00B71F41"/>
    <w:rsid w:val="00B726E9"/>
    <w:rsid w:val="00B74D73"/>
    <w:rsid w:val="00B74EF6"/>
    <w:rsid w:val="00B75113"/>
    <w:rsid w:val="00B753E1"/>
    <w:rsid w:val="00B7576E"/>
    <w:rsid w:val="00B758A7"/>
    <w:rsid w:val="00B76463"/>
    <w:rsid w:val="00B76B9C"/>
    <w:rsid w:val="00B76FF9"/>
    <w:rsid w:val="00B7770C"/>
    <w:rsid w:val="00B8049A"/>
    <w:rsid w:val="00B8153E"/>
    <w:rsid w:val="00B815A1"/>
    <w:rsid w:val="00B81D14"/>
    <w:rsid w:val="00B81F8D"/>
    <w:rsid w:val="00B81F9F"/>
    <w:rsid w:val="00B82597"/>
    <w:rsid w:val="00B82708"/>
    <w:rsid w:val="00B830CC"/>
    <w:rsid w:val="00B835DB"/>
    <w:rsid w:val="00B83895"/>
    <w:rsid w:val="00B83927"/>
    <w:rsid w:val="00B83CC7"/>
    <w:rsid w:val="00B83D5A"/>
    <w:rsid w:val="00B85FCA"/>
    <w:rsid w:val="00B86391"/>
    <w:rsid w:val="00B90100"/>
    <w:rsid w:val="00B903A7"/>
    <w:rsid w:val="00B90599"/>
    <w:rsid w:val="00B90F0E"/>
    <w:rsid w:val="00B914A7"/>
    <w:rsid w:val="00B91950"/>
    <w:rsid w:val="00B92BDC"/>
    <w:rsid w:val="00B9348B"/>
    <w:rsid w:val="00B93F55"/>
    <w:rsid w:val="00B94B09"/>
    <w:rsid w:val="00B94BB1"/>
    <w:rsid w:val="00B9513A"/>
    <w:rsid w:val="00B951EA"/>
    <w:rsid w:val="00B955CC"/>
    <w:rsid w:val="00B958C8"/>
    <w:rsid w:val="00B96A95"/>
    <w:rsid w:val="00BA0111"/>
    <w:rsid w:val="00BA04F7"/>
    <w:rsid w:val="00BA055F"/>
    <w:rsid w:val="00BA0838"/>
    <w:rsid w:val="00BA0F55"/>
    <w:rsid w:val="00BA1913"/>
    <w:rsid w:val="00BA3A3A"/>
    <w:rsid w:val="00BA3A56"/>
    <w:rsid w:val="00BA545F"/>
    <w:rsid w:val="00BA5C8B"/>
    <w:rsid w:val="00BA5DB4"/>
    <w:rsid w:val="00BA6ECB"/>
    <w:rsid w:val="00BA7E70"/>
    <w:rsid w:val="00BA7F04"/>
    <w:rsid w:val="00BB02CB"/>
    <w:rsid w:val="00BB0B99"/>
    <w:rsid w:val="00BB0EE6"/>
    <w:rsid w:val="00BB145E"/>
    <w:rsid w:val="00BB16AB"/>
    <w:rsid w:val="00BB175B"/>
    <w:rsid w:val="00BB175F"/>
    <w:rsid w:val="00BB2BEE"/>
    <w:rsid w:val="00BB2D7F"/>
    <w:rsid w:val="00BB3FB5"/>
    <w:rsid w:val="00BB46D4"/>
    <w:rsid w:val="00BB509A"/>
    <w:rsid w:val="00BB579E"/>
    <w:rsid w:val="00BB5C35"/>
    <w:rsid w:val="00BB60BD"/>
    <w:rsid w:val="00BB6294"/>
    <w:rsid w:val="00BB68E4"/>
    <w:rsid w:val="00BB759E"/>
    <w:rsid w:val="00BB7874"/>
    <w:rsid w:val="00BB7C11"/>
    <w:rsid w:val="00BC00D4"/>
    <w:rsid w:val="00BC01F0"/>
    <w:rsid w:val="00BC0DC4"/>
    <w:rsid w:val="00BC15B0"/>
    <w:rsid w:val="00BC183A"/>
    <w:rsid w:val="00BC1BE4"/>
    <w:rsid w:val="00BC1CE4"/>
    <w:rsid w:val="00BC23CF"/>
    <w:rsid w:val="00BC2BFE"/>
    <w:rsid w:val="00BC2D7E"/>
    <w:rsid w:val="00BC3658"/>
    <w:rsid w:val="00BC384E"/>
    <w:rsid w:val="00BC3C4B"/>
    <w:rsid w:val="00BC4303"/>
    <w:rsid w:val="00BC4554"/>
    <w:rsid w:val="00BC46D7"/>
    <w:rsid w:val="00BC5126"/>
    <w:rsid w:val="00BC526C"/>
    <w:rsid w:val="00BC5A20"/>
    <w:rsid w:val="00BC62E0"/>
    <w:rsid w:val="00BC7D6C"/>
    <w:rsid w:val="00BC7F15"/>
    <w:rsid w:val="00BD0107"/>
    <w:rsid w:val="00BD1ACA"/>
    <w:rsid w:val="00BD1B68"/>
    <w:rsid w:val="00BD2C93"/>
    <w:rsid w:val="00BD2CE7"/>
    <w:rsid w:val="00BD2D75"/>
    <w:rsid w:val="00BD344B"/>
    <w:rsid w:val="00BD3F09"/>
    <w:rsid w:val="00BD40F1"/>
    <w:rsid w:val="00BD418F"/>
    <w:rsid w:val="00BD44C1"/>
    <w:rsid w:val="00BD45BB"/>
    <w:rsid w:val="00BD46BE"/>
    <w:rsid w:val="00BD49E6"/>
    <w:rsid w:val="00BD4D67"/>
    <w:rsid w:val="00BD4EBE"/>
    <w:rsid w:val="00BD54C8"/>
    <w:rsid w:val="00BD61BB"/>
    <w:rsid w:val="00BD7A69"/>
    <w:rsid w:val="00BE0230"/>
    <w:rsid w:val="00BE09C1"/>
    <w:rsid w:val="00BE0DEA"/>
    <w:rsid w:val="00BE1143"/>
    <w:rsid w:val="00BE17A6"/>
    <w:rsid w:val="00BE22F0"/>
    <w:rsid w:val="00BE249C"/>
    <w:rsid w:val="00BE2A3D"/>
    <w:rsid w:val="00BE32FD"/>
    <w:rsid w:val="00BE37EF"/>
    <w:rsid w:val="00BE3ECF"/>
    <w:rsid w:val="00BE5B93"/>
    <w:rsid w:val="00BE5DA7"/>
    <w:rsid w:val="00BE5ED4"/>
    <w:rsid w:val="00BE6A60"/>
    <w:rsid w:val="00BE6CF9"/>
    <w:rsid w:val="00BE6F8D"/>
    <w:rsid w:val="00BE7AAA"/>
    <w:rsid w:val="00BF052D"/>
    <w:rsid w:val="00BF190B"/>
    <w:rsid w:val="00BF1A77"/>
    <w:rsid w:val="00BF27F0"/>
    <w:rsid w:val="00BF2A73"/>
    <w:rsid w:val="00BF2BFD"/>
    <w:rsid w:val="00BF2EFF"/>
    <w:rsid w:val="00BF3C9E"/>
    <w:rsid w:val="00BF4058"/>
    <w:rsid w:val="00BF40DD"/>
    <w:rsid w:val="00BF4C6B"/>
    <w:rsid w:val="00BF56A2"/>
    <w:rsid w:val="00BF5899"/>
    <w:rsid w:val="00BF5A16"/>
    <w:rsid w:val="00BF5C3B"/>
    <w:rsid w:val="00BF6164"/>
    <w:rsid w:val="00BF6454"/>
    <w:rsid w:val="00BF6790"/>
    <w:rsid w:val="00C00167"/>
    <w:rsid w:val="00C007A2"/>
    <w:rsid w:val="00C00F58"/>
    <w:rsid w:val="00C01674"/>
    <w:rsid w:val="00C01685"/>
    <w:rsid w:val="00C0183B"/>
    <w:rsid w:val="00C01974"/>
    <w:rsid w:val="00C01CBA"/>
    <w:rsid w:val="00C01E63"/>
    <w:rsid w:val="00C046DF"/>
    <w:rsid w:val="00C04806"/>
    <w:rsid w:val="00C04845"/>
    <w:rsid w:val="00C04B69"/>
    <w:rsid w:val="00C04C06"/>
    <w:rsid w:val="00C04E35"/>
    <w:rsid w:val="00C04EAC"/>
    <w:rsid w:val="00C050AF"/>
    <w:rsid w:val="00C057A7"/>
    <w:rsid w:val="00C05FCC"/>
    <w:rsid w:val="00C06E85"/>
    <w:rsid w:val="00C07666"/>
    <w:rsid w:val="00C07D61"/>
    <w:rsid w:val="00C10AE7"/>
    <w:rsid w:val="00C10EA8"/>
    <w:rsid w:val="00C11D0B"/>
    <w:rsid w:val="00C11D5F"/>
    <w:rsid w:val="00C12114"/>
    <w:rsid w:val="00C12A5E"/>
    <w:rsid w:val="00C14484"/>
    <w:rsid w:val="00C1462A"/>
    <w:rsid w:val="00C15435"/>
    <w:rsid w:val="00C15F80"/>
    <w:rsid w:val="00C164D4"/>
    <w:rsid w:val="00C16A5F"/>
    <w:rsid w:val="00C16BCC"/>
    <w:rsid w:val="00C16E68"/>
    <w:rsid w:val="00C171A7"/>
    <w:rsid w:val="00C1746E"/>
    <w:rsid w:val="00C17774"/>
    <w:rsid w:val="00C20200"/>
    <w:rsid w:val="00C202A9"/>
    <w:rsid w:val="00C202F4"/>
    <w:rsid w:val="00C205D6"/>
    <w:rsid w:val="00C20746"/>
    <w:rsid w:val="00C2079E"/>
    <w:rsid w:val="00C20B97"/>
    <w:rsid w:val="00C214E0"/>
    <w:rsid w:val="00C21746"/>
    <w:rsid w:val="00C21AC1"/>
    <w:rsid w:val="00C21D28"/>
    <w:rsid w:val="00C225A6"/>
    <w:rsid w:val="00C23262"/>
    <w:rsid w:val="00C242A6"/>
    <w:rsid w:val="00C248BD"/>
    <w:rsid w:val="00C24E1C"/>
    <w:rsid w:val="00C250FF"/>
    <w:rsid w:val="00C258F6"/>
    <w:rsid w:val="00C259D3"/>
    <w:rsid w:val="00C26CB6"/>
    <w:rsid w:val="00C2789F"/>
    <w:rsid w:val="00C27C7A"/>
    <w:rsid w:val="00C27F24"/>
    <w:rsid w:val="00C30DE0"/>
    <w:rsid w:val="00C30EF6"/>
    <w:rsid w:val="00C31800"/>
    <w:rsid w:val="00C32F3F"/>
    <w:rsid w:val="00C33B85"/>
    <w:rsid w:val="00C33CEE"/>
    <w:rsid w:val="00C34430"/>
    <w:rsid w:val="00C36F94"/>
    <w:rsid w:val="00C37092"/>
    <w:rsid w:val="00C373B2"/>
    <w:rsid w:val="00C37E45"/>
    <w:rsid w:val="00C37FB8"/>
    <w:rsid w:val="00C401D2"/>
    <w:rsid w:val="00C408C1"/>
    <w:rsid w:val="00C410F4"/>
    <w:rsid w:val="00C42094"/>
    <w:rsid w:val="00C42E3A"/>
    <w:rsid w:val="00C44061"/>
    <w:rsid w:val="00C44CF7"/>
    <w:rsid w:val="00C44F8B"/>
    <w:rsid w:val="00C45018"/>
    <w:rsid w:val="00C4542A"/>
    <w:rsid w:val="00C4559E"/>
    <w:rsid w:val="00C457C2"/>
    <w:rsid w:val="00C460EB"/>
    <w:rsid w:val="00C4649B"/>
    <w:rsid w:val="00C465AB"/>
    <w:rsid w:val="00C4663E"/>
    <w:rsid w:val="00C46CF0"/>
    <w:rsid w:val="00C46E8D"/>
    <w:rsid w:val="00C474CF"/>
    <w:rsid w:val="00C477FC"/>
    <w:rsid w:val="00C478CD"/>
    <w:rsid w:val="00C5029B"/>
    <w:rsid w:val="00C50485"/>
    <w:rsid w:val="00C529F4"/>
    <w:rsid w:val="00C53700"/>
    <w:rsid w:val="00C54445"/>
    <w:rsid w:val="00C554CE"/>
    <w:rsid w:val="00C55B58"/>
    <w:rsid w:val="00C57497"/>
    <w:rsid w:val="00C57621"/>
    <w:rsid w:val="00C57C46"/>
    <w:rsid w:val="00C603FD"/>
    <w:rsid w:val="00C60417"/>
    <w:rsid w:val="00C60A12"/>
    <w:rsid w:val="00C6132E"/>
    <w:rsid w:val="00C613D3"/>
    <w:rsid w:val="00C614A3"/>
    <w:rsid w:val="00C6204F"/>
    <w:rsid w:val="00C62078"/>
    <w:rsid w:val="00C62BAC"/>
    <w:rsid w:val="00C62F88"/>
    <w:rsid w:val="00C630DC"/>
    <w:rsid w:val="00C642D3"/>
    <w:rsid w:val="00C64484"/>
    <w:rsid w:val="00C64887"/>
    <w:rsid w:val="00C64BE4"/>
    <w:rsid w:val="00C65445"/>
    <w:rsid w:val="00C65C51"/>
    <w:rsid w:val="00C66187"/>
    <w:rsid w:val="00C67585"/>
    <w:rsid w:val="00C677AA"/>
    <w:rsid w:val="00C67998"/>
    <w:rsid w:val="00C70012"/>
    <w:rsid w:val="00C70B7D"/>
    <w:rsid w:val="00C71345"/>
    <w:rsid w:val="00C7134F"/>
    <w:rsid w:val="00C71857"/>
    <w:rsid w:val="00C71F33"/>
    <w:rsid w:val="00C7338C"/>
    <w:rsid w:val="00C7398D"/>
    <w:rsid w:val="00C739CD"/>
    <w:rsid w:val="00C73CAF"/>
    <w:rsid w:val="00C74042"/>
    <w:rsid w:val="00C74EEA"/>
    <w:rsid w:val="00C7537B"/>
    <w:rsid w:val="00C75AC1"/>
    <w:rsid w:val="00C768CF"/>
    <w:rsid w:val="00C7748D"/>
    <w:rsid w:val="00C774B9"/>
    <w:rsid w:val="00C80373"/>
    <w:rsid w:val="00C80A41"/>
    <w:rsid w:val="00C818DC"/>
    <w:rsid w:val="00C82D0A"/>
    <w:rsid w:val="00C830B6"/>
    <w:rsid w:val="00C831BB"/>
    <w:rsid w:val="00C83ABE"/>
    <w:rsid w:val="00C8421D"/>
    <w:rsid w:val="00C84BC8"/>
    <w:rsid w:val="00C84C07"/>
    <w:rsid w:val="00C851B5"/>
    <w:rsid w:val="00C85A8F"/>
    <w:rsid w:val="00C85E82"/>
    <w:rsid w:val="00C85ED7"/>
    <w:rsid w:val="00C8646A"/>
    <w:rsid w:val="00C87984"/>
    <w:rsid w:val="00C87F9A"/>
    <w:rsid w:val="00C90082"/>
    <w:rsid w:val="00C9059A"/>
    <w:rsid w:val="00C91AA9"/>
    <w:rsid w:val="00C91C29"/>
    <w:rsid w:val="00C933B7"/>
    <w:rsid w:val="00C93B6F"/>
    <w:rsid w:val="00C946C2"/>
    <w:rsid w:val="00C94CDD"/>
    <w:rsid w:val="00C94FAA"/>
    <w:rsid w:val="00C952E2"/>
    <w:rsid w:val="00C9546E"/>
    <w:rsid w:val="00C956D1"/>
    <w:rsid w:val="00C95970"/>
    <w:rsid w:val="00C95C08"/>
    <w:rsid w:val="00C95C3E"/>
    <w:rsid w:val="00C95EDF"/>
    <w:rsid w:val="00C96E4F"/>
    <w:rsid w:val="00C96FDE"/>
    <w:rsid w:val="00C97A60"/>
    <w:rsid w:val="00CA0684"/>
    <w:rsid w:val="00CA1240"/>
    <w:rsid w:val="00CA1B58"/>
    <w:rsid w:val="00CA2C67"/>
    <w:rsid w:val="00CA38BC"/>
    <w:rsid w:val="00CA43CA"/>
    <w:rsid w:val="00CA47D7"/>
    <w:rsid w:val="00CA5346"/>
    <w:rsid w:val="00CA5775"/>
    <w:rsid w:val="00CA5AD9"/>
    <w:rsid w:val="00CA5FB8"/>
    <w:rsid w:val="00CA64EE"/>
    <w:rsid w:val="00CA6B95"/>
    <w:rsid w:val="00CB2901"/>
    <w:rsid w:val="00CB2D7F"/>
    <w:rsid w:val="00CB3749"/>
    <w:rsid w:val="00CB38FB"/>
    <w:rsid w:val="00CB3D6A"/>
    <w:rsid w:val="00CB3DDB"/>
    <w:rsid w:val="00CB4497"/>
    <w:rsid w:val="00CB488D"/>
    <w:rsid w:val="00CB48D5"/>
    <w:rsid w:val="00CB557B"/>
    <w:rsid w:val="00CB59D0"/>
    <w:rsid w:val="00CB5DA6"/>
    <w:rsid w:val="00CB65CF"/>
    <w:rsid w:val="00CB66A5"/>
    <w:rsid w:val="00CB6740"/>
    <w:rsid w:val="00CB67A1"/>
    <w:rsid w:val="00CB6DCD"/>
    <w:rsid w:val="00CC00FF"/>
    <w:rsid w:val="00CC04DF"/>
    <w:rsid w:val="00CC182B"/>
    <w:rsid w:val="00CC1F42"/>
    <w:rsid w:val="00CC23FA"/>
    <w:rsid w:val="00CC2462"/>
    <w:rsid w:val="00CC2D5C"/>
    <w:rsid w:val="00CC3350"/>
    <w:rsid w:val="00CC35EE"/>
    <w:rsid w:val="00CC4608"/>
    <w:rsid w:val="00CC4A03"/>
    <w:rsid w:val="00CC515B"/>
    <w:rsid w:val="00CC553E"/>
    <w:rsid w:val="00CC591C"/>
    <w:rsid w:val="00CC6176"/>
    <w:rsid w:val="00CC6386"/>
    <w:rsid w:val="00CC648F"/>
    <w:rsid w:val="00CC7768"/>
    <w:rsid w:val="00CC78FE"/>
    <w:rsid w:val="00CC7A1D"/>
    <w:rsid w:val="00CC7D6F"/>
    <w:rsid w:val="00CD0BD4"/>
    <w:rsid w:val="00CD1113"/>
    <w:rsid w:val="00CD13E1"/>
    <w:rsid w:val="00CD31C7"/>
    <w:rsid w:val="00CD347C"/>
    <w:rsid w:val="00CD4035"/>
    <w:rsid w:val="00CD4698"/>
    <w:rsid w:val="00CD4810"/>
    <w:rsid w:val="00CD51EE"/>
    <w:rsid w:val="00CD5303"/>
    <w:rsid w:val="00CD53D2"/>
    <w:rsid w:val="00CD5B8B"/>
    <w:rsid w:val="00CD74B0"/>
    <w:rsid w:val="00CE0838"/>
    <w:rsid w:val="00CE1E00"/>
    <w:rsid w:val="00CE1FBE"/>
    <w:rsid w:val="00CE20A4"/>
    <w:rsid w:val="00CE334E"/>
    <w:rsid w:val="00CE34DF"/>
    <w:rsid w:val="00CE390D"/>
    <w:rsid w:val="00CE3998"/>
    <w:rsid w:val="00CE3C1F"/>
    <w:rsid w:val="00CE446A"/>
    <w:rsid w:val="00CE4690"/>
    <w:rsid w:val="00CE5286"/>
    <w:rsid w:val="00CE56B3"/>
    <w:rsid w:val="00CE68D1"/>
    <w:rsid w:val="00CE7A0E"/>
    <w:rsid w:val="00CF02BE"/>
    <w:rsid w:val="00CF2F3A"/>
    <w:rsid w:val="00CF34F1"/>
    <w:rsid w:val="00CF3BD7"/>
    <w:rsid w:val="00CF3CC5"/>
    <w:rsid w:val="00CF4954"/>
    <w:rsid w:val="00CF4DE4"/>
    <w:rsid w:val="00CF5BC5"/>
    <w:rsid w:val="00CF60DB"/>
    <w:rsid w:val="00CF6AB3"/>
    <w:rsid w:val="00CF6F7C"/>
    <w:rsid w:val="00CF7238"/>
    <w:rsid w:val="00CF7B74"/>
    <w:rsid w:val="00D0062D"/>
    <w:rsid w:val="00D00630"/>
    <w:rsid w:val="00D00F5D"/>
    <w:rsid w:val="00D014C1"/>
    <w:rsid w:val="00D019C4"/>
    <w:rsid w:val="00D01A6B"/>
    <w:rsid w:val="00D01BFD"/>
    <w:rsid w:val="00D0221C"/>
    <w:rsid w:val="00D02CF5"/>
    <w:rsid w:val="00D03176"/>
    <w:rsid w:val="00D03EFD"/>
    <w:rsid w:val="00D057D2"/>
    <w:rsid w:val="00D0638A"/>
    <w:rsid w:val="00D06EAC"/>
    <w:rsid w:val="00D0703E"/>
    <w:rsid w:val="00D071C9"/>
    <w:rsid w:val="00D07925"/>
    <w:rsid w:val="00D07ED4"/>
    <w:rsid w:val="00D1045C"/>
    <w:rsid w:val="00D10A61"/>
    <w:rsid w:val="00D116B3"/>
    <w:rsid w:val="00D1187A"/>
    <w:rsid w:val="00D11A8F"/>
    <w:rsid w:val="00D12340"/>
    <w:rsid w:val="00D12D19"/>
    <w:rsid w:val="00D133DD"/>
    <w:rsid w:val="00D134E9"/>
    <w:rsid w:val="00D140D4"/>
    <w:rsid w:val="00D142C2"/>
    <w:rsid w:val="00D14476"/>
    <w:rsid w:val="00D14534"/>
    <w:rsid w:val="00D14581"/>
    <w:rsid w:val="00D148C9"/>
    <w:rsid w:val="00D14CA9"/>
    <w:rsid w:val="00D1590D"/>
    <w:rsid w:val="00D159E7"/>
    <w:rsid w:val="00D15D87"/>
    <w:rsid w:val="00D167B7"/>
    <w:rsid w:val="00D16BEA"/>
    <w:rsid w:val="00D16F8E"/>
    <w:rsid w:val="00D202E2"/>
    <w:rsid w:val="00D20573"/>
    <w:rsid w:val="00D20CC7"/>
    <w:rsid w:val="00D21149"/>
    <w:rsid w:val="00D21A7B"/>
    <w:rsid w:val="00D22AB5"/>
    <w:rsid w:val="00D233E7"/>
    <w:rsid w:val="00D244F9"/>
    <w:rsid w:val="00D24BB9"/>
    <w:rsid w:val="00D24DD7"/>
    <w:rsid w:val="00D24F79"/>
    <w:rsid w:val="00D25735"/>
    <w:rsid w:val="00D2708B"/>
    <w:rsid w:val="00D27FE0"/>
    <w:rsid w:val="00D31193"/>
    <w:rsid w:val="00D313A1"/>
    <w:rsid w:val="00D3211C"/>
    <w:rsid w:val="00D32362"/>
    <w:rsid w:val="00D33113"/>
    <w:rsid w:val="00D334E8"/>
    <w:rsid w:val="00D33926"/>
    <w:rsid w:val="00D3392D"/>
    <w:rsid w:val="00D33D82"/>
    <w:rsid w:val="00D33E82"/>
    <w:rsid w:val="00D341E5"/>
    <w:rsid w:val="00D35B38"/>
    <w:rsid w:val="00D35E8A"/>
    <w:rsid w:val="00D369AA"/>
    <w:rsid w:val="00D36B40"/>
    <w:rsid w:val="00D36B9D"/>
    <w:rsid w:val="00D373EC"/>
    <w:rsid w:val="00D37707"/>
    <w:rsid w:val="00D42035"/>
    <w:rsid w:val="00D42BB8"/>
    <w:rsid w:val="00D4358A"/>
    <w:rsid w:val="00D4368A"/>
    <w:rsid w:val="00D43B14"/>
    <w:rsid w:val="00D44C04"/>
    <w:rsid w:val="00D44F66"/>
    <w:rsid w:val="00D44F81"/>
    <w:rsid w:val="00D452E5"/>
    <w:rsid w:val="00D4599F"/>
    <w:rsid w:val="00D45C0B"/>
    <w:rsid w:val="00D45CEA"/>
    <w:rsid w:val="00D46082"/>
    <w:rsid w:val="00D47092"/>
    <w:rsid w:val="00D471B3"/>
    <w:rsid w:val="00D47EDC"/>
    <w:rsid w:val="00D47F2C"/>
    <w:rsid w:val="00D5041C"/>
    <w:rsid w:val="00D5058B"/>
    <w:rsid w:val="00D50ACD"/>
    <w:rsid w:val="00D51381"/>
    <w:rsid w:val="00D5191C"/>
    <w:rsid w:val="00D53470"/>
    <w:rsid w:val="00D54014"/>
    <w:rsid w:val="00D54321"/>
    <w:rsid w:val="00D546FF"/>
    <w:rsid w:val="00D54AF2"/>
    <w:rsid w:val="00D55440"/>
    <w:rsid w:val="00D558FE"/>
    <w:rsid w:val="00D55ADA"/>
    <w:rsid w:val="00D55BDD"/>
    <w:rsid w:val="00D566D1"/>
    <w:rsid w:val="00D5727C"/>
    <w:rsid w:val="00D608C0"/>
    <w:rsid w:val="00D60936"/>
    <w:rsid w:val="00D61899"/>
    <w:rsid w:val="00D61B89"/>
    <w:rsid w:val="00D62529"/>
    <w:rsid w:val="00D6273E"/>
    <w:rsid w:val="00D627CB"/>
    <w:rsid w:val="00D62C90"/>
    <w:rsid w:val="00D62CCB"/>
    <w:rsid w:val="00D630B0"/>
    <w:rsid w:val="00D63607"/>
    <w:rsid w:val="00D64160"/>
    <w:rsid w:val="00D644EE"/>
    <w:rsid w:val="00D64846"/>
    <w:rsid w:val="00D65232"/>
    <w:rsid w:val="00D658F6"/>
    <w:rsid w:val="00D65EEE"/>
    <w:rsid w:val="00D67B11"/>
    <w:rsid w:val="00D67D29"/>
    <w:rsid w:val="00D7061C"/>
    <w:rsid w:val="00D71491"/>
    <w:rsid w:val="00D71627"/>
    <w:rsid w:val="00D71DCC"/>
    <w:rsid w:val="00D73BB9"/>
    <w:rsid w:val="00D73E27"/>
    <w:rsid w:val="00D74AC1"/>
    <w:rsid w:val="00D750C0"/>
    <w:rsid w:val="00D753CF"/>
    <w:rsid w:val="00D7542E"/>
    <w:rsid w:val="00D75460"/>
    <w:rsid w:val="00D75571"/>
    <w:rsid w:val="00D75EC4"/>
    <w:rsid w:val="00D7627E"/>
    <w:rsid w:val="00D7651C"/>
    <w:rsid w:val="00D7654B"/>
    <w:rsid w:val="00D7698D"/>
    <w:rsid w:val="00D76BE6"/>
    <w:rsid w:val="00D76E2A"/>
    <w:rsid w:val="00D77C20"/>
    <w:rsid w:val="00D77F5D"/>
    <w:rsid w:val="00D80A63"/>
    <w:rsid w:val="00D80DDF"/>
    <w:rsid w:val="00D80E90"/>
    <w:rsid w:val="00D81BCD"/>
    <w:rsid w:val="00D81EC9"/>
    <w:rsid w:val="00D8213B"/>
    <w:rsid w:val="00D82355"/>
    <w:rsid w:val="00D825A0"/>
    <w:rsid w:val="00D82A49"/>
    <w:rsid w:val="00D82E1F"/>
    <w:rsid w:val="00D82F79"/>
    <w:rsid w:val="00D82FEF"/>
    <w:rsid w:val="00D83DD8"/>
    <w:rsid w:val="00D83FF8"/>
    <w:rsid w:val="00D845B9"/>
    <w:rsid w:val="00D850F7"/>
    <w:rsid w:val="00D8557E"/>
    <w:rsid w:val="00D857C4"/>
    <w:rsid w:val="00D85E21"/>
    <w:rsid w:val="00D86264"/>
    <w:rsid w:val="00D8682C"/>
    <w:rsid w:val="00D8683A"/>
    <w:rsid w:val="00D86AB9"/>
    <w:rsid w:val="00D86B45"/>
    <w:rsid w:val="00D8777B"/>
    <w:rsid w:val="00D87F9B"/>
    <w:rsid w:val="00D900B1"/>
    <w:rsid w:val="00D90794"/>
    <w:rsid w:val="00D91234"/>
    <w:rsid w:val="00D91E7F"/>
    <w:rsid w:val="00D91F28"/>
    <w:rsid w:val="00D93365"/>
    <w:rsid w:val="00D937F3"/>
    <w:rsid w:val="00D9390D"/>
    <w:rsid w:val="00D93D46"/>
    <w:rsid w:val="00D93D6E"/>
    <w:rsid w:val="00D94038"/>
    <w:rsid w:val="00D942D6"/>
    <w:rsid w:val="00D94B6C"/>
    <w:rsid w:val="00D95316"/>
    <w:rsid w:val="00D95A9E"/>
    <w:rsid w:val="00D96A17"/>
    <w:rsid w:val="00D96BC7"/>
    <w:rsid w:val="00D96C95"/>
    <w:rsid w:val="00D977CD"/>
    <w:rsid w:val="00DA0075"/>
    <w:rsid w:val="00DA0E91"/>
    <w:rsid w:val="00DA0EFB"/>
    <w:rsid w:val="00DA104A"/>
    <w:rsid w:val="00DA1D83"/>
    <w:rsid w:val="00DA266F"/>
    <w:rsid w:val="00DA35F3"/>
    <w:rsid w:val="00DA39A6"/>
    <w:rsid w:val="00DA483B"/>
    <w:rsid w:val="00DA4B43"/>
    <w:rsid w:val="00DA4BF7"/>
    <w:rsid w:val="00DA506A"/>
    <w:rsid w:val="00DA5526"/>
    <w:rsid w:val="00DA55BF"/>
    <w:rsid w:val="00DA58EB"/>
    <w:rsid w:val="00DA66E5"/>
    <w:rsid w:val="00DA69D1"/>
    <w:rsid w:val="00DA7111"/>
    <w:rsid w:val="00DA729C"/>
    <w:rsid w:val="00DA75D0"/>
    <w:rsid w:val="00DA7D35"/>
    <w:rsid w:val="00DB000E"/>
    <w:rsid w:val="00DB1423"/>
    <w:rsid w:val="00DB26CA"/>
    <w:rsid w:val="00DB298A"/>
    <w:rsid w:val="00DB2AA2"/>
    <w:rsid w:val="00DB3096"/>
    <w:rsid w:val="00DB46C6"/>
    <w:rsid w:val="00DB5FAA"/>
    <w:rsid w:val="00DB652B"/>
    <w:rsid w:val="00DB7420"/>
    <w:rsid w:val="00DC15CC"/>
    <w:rsid w:val="00DC1BAE"/>
    <w:rsid w:val="00DC1D88"/>
    <w:rsid w:val="00DC22D7"/>
    <w:rsid w:val="00DC3028"/>
    <w:rsid w:val="00DC307B"/>
    <w:rsid w:val="00DC31F5"/>
    <w:rsid w:val="00DC38ED"/>
    <w:rsid w:val="00DC4293"/>
    <w:rsid w:val="00DC448D"/>
    <w:rsid w:val="00DC496A"/>
    <w:rsid w:val="00DC4DF0"/>
    <w:rsid w:val="00DC527F"/>
    <w:rsid w:val="00DC5524"/>
    <w:rsid w:val="00DC5E0D"/>
    <w:rsid w:val="00DC644A"/>
    <w:rsid w:val="00DC64B7"/>
    <w:rsid w:val="00DC6783"/>
    <w:rsid w:val="00DC7A92"/>
    <w:rsid w:val="00DC7CE3"/>
    <w:rsid w:val="00DD0D3D"/>
    <w:rsid w:val="00DD160F"/>
    <w:rsid w:val="00DD17D5"/>
    <w:rsid w:val="00DD1B09"/>
    <w:rsid w:val="00DD21C5"/>
    <w:rsid w:val="00DD2A81"/>
    <w:rsid w:val="00DD2FA7"/>
    <w:rsid w:val="00DD3311"/>
    <w:rsid w:val="00DD38C3"/>
    <w:rsid w:val="00DD3B95"/>
    <w:rsid w:val="00DD3C1A"/>
    <w:rsid w:val="00DD47A1"/>
    <w:rsid w:val="00DD48BA"/>
    <w:rsid w:val="00DD5354"/>
    <w:rsid w:val="00DD583D"/>
    <w:rsid w:val="00DD5A17"/>
    <w:rsid w:val="00DD5CE5"/>
    <w:rsid w:val="00DD60B7"/>
    <w:rsid w:val="00DD6321"/>
    <w:rsid w:val="00DD75CF"/>
    <w:rsid w:val="00DD7624"/>
    <w:rsid w:val="00DD796F"/>
    <w:rsid w:val="00DD7E0D"/>
    <w:rsid w:val="00DE016E"/>
    <w:rsid w:val="00DE022D"/>
    <w:rsid w:val="00DE080A"/>
    <w:rsid w:val="00DE0B2C"/>
    <w:rsid w:val="00DE102C"/>
    <w:rsid w:val="00DE43F5"/>
    <w:rsid w:val="00DE4E33"/>
    <w:rsid w:val="00DE5613"/>
    <w:rsid w:val="00DE6A41"/>
    <w:rsid w:val="00DE7208"/>
    <w:rsid w:val="00DE7221"/>
    <w:rsid w:val="00DE7724"/>
    <w:rsid w:val="00DE7D99"/>
    <w:rsid w:val="00DF072E"/>
    <w:rsid w:val="00DF092D"/>
    <w:rsid w:val="00DF0F34"/>
    <w:rsid w:val="00DF0FC7"/>
    <w:rsid w:val="00DF1295"/>
    <w:rsid w:val="00DF1A92"/>
    <w:rsid w:val="00DF2129"/>
    <w:rsid w:val="00DF2804"/>
    <w:rsid w:val="00DF335D"/>
    <w:rsid w:val="00DF33EE"/>
    <w:rsid w:val="00DF38CF"/>
    <w:rsid w:val="00DF4319"/>
    <w:rsid w:val="00DF45F7"/>
    <w:rsid w:val="00DF4C2A"/>
    <w:rsid w:val="00DF5384"/>
    <w:rsid w:val="00DF615E"/>
    <w:rsid w:val="00DF6166"/>
    <w:rsid w:val="00DF6C5A"/>
    <w:rsid w:val="00DF79C1"/>
    <w:rsid w:val="00DF7E6A"/>
    <w:rsid w:val="00E01051"/>
    <w:rsid w:val="00E014B6"/>
    <w:rsid w:val="00E016C2"/>
    <w:rsid w:val="00E0180A"/>
    <w:rsid w:val="00E01A3E"/>
    <w:rsid w:val="00E027BD"/>
    <w:rsid w:val="00E0294A"/>
    <w:rsid w:val="00E02D98"/>
    <w:rsid w:val="00E02F53"/>
    <w:rsid w:val="00E03785"/>
    <w:rsid w:val="00E041D4"/>
    <w:rsid w:val="00E04B6A"/>
    <w:rsid w:val="00E04BDE"/>
    <w:rsid w:val="00E04D20"/>
    <w:rsid w:val="00E05547"/>
    <w:rsid w:val="00E06A77"/>
    <w:rsid w:val="00E07019"/>
    <w:rsid w:val="00E071E8"/>
    <w:rsid w:val="00E07C65"/>
    <w:rsid w:val="00E1004B"/>
    <w:rsid w:val="00E10485"/>
    <w:rsid w:val="00E106AA"/>
    <w:rsid w:val="00E11148"/>
    <w:rsid w:val="00E1152F"/>
    <w:rsid w:val="00E11B80"/>
    <w:rsid w:val="00E120DC"/>
    <w:rsid w:val="00E12DB4"/>
    <w:rsid w:val="00E139B5"/>
    <w:rsid w:val="00E1444A"/>
    <w:rsid w:val="00E14C8F"/>
    <w:rsid w:val="00E15179"/>
    <w:rsid w:val="00E151F3"/>
    <w:rsid w:val="00E15BBC"/>
    <w:rsid w:val="00E16EC8"/>
    <w:rsid w:val="00E176B9"/>
    <w:rsid w:val="00E17E63"/>
    <w:rsid w:val="00E20A36"/>
    <w:rsid w:val="00E20D83"/>
    <w:rsid w:val="00E21105"/>
    <w:rsid w:val="00E21CBC"/>
    <w:rsid w:val="00E21D50"/>
    <w:rsid w:val="00E225B6"/>
    <w:rsid w:val="00E22CD8"/>
    <w:rsid w:val="00E22E53"/>
    <w:rsid w:val="00E23D3F"/>
    <w:rsid w:val="00E2421D"/>
    <w:rsid w:val="00E24CF8"/>
    <w:rsid w:val="00E25EBE"/>
    <w:rsid w:val="00E267BA"/>
    <w:rsid w:val="00E273E4"/>
    <w:rsid w:val="00E27484"/>
    <w:rsid w:val="00E30B98"/>
    <w:rsid w:val="00E31694"/>
    <w:rsid w:val="00E3231A"/>
    <w:rsid w:val="00E32339"/>
    <w:rsid w:val="00E32603"/>
    <w:rsid w:val="00E32CE2"/>
    <w:rsid w:val="00E3338D"/>
    <w:rsid w:val="00E335A4"/>
    <w:rsid w:val="00E3396D"/>
    <w:rsid w:val="00E33DA0"/>
    <w:rsid w:val="00E33F9B"/>
    <w:rsid w:val="00E344D2"/>
    <w:rsid w:val="00E34B77"/>
    <w:rsid w:val="00E34DCC"/>
    <w:rsid w:val="00E356C7"/>
    <w:rsid w:val="00E35A2D"/>
    <w:rsid w:val="00E36ABA"/>
    <w:rsid w:val="00E371EC"/>
    <w:rsid w:val="00E37C1B"/>
    <w:rsid w:val="00E37C47"/>
    <w:rsid w:val="00E40B7F"/>
    <w:rsid w:val="00E410B4"/>
    <w:rsid w:val="00E41D13"/>
    <w:rsid w:val="00E41F36"/>
    <w:rsid w:val="00E41FA2"/>
    <w:rsid w:val="00E42819"/>
    <w:rsid w:val="00E428E3"/>
    <w:rsid w:val="00E42E98"/>
    <w:rsid w:val="00E42F6E"/>
    <w:rsid w:val="00E44220"/>
    <w:rsid w:val="00E44261"/>
    <w:rsid w:val="00E46544"/>
    <w:rsid w:val="00E46CF8"/>
    <w:rsid w:val="00E46DB3"/>
    <w:rsid w:val="00E47F9B"/>
    <w:rsid w:val="00E50E77"/>
    <w:rsid w:val="00E515B6"/>
    <w:rsid w:val="00E51788"/>
    <w:rsid w:val="00E5221F"/>
    <w:rsid w:val="00E5282B"/>
    <w:rsid w:val="00E52B7E"/>
    <w:rsid w:val="00E53409"/>
    <w:rsid w:val="00E536B7"/>
    <w:rsid w:val="00E53E02"/>
    <w:rsid w:val="00E540E3"/>
    <w:rsid w:val="00E540E5"/>
    <w:rsid w:val="00E54D55"/>
    <w:rsid w:val="00E55FEC"/>
    <w:rsid w:val="00E56333"/>
    <w:rsid w:val="00E56737"/>
    <w:rsid w:val="00E56FB2"/>
    <w:rsid w:val="00E57CAF"/>
    <w:rsid w:val="00E57E9A"/>
    <w:rsid w:val="00E602BF"/>
    <w:rsid w:val="00E61C7D"/>
    <w:rsid w:val="00E624D7"/>
    <w:rsid w:val="00E633BB"/>
    <w:rsid w:val="00E645C3"/>
    <w:rsid w:val="00E65A88"/>
    <w:rsid w:val="00E67E81"/>
    <w:rsid w:val="00E7066D"/>
    <w:rsid w:val="00E70E8C"/>
    <w:rsid w:val="00E712C1"/>
    <w:rsid w:val="00E719DE"/>
    <w:rsid w:val="00E71E08"/>
    <w:rsid w:val="00E721AA"/>
    <w:rsid w:val="00E723E9"/>
    <w:rsid w:val="00E726FE"/>
    <w:rsid w:val="00E72DD2"/>
    <w:rsid w:val="00E7379A"/>
    <w:rsid w:val="00E73AFB"/>
    <w:rsid w:val="00E74455"/>
    <w:rsid w:val="00E74992"/>
    <w:rsid w:val="00E75CCC"/>
    <w:rsid w:val="00E7603E"/>
    <w:rsid w:val="00E77470"/>
    <w:rsid w:val="00E778A6"/>
    <w:rsid w:val="00E77E9D"/>
    <w:rsid w:val="00E80316"/>
    <w:rsid w:val="00E82097"/>
    <w:rsid w:val="00E825EE"/>
    <w:rsid w:val="00E82E31"/>
    <w:rsid w:val="00E83C5C"/>
    <w:rsid w:val="00E83FD9"/>
    <w:rsid w:val="00E84BF8"/>
    <w:rsid w:val="00E859A7"/>
    <w:rsid w:val="00E85EAF"/>
    <w:rsid w:val="00E86920"/>
    <w:rsid w:val="00E86DB4"/>
    <w:rsid w:val="00E873EB"/>
    <w:rsid w:val="00E873FB"/>
    <w:rsid w:val="00E87430"/>
    <w:rsid w:val="00E87759"/>
    <w:rsid w:val="00E87E42"/>
    <w:rsid w:val="00E902CD"/>
    <w:rsid w:val="00E902E9"/>
    <w:rsid w:val="00E90853"/>
    <w:rsid w:val="00E91003"/>
    <w:rsid w:val="00E9159A"/>
    <w:rsid w:val="00E91BD4"/>
    <w:rsid w:val="00E927C9"/>
    <w:rsid w:val="00E92A07"/>
    <w:rsid w:val="00E92A92"/>
    <w:rsid w:val="00E92E44"/>
    <w:rsid w:val="00E92F83"/>
    <w:rsid w:val="00E945CB"/>
    <w:rsid w:val="00E94B9A"/>
    <w:rsid w:val="00E9630B"/>
    <w:rsid w:val="00E96AD9"/>
    <w:rsid w:val="00E9726A"/>
    <w:rsid w:val="00E97AA5"/>
    <w:rsid w:val="00EA063B"/>
    <w:rsid w:val="00EA0C73"/>
    <w:rsid w:val="00EA101C"/>
    <w:rsid w:val="00EA1368"/>
    <w:rsid w:val="00EA3339"/>
    <w:rsid w:val="00EA436B"/>
    <w:rsid w:val="00EA472A"/>
    <w:rsid w:val="00EA4E6D"/>
    <w:rsid w:val="00EA4F41"/>
    <w:rsid w:val="00EA691E"/>
    <w:rsid w:val="00EA697D"/>
    <w:rsid w:val="00EA7BAB"/>
    <w:rsid w:val="00EA7E00"/>
    <w:rsid w:val="00EA7E22"/>
    <w:rsid w:val="00EB0239"/>
    <w:rsid w:val="00EB09BC"/>
    <w:rsid w:val="00EB114A"/>
    <w:rsid w:val="00EB157E"/>
    <w:rsid w:val="00EB25D2"/>
    <w:rsid w:val="00EB41C8"/>
    <w:rsid w:val="00EB42C6"/>
    <w:rsid w:val="00EB5870"/>
    <w:rsid w:val="00EB5BEA"/>
    <w:rsid w:val="00EB67C2"/>
    <w:rsid w:val="00EB6A58"/>
    <w:rsid w:val="00EB6C88"/>
    <w:rsid w:val="00EB70B6"/>
    <w:rsid w:val="00EB71B1"/>
    <w:rsid w:val="00EB723B"/>
    <w:rsid w:val="00EB739B"/>
    <w:rsid w:val="00EB79E3"/>
    <w:rsid w:val="00EC1590"/>
    <w:rsid w:val="00EC15B8"/>
    <w:rsid w:val="00EC1A8B"/>
    <w:rsid w:val="00EC1BCF"/>
    <w:rsid w:val="00EC2058"/>
    <w:rsid w:val="00EC24F0"/>
    <w:rsid w:val="00EC3B1E"/>
    <w:rsid w:val="00EC43A0"/>
    <w:rsid w:val="00EC4ADD"/>
    <w:rsid w:val="00EC5039"/>
    <w:rsid w:val="00EC6376"/>
    <w:rsid w:val="00EC6593"/>
    <w:rsid w:val="00EC6A73"/>
    <w:rsid w:val="00EC7C01"/>
    <w:rsid w:val="00EC7CD0"/>
    <w:rsid w:val="00EC7D61"/>
    <w:rsid w:val="00ED003A"/>
    <w:rsid w:val="00ED09EB"/>
    <w:rsid w:val="00ED0C52"/>
    <w:rsid w:val="00ED1243"/>
    <w:rsid w:val="00ED1B32"/>
    <w:rsid w:val="00ED1B94"/>
    <w:rsid w:val="00ED20AF"/>
    <w:rsid w:val="00ED2ACC"/>
    <w:rsid w:val="00ED32B3"/>
    <w:rsid w:val="00ED32F1"/>
    <w:rsid w:val="00ED4E53"/>
    <w:rsid w:val="00ED568A"/>
    <w:rsid w:val="00ED5814"/>
    <w:rsid w:val="00ED5D81"/>
    <w:rsid w:val="00ED6136"/>
    <w:rsid w:val="00ED67D3"/>
    <w:rsid w:val="00ED69D6"/>
    <w:rsid w:val="00ED6D45"/>
    <w:rsid w:val="00EE10AB"/>
    <w:rsid w:val="00EE16DE"/>
    <w:rsid w:val="00EE1EA4"/>
    <w:rsid w:val="00EE1FA4"/>
    <w:rsid w:val="00EE20B4"/>
    <w:rsid w:val="00EE30BA"/>
    <w:rsid w:val="00EE3115"/>
    <w:rsid w:val="00EE36F0"/>
    <w:rsid w:val="00EE3874"/>
    <w:rsid w:val="00EE3AAC"/>
    <w:rsid w:val="00EE4193"/>
    <w:rsid w:val="00EE5016"/>
    <w:rsid w:val="00EE51F6"/>
    <w:rsid w:val="00EE612A"/>
    <w:rsid w:val="00EE62A4"/>
    <w:rsid w:val="00EE6DAF"/>
    <w:rsid w:val="00EE703F"/>
    <w:rsid w:val="00EE7208"/>
    <w:rsid w:val="00EE7D9F"/>
    <w:rsid w:val="00EE7DA1"/>
    <w:rsid w:val="00EF0456"/>
    <w:rsid w:val="00EF06EA"/>
    <w:rsid w:val="00EF126C"/>
    <w:rsid w:val="00EF1F96"/>
    <w:rsid w:val="00EF2441"/>
    <w:rsid w:val="00EF555A"/>
    <w:rsid w:val="00EF5721"/>
    <w:rsid w:val="00EF5F85"/>
    <w:rsid w:val="00EF63E6"/>
    <w:rsid w:val="00EF66D4"/>
    <w:rsid w:val="00EF6BEA"/>
    <w:rsid w:val="00EF6F5F"/>
    <w:rsid w:val="00EF6F95"/>
    <w:rsid w:val="00EF73B7"/>
    <w:rsid w:val="00F00E6E"/>
    <w:rsid w:val="00F00EC2"/>
    <w:rsid w:val="00F02214"/>
    <w:rsid w:val="00F02537"/>
    <w:rsid w:val="00F02A6A"/>
    <w:rsid w:val="00F038D5"/>
    <w:rsid w:val="00F04B5D"/>
    <w:rsid w:val="00F04E85"/>
    <w:rsid w:val="00F05551"/>
    <w:rsid w:val="00F05C26"/>
    <w:rsid w:val="00F06209"/>
    <w:rsid w:val="00F06B3C"/>
    <w:rsid w:val="00F07F9F"/>
    <w:rsid w:val="00F1061F"/>
    <w:rsid w:val="00F11253"/>
    <w:rsid w:val="00F11881"/>
    <w:rsid w:val="00F12259"/>
    <w:rsid w:val="00F123A1"/>
    <w:rsid w:val="00F127E7"/>
    <w:rsid w:val="00F129D3"/>
    <w:rsid w:val="00F12B8D"/>
    <w:rsid w:val="00F145B0"/>
    <w:rsid w:val="00F14CBD"/>
    <w:rsid w:val="00F158F8"/>
    <w:rsid w:val="00F15BDE"/>
    <w:rsid w:val="00F15F68"/>
    <w:rsid w:val="00F1637B"/>
    <w:rsid w:val="00F16827"/>
    <w:rsid w:val="00F174CE"/>
    <w:rsid w:val="00F178B0"/>
    <w:rsid w:val="00F2012E"/>
    <w:rsid w:val="00F206F1"/>
    <w:rsid w:val="00F2161E"/>
    <w:rsid w:val="00F2189F"/>
    <w:rsid w:val="00F219AD"/>
    <w:rsid w:val="00F22673"/>
    <w:rsid w:val="00F22ED0"/>
    <w:rsid w:val="00F22F56"/>
    <w:rsid w:val="00F22F70"/>
    <w:rsid w:val="00F23003"/>
    <w:rsid w:val="00F233E0"/>
    <w:rsid w:val="00F236EE"/>
    <w:rsid w:val="00F236FC"/>
    <w:rsid w:val="00F23BAE"/>
    <w:rsid w:val="00F2423D"/>
    <w:rsid w:val="00F247AE"/>
    <w:rsid w:val="00F247EC"/>
    <w:rsid w:val="00F259DE"/>
    <w:rsid w:val="00F26142"/>
    <w:rsid w:val="00F261CD"/>
    <w:rsid w:val="00F26CC5"/>
    <w:rsid w:val="00F271F2"/>
    <w:rsid w:val="00F27339"/>
    <w:rsid w:val="00F277E3"/>
    <w:rsid w:val="00F27921"/>
    <w:rsid w:val="00F27C6E"/>
    <w:rsid w:val="00F27E2C"/>
    <w:rsid w:val="00F30041"/>
    <w:rsid w:val="00F30353"/>
    <w:rsid w:val="00F3042D"/>
    <w:rsid w:val="00F30A5D"/>
    <w:rsid w:val="00F31DD4"/>
    <w:rsid w:val="00F333A5"/>
    <w:rsid w:val="00F3350C"/>
    <w:rsid w:val="00F33781"/>
    <w:rsid w:val="00F33806"/>
    <w:rsid w:val="00F34C11"/>
    <w:rsid w:val="00F353FB"/>
    <w:rsid w:val="00F3690A"/>
    <w:rsid w:val="00F369E5"/>
    <w:rsid w:val="00F37169"/>
    <w:rsid w:val="00F37EDA"/>
    <w:rsid w:val="00F40DFA"/>
    <w:rsid w:val="00F41715"/>
    <w:rsid w:val="00F41735"/>
    <w:rsid w:val="00F42630"/>
    <w:rsid w:val="00F4279F"/>
    <w:rsid w:val="00F43492"/>
    <w:rsid w:val="00F437C7"/>
    <w:rsid w:val="00F43AE3"/>
    <w:rsid w:val="00F44127"/>
    <w:rsid w:val="00F443AF"/>
    <w:rsid w:val="00F444D8"/>
    <w:rsid w:val="00F4464D"/>
    <w:rsid w:val="00F44E3F"/>
    <w:rsid w:val="00F47573"/>
    <w:rsid w:val="00F47675"/>
    <w:rsid w:val="00F50DA6"/>
    <w:rsid w:val="00F50F3A"/>
    <w:rsid w:val="00F517F6"/>
    <w:rsid w:val="00F51AC5"/>
    <w:rsid w:val="00F52699"/>
    <w:rsid w:val="00F52F8D"/>
    <w:rsid w:val="00F53130"/>
    <w:rsid w:val="00F5313D"/>
    <w:rsid w:val="00F53F7E"/>
    <w:rsid w:val="00F54DE8"/>
    <w:rsid w:val="00F55A26"/>
    <w:rsid w:val="00F57474"/>
    <w:rsid w:val="00F57502"/>
    <w:rsid w:val="00F57677"/>
    <w:rsid w:val="00F57B24"/>
    <w:rsid w:val="00F60033"/>
    <w:rsid w:val="00F60847"/>
    <w:rsid w:val="00F60E53"/>
    <w:rsid w:val="00F61CBE"/>
    <w:rsid w:val="00F61E06"/>
    <w:rsid w:val="00F63323"/>
    <w:rsid w:val="00F6341A"/>
    <w:rsid w:val="00F649B0"/>
    <w:rsid w:val="00F6628F"/>
    <w:rsid w:val="00F666B9"/>
    <w:rsid w:val="00F66BBB"/>
    <w:rsid w:val="00F66D52"/>
    <w:rsid w:val="00F6708D"/>
    <w:rsid w:val="00F67715"/>
    <w:rsid w:val="00F67D1C"/>
    <w:rsid w:val="00F70013"/>
    <w:rsid w:val="00F7099E"/>
    <w:rsid w:val="00F71189"/>
    <w:rsid w:val="00F715E6"/>
    <w:rsid w:val="00F71DA7"/>
    <w:rsid w:val="00F72505"/>
    <w:rsid w:val="00F72C32"/>
    <w:rsid w:val="00F72E3C"/>
    <w:rsid w:val="00F742C9"/>
    <w:rsid w:val="00F74648"/>
    <w:rsid w:val="00F759DD"/>
    <w:rsid w:val="00F75ECF"/>
    <w:rsid w:val="00F762B0"/>
    <w:rsid w:val="00F76E50"/>
    <w:rsid w:val="00F77D83"/>
    <w:rsid w:val="00F8178F"/>
    <w:rsid w:val="00F81B73"/>
    <w:rsid w:val="00F822BC"/>
    <w:rsid w:val="00F82C76"/>
    <w:rsid w:val="00F83CA3"/>
    <w:rsid w:val="00F842DF"/>
    <w:rsid w:val="00F8469D"/>
    <w:rsid w:val="00F84B36"/>
    <w:rsid w:val="00F84F02"/>
    <w:rsid w:val="00F86220"/>
    <w:rsid w:val="00F8678F"/>
    <w:rsid w:val="00F86C46"/>
    <w:rsid w:val="00F872E3"/>
    <w:rsid w:val="00F873C0"/>
    <w:rsid w:val="00F877E6"/>
    <w:rsid w:val="00F87EB2"/>
    <w:rsid w:val="00F9086F"/>
    <w:rsid w:val="00F90B22"/>
    <w:rsid w:val="00F90B2F"/>
    <w:rsid w:val="00F90BE1"/>
    <w:rsid w:val="00F90E4D"/>
    <w:rsid w:val="00F90F7D"/>
    <w:rsid w:val="00F91772"/>
    <w:rsid w:val="00F92BC0"/>
    <w:rsid w:val="00F92D17"/>
    <w:rsid w:val="00F9314D"/>
    <w:rsid w:val="00F94607"/>
    <w:rsid w:val="00F9496C"/>
    <w:rsid w:val="00F94E91"/>
    <w:rsid w:val="00F95FCE"/>
    <w:rsid w:val="00F9607A"/>
    <w:rsid w:val="00F960A7"/>
    <w:rsid w:val="00F96931"/>
    <w:rsid w:val="00F971DE"/>
    <w:rsid w:val="00F97F11"/>
    <w:rsid w:val="00FA0A24"/>
    <w:rsid w:val="00FA159C"/>
    <w:rsid w:val="00FA15CF"/>
    <w:rsid w:val="00FA1FD3"/>
    <w:rsid w:val="00FA2BC9"/>
    <w:rsid w:val="00FA2D12"/>
    <w:rsid w:val="00FA2E46"/>
    <w:rsid w:val="00FA3475"/>
    <w:rsid w:val="00FA3B5F"/>
    <w:rsid w:val="00FA4426"/>
    <w:rsid w:val="00FA52AB"/>
    <w:rsid w:val="00FA5B7C"/>
    <w:rsid w:val="00FA695B"/>
    <w:rsid w:val="00FA6AB1"/>
    <w:rsid w:val="00FA6AD6"/>
    <w:rsid w:val="00FA7490"/>
    <w:rsid w:val="00FA7A9A"/>
    <w:rsid w:val="00FB089F"/>
    <w:rsid w:val="00FB0DE6"/>
    <w:rsid w:val="00FB20F9"/>
    <w:rsid w:val="00FB283D"/>
    <w:rsid w:val="00FB3283"/>
    <w:rsid w:val="00FB41FC"/>
    <w:rsid w:val="00FB47D9"/>
    <w:rsid w:val="00FB4A91"/>
    <w:rsid w:val="00FB525D"/>
    <w:rsid w:val="00FB60B4"/>
    <w:rsid w:val="00FB6988"/>
    <w:rsid w:val="00FB6A26"/>
    <w:rsid w:val="00FB7410"/>
    <w:rsid w:val="00FB775C"/>
    <w:rsid w:val="00FB78A3"/>
    <w:rsid w:val="00FB7D6F"/>
    <w:rsid w:val="00FB7D8D"/>
    <w:rsid w:val="00FB7E0C"/>
    <w:rsid w:val="00FC022B"/>
    <w:rsid w:val="00FC0297"/>
    <w:rsid w:val="00FC0786"/>
    <w:rsid w:val="00FC17FF"/>
    <w:rsid w:val="00FC1FA1"/>
    <w:rsid w:val="00FC2661"/>
    <w:rsid w:val="00FC3EB9"/>
    <w:rsid w:val="00FC4203"/>
    <w:rsid w:val="00FC43CD"/>
    <w:rsid w:val="00FC4DFB"/>
    <w:rsid w:val="00FC5420"/>
    <w:rsid w:val="00FC55D3"/>
    <w:rsid w:val="00FC5B76"/>
    <w:rsid w:val="00FC6E4B"/>
    <w:rsid w:val="00FC6EA7"/>
    <w:rsid w:val="00FC70CC"/>
    <w:rsid w:val="00FD075F"/>
    <w:rsid w:val="00FD1558"/>
    <w:rsid w:val="00FD2012"/>
    <w:rsid w:val="00FD233A"/>
    <w:rsid w:val="00FD2A0D"/>
    <w:rsid w:val="00FD2BA8"/>
    <w:rsid w:val="00FD2FA9"/>
    <w:rsid w:val="00FD30C7"/>
    <w:rsid w:val="00FD39BF"/>
    <w:rsid w:val="00FD3BB4"/>
    <w:rsid w:val="00FD3DC2"/>
    <w:rsid w:val="00FD4269"/>
    <w:rsid w:val="00FD4A1E"/>
    <w:rsid w:val="00FD4B76"/>
    <w:rsid w:val="00FD4DC2"/>
    <w:rsid w:val="00FD4F06"/>
    <w:rsid w:val="00FD5209"/>
    <w:rsid w:val="00FD5B2B"/>
    <w:rsid w:val="00FD5D8D"/>
    <w:rsid w:val="00FD749F"/>
    <w:rsid w:val="00FE016B"/>
    <w:rsid w:val="00FE0232"/>
    <w:rsid w:val="00FE0351"/>
    <w:rsid w:val="00FE064B"/>
    <w:rsid w:val="00FE090C"/>
    <w:rsid w:val="00FE1EA6"/>
    <w:rsid w:val="00FE2702"/>
    <w:rsid w:val="00FE2EE1"/>
    <w:rsid w:val="00FE388D"/>
    <w:rsid w:val="00FE4247"/>
    <w:rsid w:val="00FE43BD"/>
    <w:rsid w:val="00FE4AF8"/>
    <w:rsid w:val="00FE51A3"/>
    <w:rsid w:val="00FE51FF"/>
    <w:rsid w:val="00FE522F"/>
    <w:rsid w:val="00FE5DD7"/>
    <w:rsid w:val="00FE686F"/>
    <w:rsid w:val="00FE6884"/>
    <w:rsid w:val="00FE6A54"/>
    <w:rsid w:val="00FE74DF"/>
    <w:rsid w:val="00FE7CAD"/>
    <w:rsid w:val="00FF0252"/>
    <w:rsid w:val="00FF0880"/>
    <w:rsid w:val="00FF1037"/>
    <w:rsid w:val="00FF1325"/>
    <w:rsid w:val="00FF3230"/>
    <w:rsid w:val="00FF37A9"/>
    <w:rsid w:val="00FF417C"/>
    <w:rsid w:val="00FF6E6C"/>
    <w:rsid w:val="00FF7025"/>
    <w:rsid w:val="0730EC0E"/>
    <w:rsid w:val="102E5F25"/>
    <w:rsid w:val="2D1A8B83"/>
    <w:rsid w:val="41C54710"/>
    <w:rsid w:val="552FCA66"/>
    <w:rsid w:val="616DC7E4"/>
    <w:rsid w:val="69146189"/>
    <w:rsid w:val="7085DE50"/>
    <w:rsid w:val="720A4CBC"/>
    <w:rsid w:val="74D7B3C2"/>
    <w:rsid w:val="77A0229A"/>
    <w:rsid w:val="7EF9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612A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903"/>
    <w:pPr>
      <w:spacing w:after="120" w:line="240" w:lineRule="auto"/>
      <w:jc w:val="both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F34F1"/>
    <w:pPr>
      <w:keepNext/>
      <w:keepLines/>
      <w:pBdr>
        <w:bottom w:val="single" w:sz="18" w:space="1" w:color="C7252D" w:themeColor="accent1"/>
      </w:pBdr>
      <w:jc w:val="left"/>
      <w:outlineLvl w:val="0"/>
    </w:pPr>
    <w:rPr>
      <w:rFonts w:ascii="Aptos ExtraBold" w:eastAsiaTheme="majorEastAsia" w:hAnsi="Aptos ExtraBold" w:cstheme="majorBidi"/>
      <w:b/>
      <w:bCs/>
      <w:smallCaps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5526"/>
    <w:pPr>
      <w:keepNext/>
      <w:keepLines/>
      <w:pBdr>
        <w:bottom w:val="single" w:sz="4" w:space="1" w:color="365A8D" w:themeColor="accent2"/>
      </w:pBdr>
      <w:spacing w:before="240"/>
      <w:outlineLvl w:val="1"/>
    </w:pPr>
    <w:rPr>
      <w:rFonts w:ascii="Aptos ExtraBold" w:eastAsiaTheme="majorEastAsia" w:hAnsi="Aptos ExtraBold" w:cstheme="majorBidi"/>
      <w:bCs/>
      <w:color w:val="C7252D" w:themeColor="accent1"/>
      <w:sz w:val="28"/>
      <w:szCs w:val="26"/>
    </w:rPr>
  </w:style>
  <w:style w:type="paragraph" w:styleId="Heading3">
    <w:name w:val="heading 3"/>
    <w:basedOn w:val="Normal"/>
    <w:next w:val="IndentedNormal"/>
    <w:link w:val="Heading3Char"/>
    <w:uiPriority w:val="9"/>
    <w:unhideWhenUsed/>
    <w:qFormat/>
    <w:rsid w:val="005465FA"/>
    <w:pPr>
      <w:keepNext/>
      <w:keepLines/>
      <w:spacing w:before="120"/>
      <w:outlineLvl w:val="2"/>
    </w:pPr>
    <w:rPr>
      <w:rFonts w:ascii="Aptos SemiBold" w:eastAsiaTheme="majorEastAsia" w:hAnsi="Aptos SemiBold" w:cstheme="majorBidi"/>
      <w:bCs/>
      <w:i/>
      <w:color w:val="365A8D" w:themeColor="accent2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3BC3"/>
    <w:pPr>
      <w:keepNext/>
      <w:keepLines/>
      <w:spacing w:before="200"/>
      <w:outlineLvl w:val="3"/>
    </w:pPr>
    <w:rPr>
      <w:rFonts w:eastAsiaTheme="majorEastAsia" w:cstheme="majorBidi"/>
      <w:b/>
      <w:bCs/>
      <w:iCs/>
      <w:smallCaps/>
      <w:color w:val="631216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C3BC3"/>
    <w:pPr>
      <w:keepNext/>
      <w:keepLines/>
      <w:spacing w:before="120"/>
      <w:outlineLvl w:val="4"/>
    </w:pPr>
    <w:rPr>
      <w:rFonts w:eastAsiaTheme="majorEastAsia" w:cstheme="majorBidi"/>
      <w:i/>
      <w:smallCaps/>
      <w:color w:val="1B2D46" w:themeColor="accent2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E20B4"/>
    <w:pPr>
      <w:keepNext/>
      <w:keepLines/>
      <w:spacing w:before="60" w:after="60"/>
      <w:outlineLvl w:val="5"/>
    </w:pPr>
    <w:rPr>
      <w:rFonts w:ascii="Aptos Narrow" w:eastAsiaTheme="majorEastAsia" w:hAnsi="Aptos Narrow" w:cstheme="majorBidi"/>
      <w:iCs/>
      <w:color w:val="C7252D" w:themeColor="accent1"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42550"/>
    <w:pPr>
      <w:keepNext/>
      <w:keepLines/>
      <w:spacing w:before="60" w:after="60"/>
      <w:outlineLvl w:val="6"/>
    </w:pPr>
    <w:rPr>
      <w:rFonts w:ascii="Aptos Narrow" w:eastAsiaTheme="majorEastAsia" w:hAnsi="Aptos Narrow" w:cstheme="majorBidi"/>
      <w:i/>
      <w:iCs/>
      <w:color w:val="365A8D" w:themeColor="accent2"/>
      <w:sz w:val="2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40B7F"/>
    <w:pPr>
      <w:keepNext/>
      <w:keepLines/>
      <w:spacing w:before="60" w:after="0"/>
      <w:outlineLvl w:val="7"/>
    </w:pPr>
    <w:rPr>
      <w:rFonts w:eastAsiaTheme="majorEastAsia" w:cstheme="majorBidi"/>
      <w:color w:val="6A7478" w:themeColor="text2"/>
      <w:sz w:val="18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495"/>
    <w:pPr>
      <w:keepNext/>
      <w:keepLines/>
      <w:spacing w:before="60" w:after="0"/>
      <w:outlineLvl w:val="8"/>
    </w:pPr>
    <w:rPr>
      <w:rFonts w:eastAsiaTheme="majorEastAsia" w:cstheme="majorBidi"/>
      <w:i/>
      <w:iCs/>
      <w:color w:val="7F7F7F" w:themeColor="text1" w:themeTint="80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4F1"/>
    <w:rPr>
      <w:rFonts w:ascii="Aptos ExtraBold" w:eastAsiaTheme="majorEastAsia" w:hAnsi="Aptos ExtraBold" w:cstheme="majorBidi"/>
      <w:b/>
      <w:bCs/>
      <w:smallCaps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A5526"/>
    <w:rPr>
      <w:rFonts w:ascii="Aptos ExtraBold" w:eastAsiaTheme="majorEastAsia" w:hAnsi="Aptos ExtraBold" w:cstheme="majorBidi"/>
      <w:bCs/>
      <w:color w:val="C7252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465FA"/>
    <w:rPr>
      <w:rFonts w:ascii="Aptos SemiBold" w:eastAsiaTheme="majorEastAsia" w:hAnsi="Aptos SemiBold" w:cstheme="majorBidi"/>
      <w:bCs/>
      <w:i/>
      <w:color w:val="365A8D" w:themeColor="accent2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D6583"/>
    <w:pPr>
      <w:spacing w:before="240" w:after="240"/>
      <w:contextualSpacing/>
    </w:pPr>
    <w:rPr>
      <w:rFonts w:ascii="Aptos Black" w:eastAsiaTheme="majorEastAsia" w:hAnsi="Aptos Black" w:cstheme="majorBidi"/>
      <w:caps/>
      <w:color w:val="365A8D" w:themeColor="accent2"/>
      <w:spacing w:val="80"/>
      <w:kern w:val="28"/>
      <w:sz w:val="36"/>
      <w:szCs w:val="56"/>
      <w14:ligatures w14:val="standardContextual"/>
      <w14:cntxtAlts/>
    </w:rPr>
  </w:style>
  <w:style w:type="character" w:customStyle="1" w:styleId="TitleChar">
    <w:name w:val="Title Char"/>
    <w:basedOn w:val="DefaultParagraphFont"/>
    <w:link w:val="Title"/>
    <w:uiPriority w:val="10"/>
    <w:rsid w:val="009D6583"/>
    <w:rPr>
      <w:rFonts w:ascii="Aptos Black" w:eastAsiaTheme="majorEastAsia" w:hAnsi="Aptos Black" w:cstheme="majorBidi"/>
      <w:caps/>
      <w:color w:val="365A8D" w:themeColor="accent2"/>
      <w:spacing w:val="80"/>
      <w:kern w:val="28"/>
      <w:sz w:val="36"/>
      <w:szCs w:val="56"/>
      <w14:ligatures w14:val="standardContextual"/>
      <w14:cntxtAlts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583"/>
    <w:pPr>
      <w:numPr>
        <w:ilvl w:val="1"/>
      </w:numPr>
      <w:spacing w:after="240"/>
    </w:pPr>
    <w:rPr>
      <w:rFonts w:ascii="Aptos SemiBold" w:eastAsiaTheme="majorEastAsia" w:hAnsi="Aptos SemiBold" w:cstheme="majorBidi"/>
      <w:b/>
      <w:iCs/>
      <w:color w:val="6A7478" w:themeColor="text2"/>
      <w:spacing w:val="40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D6583"/>
    <w:rPr>
      <w:rFonts w:ascii="Aptos SemiBold" w:eastAsiaTheme="majorEastAsia" w:hAnsi="Aptos SemiBold" w:cstheme="majorBidi"/>
      <w:b/>
      <w:iCs/>
      <w:color w:val="6A7478" w:themeColor="text2"/>
      <w:spacing w:val="40"/>
      <w:sz w:val="28"/>
      <w:szCs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</w:rPr>
  </w:style>
  <w:style w:type="paragraph" w:styleId="NoSpacing">
    <w:name w:val="No Spacing"/>
    <w:basedOn w:val="Normal"/>
    <w:link w:val="NoSpacingChar"/>
    <w:uiPriority w:val="1"/>
    <w:qFormat/>
    <w:rsid w:val="00190282"/>
    <w:pPr>
      <w:spacing w:after="0"/>
    </w:pPr>
    <w:rPr>
      <w:rFonts w:ascii="Calibri" w:hAnsi="Calibri"/>
    </w:rPr>
  </w:style>
  <w:style w:type="character" w:customStyle="1" w:styleId="NoSpacingChar">
    <w:name w:val="No Spacing Char"/>
    <w:basedOn w:val="DefaultParagraphFont"/>
    <w:link w:val="NoSpacing"/>
    <w:uiPriority w:val="1"/>
    <w:rsid w:val="00190282"/>
    <w:rPr>
      <w:rFonts w:ascii="Calibri" w:hAnsi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Theme="minorEastAsi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2C3BC3"/>
    <w:rPr>
      <w:rFonts w:ascii="Aptos" w:eastAsiaTheme="majorEastAsia" w:hAnsi="Aptos" w:cstheme="majorBidi"/>
      <w:b/>
      <w:bCs/>
      <w:iCs/>
      <w:smallCaps/>
      <w:color w:val="631216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2C3BC3"/>
    <w:rPr>
      <w:rFonts w:ascii="Aptos" w:eastAsiaTheme="majorEastAsia" w:hAnsi="Aptos" w:cstheme="majorBidi"/>
      <w:i/>
      <w:smallCaps/>
      <w:color w:val="1B2D46" w:themeColor="accent2" w:themeShade="80"/>
    </w:rPr>
  </w:style>
  <w:style w:type="character" w:customStyle="1" w:styleId="Heading6Char">
    <w:name w:val="Heading 6 Char"/>
    <w:basedOn w:val="DefaultParagraphFont"/>
    <w:link w:val="Heading6"/>
    <w:uiPriority w:val="9"/>
    <w:rsid w:val="00EE20B4"/>
    <w:rPr>
      <w:rFonts w:ascii="Aptos Narrow" w:eastAsiaTheme="majorEastAsia" w:hAnsi="Aptos Narrow" w:cstheme="majorBidi"/>
      <w:iCs/>
      <w:color w:val="C7252D" w:themeColor="accen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242550"/>
    <w:rPr>
      <w:rFonts w:ascii="Aptos Narrow" w:eastAsiaTheme="majorEastAsia" w:hAnsi="Aptos Narrow" w:cstheme="majorBidi"/>
      <w:i/>
      <w:iCs/>
      <w:color w:val="365A8D" w:themeColor="accent2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E40B7F"/>
    <w:rPr>
      <w:rFonts w:ascii="Aptos" w:eastAsiaTheme="majorEastAsia" w:hAnsi="Aptos" w:cstheme="majorBidi"/>
      <w:color w:val="6A7478" w:themeColor="text2"/>
      <w:sz w:val="1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6D3495"/>
    <w:rPr>
      <w:rFonts w:ascii="Aptos" w:eastAsiaTheme="majorEastAsia" w:hAnsi="Aptos" w:cstheme="majorBidi"/>
      <w:i/>
      <w:iCs/>
      <w:color w:val="7F7F7F" w:themeColor="text1" w:themeTint="80"/>
      <w:sz w:val="18"/>
      <w:szCs w:val="20"/>
    </w:rPr>
  </w:style>
  <w:style w:type="paragraph" w:styleId="Caption">
    <w:name w:val="caption"/>
    <w:basedOn w:val="Normal"/>
    <w:next w:val="Normal"/>
    <w:uiPriority w:val="35"/>
    <w:unhideWhenUsed/>
    <w:qFormat/>
    <w:rPr>
      <w:b/>
      <w:bCs/>
      <w:color w:val="6A7478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paragraph" w:styleId="ListParagraph">
    <w:name w:val="List Paragraph"/>
    <w:aliases w:val="Table Bullet"/>
    <w:basedOn w:val="Normal"/>
    <w:link w:val="ListParagraphChar"/>
    <w:uiPriority w:val="34"/>
    <w:qFormat/>
    <w:rsid w:val="00D93D6E"/>
    <w:pPr>
      <w:numPr>
        <w:numId w:val="1"/>
      </w:numPr>
      <w:spacing w:before="120"/>
    </w:pPr>
    <w:rPr>
      <w:rFonts w:eastAsiaTheme="minorHAnsi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300" w:lineRule="auto"/>
      <w:ind w:left="144" w:right="144"/>
      <w:jc w:val="center"/>
    </w:pPr>
    <w:rPr>
      <w:rFonts w:asciiTheme="majorHAnsi" w:hAnsiTheme="majorHAnsi"/>
      <w:i/>
      <w:iCs/>
      <w:color w:val="C7252D" w:themeColor="accent1"/>
      <w:lang w:bidi="hi-IN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i/>
      <w:iCs/>
      <w:color w:val="auto"/>
      <w:sz w:val="24"/>
      <w:lang w:bidi="hi-IN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aps w:val="0"/>
      <w:smallCaps w:val="0"/>
      <w:color w:val="auto"/>
    </w:rPr>
  </w:style>
  <w:style w:type="character" w:styleId="SubtleReference">
    <w:name w:val="Subtle Reference"/>
    <w:basedOn w:val="DefaultParagraphFont"/>
    <w:uiPriority w:val="31"/>
    <w:qFormat/>
    <w:rsid w:val="00B43BE1"/>
    <w:rPr>
      <w:caps w:val="0"/>
      <w:smallCaps/>
      <w:strike w:val="0"/>
      <w:dstrike w:val="0"/>
      <w:vanish w:val="0"/>
      <w:color w:val="auto"/>
      <w:u w:val="single"/>
      <w:vertAlign w:val="baseline"/>
    </w:rPr>
  </w:style>
  <w:style w:type="character" w:styleId="IntenseReference">
    <w:name w:val="Intense Reference"/>
    <w:basedOn w:val="DefaultParagraphFont"/>
    <w:uiPriority w:val="32"/>
    <w:qFormat/>
    <w:rPr>
      <w:b/>
      <w:bCs/>
      <w:caps w:val="0"/>
      <w:smallCaps w:val="0"/>
      <w:color w:val="auto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pPr>
      <w:spacing w:before="480" w:line="276" w:lineRule="auto"/>
      <w:outlineLvl w:val="9"/>
    </w:pPr>
    <w:rPr>
      <w:b w:val="0"/>
      <w:i/>
      <w:szCs w:val="2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nhideWhenUsed/>
    <w:rsid w:val="00B90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B903A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Style1">
    <w:name w:val="Style1"/>
    <w:basedOn w:val="Title"/>
    <w:link w:val="Style1Char"/>
    <w:qFormat/>
    <w:rsid w:val="002A2E02"/>
    <w:pPr>
      <w:framePr w:hSpace="187" w:wrap="around" w:vAnchor="page" w:hAnchor="margin" w:xAlign="center" w:y="4942"/>
      <w:jc w:val="center"/>
    </w:pPr>
    <w:rPr>
      <w:b/>
    </w:rPr>
  </w:style>
  <w:style w:type="character" w:customStyle="1" w:styleId="Style1Char">
    <w:name w:val="Style1 Char"/>
    <w:basedOn w:val="TitleChar"/>
    <w:link w:val="Style1"/>
    <w:rsid w:val="002A2E02"/>
    <w:rPr>
      <w:rFonts w:asciiTheme="majorHAnsi" w:eastAsiaTheme="majorEastAsia" w:hAnsiTheme="majorHAnsi" w:cstheme="majorBidi"/>
      <w:b/>
      <w:caps/>
      <w:color w:val="6A7478" w:themeColor="text2"/>
      <w:spacing w:val="5"/>
      <w:kern w:val="28"/>
      <w:sz w:val="60"/>
      <w:szCs w:val="56"/>
      <w14:ligatures w14:val="standardContextual"/>
      <w14:cntxtAlts/>
    </w:rPr>
  </w:style>
  <w:style w:type="paragraph" w:styleId="TOC1">
    <w:name w:val="toc 1"/>
    <w:basedOn w:val="Normal"/>
    <w:next w:val="Normal"/>
    <w:autoRedefine/>
    <w:uiPriority w:val="39"/>
    <w:unhideWhenUsed/>
    <w:rsid w:val="00F2423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2423D"/>
    <w:rPr>
      <w:color w:val="0070C0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40BA2"/>
    <w:pPr>
      <w:spacing w:after="100" w:line="259" w:lineRule="auto"/>
      <w:ind w:left="220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740BA2"/>
    <w:pPr>
      <w:spacing w:after="100" w:line="259" w:lineRule="auto"/>
      <w:ind w:left="440"/>
    </w:pPr>
    <w:rPr>
      <w:rFonts w:cs="Times New Roman"/>
    </w:rPr>
  </w:style>
  <w:style w:type="paragraph" w:customStyle="1" w:styleId="ContactPageBody">
    <w:name w:val="Contact Page: Body"/>
    <w:basedOn w:val="Normal"/>
    <w:qFormat/>
    <w:rsid w:val="00B35936"/>
    <w:pPr>
      <w:spacing w:line="280" w:lineRule="exact"/>
    </w:pPr>
    <w:rPr>
      <w:rFonts w:eastAsia="Times New Roman" w:cs="Times New Roman"/>
      <w:szCs w:val="24"/>
    </w:rPr>
  </w:style>
  <w:style w:type="character" w:customStyle="1" w:styleId="ContactPageBoldNames">
    <w:name w:val="Contact Page: Bold Names"/>
    <w:uiPriority w:val="1"/>
    <w:qFormat/>
    <w:rsid w:val="00FF1037"/>
    <w:rPr>
      <w:rFonts w:ascii="Franklin Gothic Book" w:hAnsi="Franklin Gothic Book"/>
      <w:b/>
      <w:sz w:val="20"/>
    </w:rPr>
  </w:style>
  <w:style w:type="paragraph" w:customStyle="1" w:styleId="LeftNormal">
    <w:name w:val="Left Normal"/>
    <w:basedOn w:val="Normal"/>
    <w:qFormat/>
    <w:rsid w:val="00CD5B8B"/>
    <w:pPr>
      <w:jc w:val="left"/>
    </w:pPr>
  </w:style>
  <w:style w:type="paragraph" w:customStyle="1" w:styleId="IndentedNormal">
    <w:name w:val="Indented Normal"/>
    <w:basedOn w:val="Normal"/>
    <w:qFormat/>
    <w:rsid w:val="00EE16DE"/>
    <w:pPr>
      <w:ind w:left="720"/>
    </w:pPr>
  </w:style>
  <w:style w:type="character" w:styleId="FollowedHyperlink">
    <w:name w:val="FollowedHyperlink"/>
    <w:basedOn w:val="DefaultParagraphFont"/>
    <w:uiPriority w:val="99"/>
    <w:semiHidden/>
    <w:unhideWhenUsed/>
    <w:rsid w:val="00F40DFA"/>
    <w:rPr>
      <w:color w:val="6A7478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34D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34DC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4DCC"/>
    <w:rPr>
      <w:rFonts w:ascii="Franklin Gothic Book" w:hAnsi="Franklin Gothic Book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4D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4DCC"/>
    <w:rPr>
      <w:rFonts w:ascii="Franklin Gothic Book" w:hAnsi="Franklin Gothic Book"/>
      <w:b/>
      <w:bCs/>
      <w:sz w:val="20"/>
      <w:szCs w:val="20"/>
    </w:rPr>
  </w:style>
  <w:style w:type="paragraph" w:customStyle="1" w:styleId="MainBody">
    <w:name w:val="Main Body"/>
    <w:basedOn w:val="Normal"/>
    <w:qFormat/>
    <w:rsid w:val="00E80316"/>
    <w:rPr>
      <w:rFonts w:eastAsia="Times New Roman" w:cs="Times New Roman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34FA0"/>
    <w:rPr>
      <w:color w:val="605E5C"/>
      <w:shd w:val="clear" w:color="auto" w:fill="E1DFDD"/>
    </w:rPr>
  </w:style>
  <w:style w:type="paragraph" w:customStyle="1" w:styleId="ContactPageAllCapsHeader">
    <w:name w:val="Contact Page: All Caps Header"/>
    <w:basedOn w:val="Normal"/>
    <w:qFormat/>
    <w:rsid w:val="00430D66"/>
    <w:rPr>
      <w:rFonts w:ascii="Segoe UI Semibold" w:eastAsia="Times New Roman" w:hAnsi="Segoe UI Semibold" w:cs="Times New Roman"/>
      <w:b/>
      <w:caps/>
      <w:color w:val="365A8D" w:themeColor="accent2"/>
      <w:spacing w:val="20"/>
      <w:sz w:val="16"/>
      <w:szCs w:val="24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BC1BE4"/>
    <w:pPr>
      <w:spacing w:after="0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C1BE4"/>
    <w:rPr>
      <w:rFonts w:ascii="Calibri" w:hAnsi="Calibri"/>
      <w:sz w:val="16"/>
      <w:szCs w:val="20"/>
    </w:rPr>
  </w:style>
  <w:style w:type="character" w:styleId="FootnoteReference">
    <w:name w:val="footnote reference"/>
    <w:basedOn w:val="DefaultParagraphFont"/>
    <w:unhideWhenUsed/>
    <w:rsid w:val="00966FF6"/>
    <w:rPr>
      <w:vertAlign w:val="superscript"/>
    </w:rPr>
  </w:style>
  <w:style w:type="paragraph" w:styleId="Revision">
    <w:name w:val="Revision"/>
    <w:hidden/>
    <w:uiPriority w:val="99"/>
    <w:semiHidden/>
    <w:rsid w:val="00A66CE8"/>
    <w:pPr>
      <w:spacing w:after="0" w:line="240" w:lineRule="auto"/>
    </w:pPr>
    <w:rPr>
      <w:rFonts w:ascii="Calibri" w:hAnsi="Calibri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05BD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1225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ross-Reference">
    <w:name w:val="Cross-Reference"/>
    <w:basedOn w:val="DefaultParagraphFont"/>
    <w:uiPriority w:val="1"/>
    <w:qFormat/>
    <w:rsid w:val="007E2F91"/>
    <w:rPr>
      <w:b/>
      <w:caps/>
      <w:smallCaps w:val="0"/>
      <w:color w:val="9C92C2" w:themeColor="accent3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CBC"/>
    <w:pPr>
      <w:pBdr>
        <w:top w:val="single" w:sz="4" w:space="10" w:color="C7252D" w:themeColor="accent1"/>
        <w:bottom w:val="single" w:sz="4" w:space="10" w:color="C7252D" w:themeColor="accent1"/>
      </w:pBdr>
      <w:spacing w:before="360" w:after="360"/>
      <w:ind w:left="360" w:right="360"/>
      <w:jc w:val="center"/>
    </w:pPr>
    <w:rPr>
      <w:i/>
      <w:iCs/>
      <w:color w:val="C7252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CBC"/>
    <w:rPr>
      <w:rFonts w:ascii="Aptos" w:hAnsi="Aptos"/>
      <w:i/>
      <w:iCs/>
      <w:color w:val="C7252D" w:themeColor="accent1"/>
    </w:rPr>
  </w:style>
  <w:style w:type="character" w:customStyle="1" w:styleId="ListParagraphChar">
    <w:name w:val="List Paragraph Char"/>
    <w:aliases w:val="Table Bullet Char"/>
    <w:basedOn w:val="DefaultParagraphFont"/>
    <w:link w:val="ListParagraph"/>
    <w:uiPriority w:val="34"/>
    <w:rsid w:val="005B6E50"/>
    <w:rPr>
      <w:rFonts w:ascii="Aptos" w:eastAsiaTheme="minorHAnsi" w:hAnsi="Aptos"/>
    </w:rPr>
  </w:style>
  <w:style w:type="character" w:customStyle="1" w:styleId="apple-tab-span">
    <w:name w:val="apple-tab-span"/>
    <w:basedOn w:val="DefaultParagraphFont"/>
    <w:rsid w:val="005B6E50"/>
  </w:style>
  <w:style w:type="character" w:styleId="UnresolvedMention">
    <w:name w:val="Unresolved Mention"/>
    <w:basedOn w:val="DefaultParagraphFont"/>
    <w:uiPriority w:val="99"/>
    <w:semiHidden/>
    <w:unhideWhenUsed/>
    <w:rsid w:val="007911A0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73573A"/>
    <w:pPr>
      <w:spacing w:after="0"/>
    </w:pPr>
  </w:style>
  <w:style w:type="paragraph" w:customStyle="1" w:styleId="SectionHead">
    <w:name w:val="Section Head"/>
    <w:autoRedefine/>
    <w:qFormat/>
    <w:rsid w:val="008F470B"/>
    <w:pPr>
      <w:pBdr>
        <w:top w:val="single" w:sz="8" w:space="1" w:color="365A8D" w:themeColor="accent2" w:shadow="1"/>
        <w:left w:val="single" w:sz="8" w:space="4" w:color="365A8D" w:themeColor="accent2" w:shadow="1"/>
        <w:bottom w:val="single" w:sz="8" w:space="1" w:color="365A8D" w:themeColor="accent2" w:shadow="1"/>
        <w:right w:val="single" w:sz="8" w:space="4" w:color="365A8D" w:themeColor="accent2" w:shadow="1"/>
      </w:pBdr>
      <w:shd w:val="solid" w:color="C7252D" w:themeColor="accent1" w:fill="C7252D" w:themeFill="accent1"/>
      <w:spacing w:after="240" w:line="240" w:lineRule="auto"/>
      <w:ind w:left="72" w:hanging="72"/>
      <w:outlineLvl w:val="0"/>
    </w:pPr>
    <w:rPr>
      <w:rFonts w:ascii="Aptos Black" w:eastAsia="Times New Roman" w:hAnsi="Aptos Black" w:cs="Times New Roman"/>
      <w:b/>
      <w:bCs/>
      <w:smallCaps/>
      <w:color w:val="FFFFFF" w:themeColor="background1"/>
      <w:spacing w:val="40"/>
      <w:sz w:val="32"/>
      <w:szCs w:val="32"/>
      <w:lang w:bidi="en-US"/>
      <w14:ligatures w14:val="standardContextual"/>
    </w:rPr>
  </w:style>
  <w:style w:type="paragraph" w:customStyle="1" w:styleId="CrossReferenceLink">
    <w:name w:val="Cross Reference Link"/>
    <w:basedOn w:val="Normal"/>
    <w:next w:val="Normal"/>
    <w:link w:val="CrossReferenceLinkChar"/>
    <w:qFormat/>
    <w:rsid w:val="00AE6ED4"/>
    <w:rPr>
      <w:i/>
      <w:color w:val="C7252D" w:themeColor="accent1"/>
    </w:rPr>
  </w:style>
  <w:style w:type="character" w:customStyle="1" w:styleId="CrossReferenceLinkChar">
    <w:name w:val="Cross Reference Link Char"/>
    <w:basedOn w:val="DefaultParagraphFont"/>
    <w:link w:val="CrossReferenceLink"/>
    <w:rsid w:val="00AE6ED4"/>
    <w:rPr>
      <w:rFonts w:ascii="Aptos" w:hAnsi="Aptos"/>
      <w:i/>
      <w:color w:val="C7252D" w:themeColor="accent1"/>
    </w:rPr>
  </w:style>
  <w:style w:type="paragraph" w:styleId="TOC4">
    <w:name w:val="toc 4"/>
    <w:basedOn w:val="Normal"/>
    <w:next w:val="Normal"/>
    <w:autoRedefine/>
    <w:uiPriority w:val="39"/>
    <w:unhideWhenUsed/>
    <w:rsid w:val="003158BE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3158BE"/>
    <w:pPr>
      <w:spacing w:after="100"/>
      <w:ind w:left="880"/>
    </w:pPr>
  </w:style>
  <w:style w:type="paragraph" w:customStyle="1" w:styleId="CrossReference">
    <w:name w:val="Cross Reference"/>
    <w:basedOn w:val="Normal"/>
    <w:next w:val="Normal"/>
    <w:link w:val="CrossReferenceChar"/>
    <w:qFormat/>
    <w:rsid w:val="008F2060"/>
    <w:rPr>
      <w:b/>
      <w:color w:val="365A8D" w:themeColor="accent2"/>
    </w:rPr>
  </w:style>
  <w:style w:type="character" w:customStyle="1" w:styleId="CrossReferenceChar">
    <w:name w:val="Cross Reference Char"/>
    <w:basedOn w:val="DefaultParagraphFont"/>
    <w:link w:val="CrossReference"/>
    <w:rsid w:val="008F2060"/>
    <w:rPr>
      <w:rFonts w:ascii="Aptos" w:hAnsi="Aptos"/>
      <w:b/>
      <w:color w:val="365A8D" w:themeColor="accent2"/>
    </w:rPr>
  </w:style>
  <w:style w:type="paragraph" w:styleId="TOC6">
    <w:name w:val="toc 6"/>
    <w:basedOn w:val="Normal"/>
    <w:next w:val="Normal"/>
    <w:autoRedefine/>
    <w:uiPriority w:val="39"/>
    <w:unhideWhenUsed/>
    <w:rsid w:val="003158BE"/>
    <w:pPr>
      <w:spacing w:after="100" w:line="259" w:lineRule="auto"/>
      <w:ind w:left="1100"/>
      <w:jc w:val="left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3158BE"/>
    <w:pPr>
      <w:spacing w:after="100" w:line="259" w:lineRule="auto"/>
      <w:ind w:left="1320"/>
      <w:jc w:val="left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3158BE"/>
    <w:pPr>
      <w:spacing w:after="100" w:line="259" w:lineRule="auto"/>
      <w:ind w:left="1540"/>
      <w:jc w:val="left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3158BE"/>
    <w:pPr>
      <w:spacing w:after="100" w:line="259" w:lineRule="auto"/>
      <w:ind w:left="1760"/>
      <w:jc w:val="left"/>
    </w:pPr>
    <w:rPr>
      <w:rFonts w:asciiTheme="minorHAnsi" w:hAnsiTheme="minorHAnsi"/>
    </w:rPr>
  </w:style>
  <w:style w:type="paragraph" w:styleId="Bibliography">
    <w:name w:val="Bibliography"/>
    <w:basedOn w:val="Normal"/>
    <w:next w:val="Normal"/>
    <w:uiPriority w:val="37"/>
    <w:semiHidden/>
    <w:unhideWhenUsed/>
    <w:rsid w:val="003158BE"/>
  </w:style>
  <w:style w:type="paragraph" w:styleId="BlockText">
    <w:name w:val="Block Text"/>
    <w:basedOn w:val="Normal"/>
    <w:uiPriority w:val="99"/>
    <w:semiHidden/>
    <w:unhideWhenUsed/>
    <w:rsid w:val="003158BE"/>
    <w:pPr>
      <w:pBdr>
        <w:top w:val="single" w:sz="2" w:space="10" w:color="C7252D" w:themeColor="accent1"/>
        <w:left w:val="single" w:sz="2" w:space="10" w:color="C7252D" w:themeColor="accent1"/>
        <w:bottom w:val="single" w:sz="2" w:space="10" w:color="C7252D" w:themeColor="accent1"/>
        <w:right w:val="single" w:sz="2" w:space="10" w:color="C7252D" w:themeColor="accent1"/>
      </w:pBdr>
      <w:ind w:left="1152" w:right="1152"/>
    </w:pPr>
    <w:rPr>
      <w:rFonts w:asciiTheme="minorHAnsi" w:hAnsiTheme="minorHAnsi"/>
      <w:i/>
      <w:iCs/>
      <w:color w:val="C7252D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3158BE"/>
  </w:style>
  <w:style w:type="character" w:customStyle="1" w:styleId="BodyTextChar">
    <w:name w:val="Body Text Char"/>
    <w:basedOn w:val="DefaultParagraphFont"/>
    <w:link w:val="BodyText"/>
    <w:uiPriority w:val="99"/>
    <w:rsid w:val="003158BE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3158BE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3158BE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58BE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58BE"/>
    <w:rPr>
      <w:rFonts w:ascii="Calibri" w:hAnsi="Calibri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158BE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158BE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158BE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158BE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158BE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158BE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158BE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158BE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58BE"/>
    <w:pPr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58BE"/>
    <w:rPr>
      <w:rFonts w:ascii="Calibri" w:hAnsi="Calibri"/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3158BE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158BE"/>
    <w:rPr>
      <w:rFonts w:ascii="Calibri" w:hAnsi="Calibri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158BE"/>
  </w:style>
  <w:style w:type="character" w:customStyle="1" w:styleId="DateChar">
    <w:name w:val="Date Char"/>
    <w:basedOn w:val="DefaultParagraphFont"/>
    <w:link w:val="Date"/>
    <w:uiPriority w:val="99"/>
    <w:semiHidden/>
    <w:rsid w:val="003158BE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58BE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58BE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158BE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158BE"/>
    <w:rPr>
      <w:rFonts w:ascii="Calibri" w:hAnsi="Calibri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58BE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58BE"/>
    <w:rPr>
      <w:rFonts w:ascii="Calibri" w:hAnsi="Calibri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3158BE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158BE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158BE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158BE"/>
    <w:rPr>
      <w:rFonts w:ascii="Calibri" w:hAnsi="Calibri"/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58BE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58BE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158BE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158BE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158BE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158BE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158BE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158BE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158BE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158BE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158BE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158BE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3158BE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158BE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158BE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158BE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158BE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3158BE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158BE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158BE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158BE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158BE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158BE"/>
    <w:pPr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158BE"/>
    <w:pPr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158BE"/>
    <w:pPr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158BE"/>
    <w:pPr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158BE"/>
    <w:pPr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3158BE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158BE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158BE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158BE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158BE"/>
    <w:pPr>
      <w:numPr>
        <w:numId w:val="11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3158B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  <w:jc w:val="both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158BE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158B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158B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Indent">
    <w:name w:val="Normal Indent"/>
    <w:basedOn w:val="Normal"/>
    <w:uiPriority w:val="99"/>
    <w:semiHidden/>
    <w:unhideWhenUsed/>
    <w:rsid w:val="003158BE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158BE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158BE"/>
    <w:rPr>
      <w:rFonts w:ascii="Calibri" w:hAnsi="Calibri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58BE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58BE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158BE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158BE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semiHidden/>
    <w:unhideWhenUsed/>
    <w:rsid w:val="003158BE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158BE"/>
    <w:rPr>
      <w:rFonts w:ascii="Calibri" w:hAnsi="Calibri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158BE"/>
    <w:pPr>
      <w:spacing w:after="0"/>
      <w:ind w:left="220" w:hanging="220"/>
    </w:pPr>
  </w:style>
  <w:style w:type="paragraph" w:styleId="TOAHeading">
    <w:name w:val="toa heading"/>
    <w:basedOn w:val="Normal"/>
    <w:next w:val="Normal"/>
    <w:uiPriority w:val="99"/>
    <w:semiHidden/>
    <w:unhideWhenUsed/>
    <w:rsid w:val="003158BE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table" w:styleId="GridTable1Light-Accent1">
    <w:name w:val="Grid Table 1 Light Accent 1"/>
    <w:basedOn w:val="TableNormal"/>
    <w:uiPriority w:val="46"/>
    <w:rsid w:val="003158BE"/>
    <w:pPr>
      <w:spacing w:after="0" w:line="240" w:lineRule="auto"/>
    </w:pPr>
    <w:tblPr>
      <w:tblStyleRowBandSize w:val="1"/>
      <w:tblStyleColBandSize w:val="1"/>
      <w:tblBorders>
        <w:top w:val="single" w:sz="4" w:space="0" w:color="EDA2A6" w:themeColor="accent1" w:themeTint="66"/>
        <w:left w:val="single" w:sz="4" w:space="0" w:color="EDA2A6" w:themeColor="accent1" w:themeTint="66"/>
        <w:bottom w:val="single" w:sz="4" w:space="0" w:color="EDA2A6" w:themeColor="accent1" w:themeTint="66"/>
        <w:right w:val="single" w:sz="4" w:space="0" w:color="EDA2A6" w:themeColor="accent1" w:themeTint="66"/>
        <w:insideH w:val="single" w:sz="4" w:space="0" w:color="EDA2A6" w:themeColor="accent1" w:themeTint="66"/>
        <w:insideV w:val="single" w:sz="4" w:space="0" w:color="EDA2A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5747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747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158BE"/>
    <w:pPr>
      <w:spacing w:after="0" w:line="240" w:lineRule="auto"/>
    </w:pPr>
    <w:tblPr>
      <w:tblStyleRowBandSize w:val="1"/>
      <w:tblStyleColBandSize w:val="1"/>
      <w:tblBorders>
        <w:top w:val="single" w:sz="4" w:space="0" w:color="8DF59F" w:themeColor="accent6" w:themeTint="66"/>
        <w:left w:val="single" w:sz="4" w:space="0" w:color="8DF59F" w:themeColor="accent6" w:themeTint="66"/>
        <w:bottom w:val="single" w:sz="4" w:space="0" w:color="8DF59F" w:themeColor="accent6" w:themeTint="66"/>
        <w:right w:val="single" w:sz="4" w:space="0" w:color="8DF59F" w:themeColor="accent6" w:themeTint="66"/>
        <w:insideH w:val="single" w:sz="4" w:space="0" w:color="8DF59F" w:themeColor="accent6" w:themeTint="66"/>
        <w:insideV w:val="single" w:sz="4" w:space="0" w:color="8DF59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54F07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F07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DC527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DC527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erTitleLine">
    <w:name w:val="Header Title Line"/>
    <w:basedOn w:val="DefaultParagraphFont"/>
    <w:uiPriority w:val="1"/>
    <w:rsid w:val="00C259D3"/>
    <w:rPr>
      <w:rFonts w:ascii="Eurostile" w:hAnsi="Eurostile"/>
      <w:b/>
      <w:i w:val="0"/>
      <w:color w:val="FFFFFF" w:themeColor="background1"/>
      <w:sz w:val="40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Bolditalicblueunbulleted">
    <w:name w:val="Bold italic blue unbulleted"/>
    <w:basedOn w:val="Normal"/>
    <w:link w:val="BolditalicblueunbulletedChar"/>
    <w:qFormat/>
    <w:rsid w:val="00C259D3"/>
    <w:pPr>
      <w:spacing w:before="20" w:after="20" w:line="250" w:lineRule="auto"/>
      <w:jc w:val="left"/>
    </w:pPr>
    <w:rPr>
      <w:rFonts w:ascii="Calibri" w:eastAsia="Times New Roman" w:hAnsi="Calibri" w:cs="Arial"/>
      <w:b/>
      <w:i/>
      <w:color w:val="FFFFFF" w:themeColor="background1"/>
    </w:rPr>
  </w:style>
  <w:style w:type="character" w:customStyle="1" w:styleId="BolditalicblueunbulletedChar">
    <w:name w:val="Bold italic blue unbulleted Char"/>
    <w:basedOn w:val="DefaultParagraphFont"/>
    <w:link w:val="Bolditalicblueunbulleted"/>
    <w:rsid w:val="00C259D3"/>
    <w:rPr>
      <w:rFonts w:ascii="Calibri" w:eastAsia="Times New Roman" w:hAnsi="Calibri" w:cs="Arial"/>
      <w:b/>
      <w:i/>
      <w:color w:val="FFFFFF" w:themeColor="background1"/>
    </w:rPr>
  </w:style>
  <w:style w:type="character" w:customStyle="1" w:styleId="EmphasisBold">
    <w:name w:val="Emphasis Bold"/>
    <w:basedOn w:val="DefaultParagraphFont"/>
    <w:uiPriority w:val="99"/>
    <w:rsid w:val="00C259D3"/>
    <w:rPr>
      <w:rFonts w:cs="Times New Roman"/>
      <w:b/>
    </w:rPr>
  </w:style>
  <w:style w:type="table" w:styleId="ListTable3-Accent2">
    <w:name w:val="List Table 3 Accent 2"/>
    <w:basedOn w:val="TableNormal"/>
    <w:uiPriority w:val="48"/>
    <w:rsid w:val="00EE5016"/>
    <w:pPr>
      <w:spacing w:after="0" w:line="240" w:lineRule="auto"/>
    </w:pPr>
    <w:tblPr>
      <w:tblStyleRowBandSize w:val="1"/>
      <w:tblStyleColBandSize w:val="1"/>
      <w:tblBorders>
        <w:top w:val="single" w:sz="4" w:space="0" w:color="365A8D" w:themeColor="accent2"/>
        <w:left w:val="single" w:sz="4" w:space="0" w:color="365A8D" w:themeColor="accent2"/>
        <w:bottom w:val="single" w:sz="4" w:space="0" w:color="365A8D" w:themeColor="accent2"/>
        <w:right w:val="single" w:sz="4" w:space="0" w:color="365A8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65A8D" w:themeFill="accent2"/>
      </w:tcPr>
    </w:tblStylePr>
    <w:tblStylePr w:type="lastRow">
      <w:rPr>
        <w:b/>
        <w:bCs/>
      </w:rPr>
      <w:tblPr/>
      <w:tcPr>
        <w:tcBorders>
          <w:top w:val="double" w:sz="4" w:space="0" w:color="365A8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65A8D" w:themeColor="accent2"/>
          <w:right w:val="single" w:sz="4" w:space="0" w:color="365A8D" w:themeColor="accent2"/>
        </w:tcBorders>
      </w:tcPr>
    </w:tblStylePr>
    <w:tblStylePr w:type="band1Horz">
      <w:tblPr/>
      <w:tcPr>
        <w:tcBorders>
          <w:top w:val="single" w:sz="4" w:space="0" w:color="365A8D" w:themeColor="accent2"/>
          <w:bottom w:val="single" w:sz="4" w:space="0" w:color="365A8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65A8D" w:themeColor="accent2"/>
          <w:left w:val="nil"/>
        </w:tcBorders>
      </w:tcPr>
    </w:tblStylePr>
    <w:tblStylePr w:type="swCell">
      <w:tblPr/>
      <w:tcPr>
        <w:tcBorders>
          <w:top w:val="double" w:sz="4" w:space="0" w:color="365A8D" w:themeColor="accent2"/>
          <w:right w:val="nil"/>
        </w:tcBorders>
      </w:tcPr>
    </w:tblStylePr>
  </w:style>
  <w:style w:type="character" w:customStyle="1" w:styleId="PlaceholderText1">
    <w:name w:val="Placeholder Text1"/>
    <w:basedOn w:val="DefaultParagraphFont"/>
    <w:uiPriority w:val="99"/>
    <w:semiHidden/>
    <w:rsid w:val="00012C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4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34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813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9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713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5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Executive">
  <a:themeElements>
    <a:clrScheme name="Vancouver Clinic">
      <a:dk1>
        <a:sysClr val="windowText" lastClr="000000"/>
      </a:dk1>
      <a:lt1>
        <a:sysClr val="window" lastClr="FFFFFF"/>
      </a:lt1>
      <a:dk2>
        <a:srgbClr val="6A7478"/>
      </a:dk2>
      <a:lt2>
        <a:srgbClr val="5F8FB4"/>
      </a:lt2>
      <a:accent1>
        <a:srgbClr val="C7252D"/>
      </a:accent1>
      <a:accent2>
        <a:srgbClr val="365A8D"/>
      </a:accent2>
      <a:accent3>
        <a:srgbClr val="9C92C2"/>
      </a:accent3>
      <a:accent4>
        <a:srgbClr val="B6DFD7"/>
      </a:accent4>
      <a:accent5>
        <a:srgbClr val="DD3021"/>
      </a:accent5>
      <a:accent6>
        <a:srgbClr val="10B92F"/>
      </a:accent6>
      <a:hlink>
        <a:srgbClr val="0070C0"/>
      </a:hlink>
      <a:folHlink>
        <a:srgbClr val="6A7478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xecutiv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50000">
              <a:schemeClr val="phClr">
                <a:tint val="80000"/>
                <a:satMod val="250000"/>
              </a:schemeClr>
            </a:gs>
            <a:gs pos="76000">
              <a:schemeClr val="phClr">
                <a:tint val="90000"/>
                <a:shade val="90000"/>
                <a:satMod val="200000"/>
              </a:schemeClr>
            </a:gs>
            <a:gs pos="92000">
              <a:schemeClr val="phClr">
                <a:tint val="90000"/>
                <a:shade val="70000"/>
                <a:satMod val="250000"/>
              </a:schemeClr>
            </a:gs>
          </a:gsLst>
          <a:path path="circle">
            <a:fillToRect l="50000" t="50000" r="50000" b="50000"/>
          </a:path>
        </a:gradFill>
        <a:blipFill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750203-d231-4c5e-9d25-03c6166bf677">
      <Terms xmlns="http://schemas.microsoft.com/office/infopath/2007/PartnerControls"/>
    </lcf76f155ced4ddcb4097134ff3c332f>
    <TaxCatchAll xmlns="adc681d3-2307-4348-9f12-a4c9702f56c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7DBDD2D50AF045B52A43BE2BF86C54" ma:contentTypeVersion="11" ma:contentTypeDescription="Create a new document." ma:contentTypeScope="" ma:versionID="03e1a8e22b812e645641ac201f538d8f">
  <xsd:schema xmlns:xsd="http://www.w3.org/2001/XMLSchema" xmlns:xs="http://www.w3.org/2001/XMLSchema" xmlns:p="http://schemas.microsoft.com/office/2006/metadata/properties" xmlns:ns2="3b750203-d231-4c5e-9d25-03c6166bf677" xmlns:ns3="adc681d3-2307-4348-9f12-a4c9702f56ce" targetNamespace="http://schemas.microsoft.com/office/2006/metadata/properties" ma:root="true" ma:fieldsID="34785865cddfa850cb447e95242b5ab0" ns2:_="" ns3:_="">
    <xsd:import namespace="3b750203-d231-4c5e-9d25-03c6166bf677"/>
    <xsd:import namespace="adc681d3-2307-4348-9f12-a4c9702f56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50203-d231-4c5e-9d25-03c6166bf6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64f783-f6e5-4af9-8ab7-ee46afb642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681d3-2307-4348-9f12-a4c9702f56c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47a51a-0c75-4bf6-869a-26fdef17b017}" ma:internalName="TaxCatchAll" ma:showField="CatchAllData" ma:web="adc681d3-2307-4348-9f12-a4c9702f56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12EC89-6E8F-4783-A648-57644857EF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8DF41A-A8F2-45F2-A332-2531E5546BB6}">
  <ds:schemaRefs>
    <ds:schemaRef ds:uri="http://schemas.microsoft.com/office/2006/metadata/properties"/>
    <ds:schemaRef ds:uri="http://schemas.microsoft.com/office/infopath/2007/PartnerControls"/>
    <ds:schemaRef ds:uri="3b750203-d231-4c5e-9d25-03c6166bf677"/>
    <ds:schemaRef ds:uri="adc681d3-2307-4348-9f12-a4c9702f56ce"/>
  </ds:schemaRefs>
</ds:datastoreItem>
</file>

<file path=customXml/itemProps3.xml><?xml version="1.0" encoding="utf-8"?>
<ds:datastoreItem xmlns:ds="http://schemas.openxmlformats.org/officeDocument/2006/customXml" ds:itemID="{41937AD7-6105-4595-9349-A91895844B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750203-d231-4c5e-9d25-03c6166bf677"/>
    <ds:schemaRef ds:uri="adc681d3-2307-4348-9f12-a4c9702f56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7916793-3CCB-4DCD-8160-B7754C483C5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fdb3e55-2752-45d4-865c-0b9390525b6c}" enabled="1" method="Standard" siteId="{6d7e2966-adf8-4593-9945-d9ec3af61a7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2025-03-12T20:25:00Z</dcterms:created>
  <dcterms:modified xsi:type="dcterms:W3CDTF">2025-03-12T20:25:00Z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db3e55-2752-45d4-865c-0b9390525b6c_SetDate">
    <vt:lpwstr>2023-07-10T22:09:14Z</vt:lpwstr>
  </property>
  <property fmtid="{D5CDD505-2E9C-101B-9397-08002B2CF9AE}" pid="3" name="MediaServiceImageTags">
    <vt:lpwstr/>
  </property>
  <property fmtid="{D5CDD505-2E9C-101B-9397-08002B2CF9AE}" pid="4" name="ImageGenResult">
    <vt:lpwstr/>
  </property>
  <property fmtid="{D5CDD505-2E9C-101B-9397-08002B2CF9AE}" pid="5" name="ContentTypeId">
    <vt:lpwstr>0x010100597DBDD2D50AF045B52A43BE2BF86C54</vt:lpwstr>
  </property>
  <property fmtid="{D5CDD505-2E9C-101B-9397-08002B2CF9AE}" pid="6" name="ImageGenerated">
    <vt:bool>false</vt:bool>
  </property>
  <property fmtid="{D5CDD505-2E9C-101B-9397-08002B2CF9AE}" pid="7" name="MSIP_Label_ffdb3e55-2752-45d4-865c-0b9390525b6c_Name">
    <vt:lpwstr>defa4170-0d19-0005-0004-bc88714345d2</vt:lpwstr>
  </property>
  <property fmtid="{D5CDD505-2E9C-101B-9397-08002B2CF9AE}" pid="8" name="MSIP_Label_ffdb3e55-2752-45d4-865c-0b9390525b6c_Enabled">
    <vt:lpwstr>true</vt:lpwstr>
  </property>
  <property fmtid="{D5CDD505-2E9C-101B-9397-08002B2CF9AE}" pid="9" name="MSIP_Label_ffdb3e55-2752-45d4-865c-0b9390525b6c_ContentBits">
    <vt:lpwstr>0</vt:lpwstr>
  </property>
  <property fmtid="{D5CDD505-2E9C-101B-9397-08002B2CF9AE}" pid="10" name="MSIP_Label_ffdb3e55-2752-45d4-865c-0b9390525b6c_ActionId">
    <vt:lpwstr>56d63718-097b-4be8-bf05-82f203b9815a</vt:lpwstr>
  </property>
  <property fmtid="{D5CDD505-2E9C-101B-9397-08002B2CF9AE}" pid="11" name="MSIP_Label_ffdb3e55-2752-45d4-865c-0b9390525b6c_SiteId">
    <vt:lpwstr>6d7e2966-adf8-4593-9945-d9ec3af61a7c</vt:lpwstr>
  </property>
  <property fmtid="{D5CDD505-2E9C-101B-9397-08002B2CF9AE}" pid="12" name="MSIP_Label_ffdb3e55-2752-45d4-865c-0b9390525b6c_Method">
    <vt:lpwstr>Standard</vt:lpwstr>
  </property>
</Properties>
</file>