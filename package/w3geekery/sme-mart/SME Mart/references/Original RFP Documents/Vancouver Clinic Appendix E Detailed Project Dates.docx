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590C" w14:textId="076D7EB3" w:rsidR="008D3550" w:rsidRDefault="007972D9" w:rsidP="008A676E">
      <w:pPr>
        <w:pStyle w:val="Heading1"/>
      </w:pPr>
      <w:r>
        <w:t xml:space="preserve">Appendix E: </w:t>
      </w:r>
      <w:r w:rsidR="00465A80">
        <w:t xml:space="preserve">Detailed </w:t>
      </w:r>
      <w:r>
        <w:t>Project Dates</w:t>
      </w:r>
    </w:p>
    <w:tbl>
      <w:tblPr>
        <w:tblW w:w="10025" w:type="dxa"/>
        <w:tblLook w:val="04A0" w:firstRow="1" w:lastRow="0" w:firstColumn="1" w:lastColumn="0" w:noHBand="0" w:noVBand="1"/>
      </w:tblPr>
      <w:tblGrid>
        <w:gridCol w:w="7105"/>
        <w:gridCol w:w="1500"/>
        <w:gridCol w:w="1420"/>
      </w:tblGrid>
      <w:tr w:rsidR="007972D9" w:rsidRPr="007972D9" w14:paraId="5B2F31AE" w14:textId="77777777" w:rsidTr="007972D9">
        <w:trPr>
          <w:trHeight w:val="600"/>
          <w:tblHeader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404040"/>
            <w:noWrap/>
            <w:vAlign w:val="bottom"/>
            <w:hideMark/>
          </w:tcPr>
          <w:p w14:paraId="5006B269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404040"/>
            <w:noWrap/>
            <w:vAlign w:val="bottom"/>
            <w:hideMark/>
          </w:tcPr>
          <w:p w14:paraId="2BF7392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Start date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404040"/>
            <w:noWrap/>
            <w:vAlign w:val="bottom"/>
            <w:hideMark/>
          </w:tcPr>
          <w:p w14:paraId="4658E3F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End date</w:t>
            </w:r>
          </w:p>
        </w:tc>
      </w:tr>
      <w:tr w:rsidR="007972D9" w:rsidRPr="007972D9" w14:paraId="2880B9CD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86459A"/>
            <w:noWrap/>
            <w:vAlign w:val="bottom"/>
            <w:hideMark/>
          </w:tcPr>
          <w:p w14:paraId="3C91D91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Preparation &amp; Process Management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86459A"/>
            <w:noWrap/>
            <w:vAlign w:val="bottom"/>
            <w:hideMark/>
          </w:tcPr>
          <w:p w14:paraId="424160D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86459A"/>
            <w:noWrap/>
            <w:vAlign w:val="bottom"/>
            <w:hideMark/>
          </w:tcPr>
          <w:p w14:paraId="612D78D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 </w:t>
            </w:r>
          </w:p>
        </w:tc>
      </w:tr>
      <w:tr w:rsidR="007972D9" w:rsidRPr="007972D9" w14:paraId="492819A3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E9D8ED"/>
            <w:noWrap/>
            <w:vAlign w:val="bottom"/>
            <w:hideMark/>
          </w:tcPr>
          <w:p w14:paraId="6D64B913" w14:textId="2C2A040E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Document Creation / Release Schedule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E9D8ED"/>
            <w:noWrap/>
            <w:vAlign w:val="bottom"/>
            <w:hideMark/>
          </w:tcPr>
          <w:p w14:paraId="4C1CF24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E9D8ED"/>
            <w:noWrap/>
            <w:vAlign w:val="bottom"/>
            <w:hideMark/>
          </w:tcPr>
          <w:p w14:paraId="0D888377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2F13DF94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C5EE7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Notify Initial seven (7) Bidding Entities on Pending RFP Release &amp; Schedule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91D8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02/28/2025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2FC4E1B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02/28/2025</w:t>
            </w:r>
          </w:p>
        </w:tc>
      </w:tr>
      <w:tr w:rsidR="007972D9" w:rsidRPr="007972D9" w14:paraId="068FB7A3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1027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86459A"/>
              </w:rPr>
              <w:t>HIMSS 2025, Las Vegas, NV - Final Determination of Bidding Entities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6469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i/>
                <w:iCs/>
                <w:color w:val="86459A"/>
              </w:rPr>
              <w:t>03/03/2025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538DEB7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i/>
                <w:iCs/>
                <w:color w:val="86459A"/>
              </w:rPr>
              <w:t>03/06/2025</w:t>
            </w:r>
          </w:p>
        </w:tc>
      </w:tr>
      <w:tr w:rsidR="007972D9" w:rsidRPr="007972D9" w14:paraId="1CD7DD6F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4958C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Vancouver Clinic Document Sign-Off for Release of RFP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F19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52658CD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03/12/2025</w:t>
            </w:r>
          </w:p>
        </w:tc>
      </w:tr>
      <w:tr w:rsidR="007972D9" w:rsidRPr="007972D9" w14:paraId="31572E3B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A4F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RFP Released to Bidding Entities and Direct Communication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58A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03/12/2025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B957FD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03/12/2025</w:t>
            </w:r>
          </w:p>
        </w:tc>
      </w:tr>
      <w:tr w:rsidR="007972D9" w:rsidRPr="007972D9" w14:paraId="09303B11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D1B0DB"/>
            <w:noWrap/>
            <w:vAlign w:val="bottom"/>
            <w:hideMark/>
          </w:tcPr>
          <w:p w14:paraId="78956B77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Bid Response Management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D1B0DB"/>
            <w:noWrap/>
            <w:vAlign w:val="bottom"/>
            <w:hideMark/>
          </w:tcPr>
          <w:p w14:paraId="1748B2D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D1B0DB"/>
            <w:noWrap/>
            <w:vAlign w:val="bottom"/>
            <w:hideMark/>
          </w:tcPr>
          <w:p w14:paraId="5B027ADC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2E4A99A8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B94B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Formal questions period (in writing)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F3BF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03/12/2025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3F7CB578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03/24/2025</w:t>
            </w:r>
          </w:p>
        </w:tc>
      </w:tr>
      <w:tr w:rsidR="007972D9" w:rsidRPr="007972D9" w14:paraId="7823F52F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8C6E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Bidders prepare RFP Responses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665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03/12/2025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42775C7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04/02/2025</w:t>
            </w:r>
          </w:p>
        </w:tc>
      </w:tr>
      <w:tr w:rsidR="007972D9" w:rsidRPr="007972D9" w14:paraId="3D590B6E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FAB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RFP Kick-Off Call with Bidding Entities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D2FC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03/14/2025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449FB11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03/14/2025</w:t>
            </w:r>
          </w:p>
        </w:tc>
      </w:tr>
      <w:tr w:rsidR="007972D9" w:rsidRPr="007972D9" w14:paraId="35A5C861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5986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Notifications of “Intent” due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F25FF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03/17/2025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44D189F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03/17/2025</w:t>
            </w:r>
          </w:p>
        </w:tc>
      </w:tr>
      <w:tr w:rsidR="007972D9" w:rsidRPr="007972D9" w14:paraId="5E75F360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054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1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79E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03/18/2025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63B629F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03/18/2025</w:t>
            </w:r>
          </w:p>
        </w:tc>
      </w:tr>
      <w:tr w:rsidR="007972D9" w:rsidRPr="007972D9" w14:paraId="57111ED6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69E9C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2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FC6BA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03/18/2025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05779162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03/18/2025</w:t>
            </w:r>
          </w:p>
        </w:tc>
      </w:tr>
      <w:tr w:rsidR="007972D9" w:rsidRPr="007972D9" w14:paraId="190036B9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E776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3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6D0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03/18/2025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847E3F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03/18/2025</w:t>
            </w:r>
          </w:p>
        </w:tc>
      </w:tr>
      <w:tr w:rsidR="007972D9" w:rsidRPr="007972D9" w14:paraId="57C7972C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0417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4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B8A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03/19/2025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435CBCE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03/19/2025</w:t>
            </w:r>
          </w:p>
        </w:tc>
      </w:tr>
      <w:tr w:rsidR="007972D9" w:rsidRPr="007972D9" w14:paraId="4B999D87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681A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5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5D4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03/19/2025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648B35B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03/19/2025</w:t>
            </w:r>
          </w:p>
        </w:tc>
      </w:tr>
      <w:tr w:rsidR="007972D9" w:rsidRPr="007972D9" w14:paraId="1C6077BA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2646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6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22A4A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03/19/2025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304D311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03/19/2025</w:t>
            </w:r>
          </w:p>
        </w:tc>
      </w:tr>
      <w:tr w:rsidR="007972D9" w:rsidRPr="007972D9" w14:paraId="00080656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DDB89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Bidding Entity 7 Conference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BDCC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03/20/2025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890A49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03/20/2025</w:t>
            </w:r>
          </w:p>
        </w:tc>
      </w:tr>
      <w:tr w:rsidR="007972D9" w:rsidRPr="007972D9" w14:paraId="70C88702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7C8EA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Release of Addendum to RFP (if necessary)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39147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03/24/2025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62B910D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03/24/2025</w:t>
            </w:r>
          </w:p>
        </w:tc>
      </w:tr>
      <w:tr w:rsidR="007972D9" w:rsidRPr="007972D9" w14:paraId="7F0FE70D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055AE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Open Conference Call | Addendum to RFP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3DB17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03/26/2025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26C8C3E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03/26/2025</w:t>
            </w:r>
          </w:p>
        </w:tc>
      </w:tr>
      <w:tr w:rsidR="007972D9" w:rsidRPr="007972D9" w14:paraId="5C95262C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FED23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RFP Responses Due / Categorized and Distributed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24AC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04/03/2025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3C607C8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04/03/2025</w:t>
            </w:r>
          </w:p>
        </w:tc>
      </w:tr>
      <w:tr w:rsidR="007972D9" w:rsidRPr="007972D9" w14:paraId="392124B2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49459D"/>
            <w:noWrap/>
            <w:vAlign w:val="bottom"/>
            <w:hideMark/>
          </w:tcPr>
          <w:p w14:paraId="60E6407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Reviews, Presentations, and Demonstrations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49459D"/>
            <w:noWrap/>
            <w:vAlign w:val="bottom"/>
            <w:hideMark/>
          </w:tcPr>
          <w:p w14:paraId="7C453228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49459D"/>
            <w:noWrap/>
            <w:vAlign w:val="bottom"/>
            <w:hideMark/>
          </w:tcPr>
          <w:p w14:paraId="05A2299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 </w:t>
            </w:r>
          </w:p>
        </w:tc>
      </w:tr>
      <w:tr w:rsidR="007972D9" w:rsidRPr="007972D9" w14:paraId="3FD449C3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DEE8EF"/>
            <w:noWrap/>
            <w:vAlign w:val="bottom"/>
            <w:hideMark/>
          </w:tcPr>
          <w:p w14:paraId="4789A106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Review &amp; Scoring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DEE8EF"/>
            <w:noWrap/>
            <w:vAlign w:val="bottom"/>
            <w:hideMark/>
          </w:tcPr>
          <w:p w14:paraId="05F32D4A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DEE8EF"/>
            <w:noWrap/>
            <w:vAlign w:val="bottom"/>
            <w:hideMark/>
          </w:tcPr>
          <w:p w14:paraId="5D1D15A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1ABB6D4D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8A1E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Vancouver Clinic reviews RFP Responses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5774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04/04/2025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5ADE3C48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04/10/2025</w:t>
            </w:r>
          </w:p>
        </w:tc>
      </w:tr>
      <w:tr w:rsidR="007972D9" w:rsidRPr="007972D9" w14:paraId="562C0D99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CDFF7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Scoring Review and Presenter Selection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DB0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7C75C49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04/11/2025</w:t>
            </w:r>
          </w:p>
        </w:tc>
      </w:tr>
      <w:tr w:rsidR="007972D9" w:rsidRPr="007972D9" w14:paraId="4804EAF2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7F7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Notification to Presenters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2297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2B2BBD2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04/11/2025</w:t>
            </w:r>
          </w:p>
        </w:tc>
      </w:tr>
      <w:tr w:rsidR="007972D9" w:rsidRPr="007972D9" w14:paraId="7AB644E9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614F6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Scheduling for Onsite Presentation Visits by Vancouver Clinic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F1369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FA8684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04/11/2025</w:t>
            </w:r>
          </w:p>
        </w:tc>
      </w:tr>
      <w:tr w:rsidR="007972D9" w:rsidRPr="007972D9" w14:paraId="1E07A26C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910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86459A"/>
              </w:rPr>
              <w:t>Passover (Jewish Holidays)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FD46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i/>
                <w:iCs/>
                <w:color w:val="86459A"/>
              </w:rPr>
              <w:t>04/12/2025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7D33E3F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i/>
                <w:iCs/>
                <w:color w:val="86459A"/>
              </w:rPr>
              <w:t>04/20/2025</w:t>
            </w:r>
          </w:p>
        </w:tc>
      </w:tr>
      <w:tr w:rsidR="007972D9" w:rsidRPr="007972D9" w14:paraId="2DA8A283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D12B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i/>
                <w:iCs/>
                <w:color w:val="86459A"/>
              </w:rPr>
              <w:t>Easter Sunday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B207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i/>
                <w:iCs/>
                <w:color w:val="86459A"/>
              </w:rPr>
              <w:t>04/20/2025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527A01EC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i/>
                <w:iCs/>
                <w:color w:val="86459A"/>
              </w:rPr>
            </w:pPr>
            <w:r w:rsidRPr="007972D9">
              <w:rPr>
                <w:rFonts w:ascii="Aptos Narrow" w:eastAsia="Times New Roman" w:hAnsi="Aptos Narrow" w:cs="Times New Roman"/>
                <w:i/>
                <w:iCs/>
                <w:color w:val="86459A"/>
              </w:rPr>
              <w:t>04/20/2025</w:t>
            </w:r>
          </w:p>
        </w:tc>
      </w:tr>
      <w:tr w:rsidR="007972D9" w:rsidRPr="007972D9" w14:paraId="2F793A7E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D0DEE8"/>
            <w:noWrap/>
            <w:vAlign w:val="bottom"/>
            <w:hideMark/>
          </w:tcPr>
          <w:p w14:paraId="396F4505" w14:textId="4BF2AADC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Executive / Sales Presentations (Not for Demonstrations)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D0DEE8"/>
            <w:noWrap/>
            <w:vAlign w:val="bottom"/>
            <w:hideMark/>
          </w:tcPr>
          <w:p w14:paraId="7CB7AAF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D0DEE8"/>
            <w:noWrap/>
            <w:vAlign w:val="bottom"/>
            <w:hideMark/>
          </w:tcPr>
          <w:p w14:paraId="2D26403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1747E203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D16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1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06B1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0319FE92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52ADEDCC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3EB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2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0069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05596CC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44AAC4A4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8219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3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F4D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A059ED2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65EF07AA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A636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4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34F4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5FE4C1E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25F6AB44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B7CCDB"/>
            <w:noWrap/>
            <w:vAlign w:val="bottom"/>
            <w:hideMark/>
          </w:tcPr>
          <w:p w14:paraId="1E05FBAC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Clinical Reviews / Demonstrations | Radiology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B7CCDB"/>
            <w:noWrap/>
            <w:vAlign w:val="bottom"/>
            <w:hideMark/>
          </w:tcPr>
          <w:p w14:paraId="6694B31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B7CCDB"/>
            <w:noWrap/>
            <w:vAlign w:val="bottom"/>
            <w:hideMark/>
          </w:tcPr>
          <w:p w14:paraId="71A6C59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315ED420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503C8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1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ECC59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C32511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5A50A01F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single" w:sz="4" w:space="0" w:color="86459A"/>
              <w:right w:val="nil"/>
            </w:tcBorders>
            <w:shd w:val="clear" w:color="auto" w:fill="auto"/>
            <w:noWrap/>
            <w:vAlign w:val="bottom"/>
            <w:hideMark/>
          </w:tcPr>
          <w:p w14:paraId="1DFC9C94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2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single" w:sz="4" w:space="0" w:color="86459A"/>
              <w:right w:val="nil"/>
            </w:tcBorders>
            <w:shd w:val="clear" w:color="auto" w:fill="auto"/>
            <w:noWrap/>
            <w:vAlign w:val="bottom"/>
            <w:hideMark/>
          </w:tcPr>
          <w:p w14:paraId="7F0FA22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single" w:sz="4" w:space="0" w:color="86459A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5CC511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2A8E75C4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1BB640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3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2BB227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single" w:sz="4" w:space="0" w:color="auto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35E7A8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3D38F9C7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auto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9DF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lastRenderedPageBreak/>
              <w:t>Presenting Entity 4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01A2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2258A18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13DA8726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93B2C9"/>
            <w:noWrap/>
            <w:vAlign w:val="bottom"/>
            <w:hideMark/>
          </w:tcPr>
          <w:p w14:paraId="4DD3234E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Clinical Reviews / Demonstrations | Mammography / Women's Imaging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93B2C9"/>
            <w:noWrap/>
            <w:vAlign w:val="bottom"/>
            <w:hideMark/>
          </w:tcPr>
          <w:p w14:paraId="37FE434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93B2C9"/>
            <w:noWrap/>
            <w:vAlign w:val="bottom"/>
            <w:hideMark/>
          </w:tcPr>
          <w:p w14:paraId="3067A96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6741F9F6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F6F28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1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82DC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060A90C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531F799D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52F1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2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DDC10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1BB03CF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538FF09B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96A7A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3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C07C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0ED319C2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6DF15D8A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E4EF0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4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24DB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B4DACF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763B2D56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7AA0BC"/>
            <w:noWrap/>
            <w:vAlign w:val="bottom"/>
            <w:hideMark/>
          </w:tcPr>
          <w:p w14:paraId="5F9E60DB" w14:textId="65B37EF6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Clinical Reviews / Demonstrations | Cardiology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7AA0BC"/>
            <w:noWrap/>
            <w:vAlign w:val="bottom"/>
            <w:hideMark/>
          </w:tcPr>
          <w:p w14:paraId="59F696C9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7AA0BC"/>
            <w:noWrap/>
            <w:vAlign w:val="bottom"/>
            <w:hideMark/>
          </w:tcPr>
          <w:p w14:paraId="6403861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</w:tr>
      <w:tr w:rsidR="007972D9" w:rsidRPr="007972D9" w14:paraId="0E799CB0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4369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1 Presentation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2070F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5705A436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3E21229B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CC315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2 Presentation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4F0D8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08A85DBF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223DB07C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9735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3 Presentation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D08D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6692A12A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011F3AF6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851ED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Presenting Entity 4 Presentation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BB282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67DC150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04/25/2025</w:t>
            </w:r>
          </w:p>
        </w:tc>
      </w:tr>
      <w:tr w:rsidR="007972D9" w:rsidRPr="007972D9" w14:paraId="20A9637B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000000" w:fill="8C006C"/>
            <w:noWrap/>
            <w:vAlign w:val="bottom"/>
            <w:hideMark/>
          </w:tcPr>
          <w:p w14:paraId="26259030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Final Selection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000000" w:fill="8C006C"/>
            <w:noWrap/>
            <w:vAlign w:val="bottom"/>
            <w:hideMark/>
          </w:tcPr>
          <w:p w14:paraId="0A194A59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 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000000" w:fill="8C006C"/>
            <w:noWrap/>
            <w:vAlign w:val="bottom"/>
            <w:hideMark/>
          </w:tcPr>
          <w:p w14:paraId="0745ED3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7972D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 </w:t>
            </w:r>
          </w:p>
        </w:tc>
      </w:tr>
      <w:tr w:rsidR="007972D9" w:rsidRPr="007972D9" w14:paraId="03591D6A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2C62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Vancouver Clinic conducts final internal reviews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5A6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04/30/2025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649AC04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04/30/2025</w:t>
            </w:r>
          </w:p>
        </w:tc>
      </w:tr>
      <w:tr w:rsidR="007972D9" w:rsidRPr="007972D9" w14:paraId="6FBF1FD9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226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Vancouver Clinic I H-I-S Notifies Bidder moving to Contract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B545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05/01/2025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nil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7411F3B3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05/01/2025</w:t>
            </w:r>
          </w:p>
        </w:tc>
      </w:tr>
      <w:tr w:rsidR="007972D9" w:rsidRPr="007972D9" w14:paraId="11C498D7" w14:textId="77777777" w:rsidTr="007972D9">
        <w:trPr>
          <w:trHeight w:val="300"/>
        </w:trPr>
        <w:tc>
          <w:tcPr>
            <w:tcW w:w="7105" w:type="dxa"/>
            <w:tcBorders>
              <w:top w:val="single" w:sz="4" w:space="0" w:color="86459A"/>
              <w:left w:val="single" w:sz="4" w:space="0" w:color="86459A"/>
              <w:bottom w:val="single" w:sz="4" w:space="0" w:color="86459A"/>
              <w:right w:val="nil"/>
            </w:tcBorders>
            <w:shd w:val="clear" w:color="auto" w:fill="auto"/>
            <w:noWrap/>
            <w:vAlign w:val="bottom"/>
            <w:hideMark/>
          </w:tcPr>
          <w:p w14:paraId="1235B18F" w14:textId="77777777" w:rsidR="007972D9" w:rsidRPr="007972D9" w:rsidRDefault="007972D9" w:rsidP="007972D9">
            <w:pPr>
              <w:spacing w:after="0"/>
              <w:jc w:val="left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Contracting Process Conducted by Vancouver Clinic I H-I-S Program Complete</w:t>
            </w:r>
          </w:p>
        </w:tc>
        <w:tc>
          <w:tcPr>
            <w:tcW w:w="1500" w:type="dxa"/>
            <w:tcBorders>
              <w:top w:val="single" w:sz="4" w:space="0" w:color="86459A"/>
              <w:left w:val="nil"/>
              <w:bottom w:val="single" w:sz="4" w:space="0" w:color="86459A"/>
              <w:right w:val="nil"/>
            </w:tcBorders>
            <w:shd w:val="clear" w:color="auto" w:fill="auto"/>
            <w:noWrap/>
            <w:vAlign w:val="bottom"/>
            <w:hideMark/>
          </w:tcPr>
          <w:p w14:paraId="30E979D1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05/01/2025</w:t>
            </w:r>
          </w:p>
        </w:tc>
        <w:tc>
          <w:tcPr>
            <w:tcW w:w="1420" w:type="dxa"/>
            <w:tcBorders>
              <w:top w:val="single" w:sz="4" w:space="0" w:color="86459A"/>
              <w:left w:val="nil"/>
              <w:bottom w:val="single" w:sz="4" w:space="0" w:color="86459A"/>
              <w:right w:val="single" w:sz="4" w:space="0" w:color="86459A"/>
            </w:tcBorders>
            <w:shd w:val="clear" w:color="auto" w:fill="auto"/>
            <w:noWrap/>
            <w:vAlign w:val="bottom"/>
            <w:hideMark/>
          </w:tcPr>
          <w:p w14:paraId="07F3099E" w14:textId="77777777" w:rsidR="007972D9" w:rsidRPr="007972D9" w:rsidRDefault="007972D9" w:rsidP="007972D9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7972D9">
              <w:rPr>
                <w:rFonts w:ascii="Aptos Narrow" w:eastAsia="Times New Roman" w:hAnsi="Aptos Narrow" w:cs="Times New Roman"/>
                <w:color w:val="000000"/>
              </w:rPr>
              <w:t>05/01/2025</w:t>
            </w:r>
          </w:p>
        </w:tc>
      </w:tr>
    </w:tbl>
    <w:p w14:paraId="478E2B3B" w14:textId="3E2DE152" w:rsidR="00AB0AB1" w:rsidRPr="0027226E" w:rsidRDefault="00AB0AB1" w:rsidP="007972D9"/>
    <w:sectPr w:rsidR="00AB0AB1" w:rsidRPr="0027226E" w:rsidSect="009D3F57">
      <w:headerReference w:type="default" r:id="rId11"/>
      <w:footerReference w:type="default" r:id="rId12"/>
      <w:headerReference w:type="first" r:id="rId13"/>
      <w:footerReference w:type="first" r:id="rId14"/>
      <w:footnotePr>
        <w:numFmt w:val="chicago"/>
      </w:footnotePr>
      <w:pgSz w:w="12240" w:h="15840" w:code="1"/>
      <w:pgMar w:top="1656" w:right="1080" w:bottom="936" w:left="108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2AAA8" w14:textId="77777777" w:rsidR="007972D9" w:rsidRDefault="007972D9">
      <w:pPr>
        <w:spacing w:after="0"/>
      </w:pPr>
      <w:r>
        <w:separator/>
      </w:r>
    </w:p>
  </w:endnote>
  <w:endnote w:type="continuationSeparator" w:id="0">
    <w:p w14:paraId="4DC3FD83" w14:textId="77777777" w:rsidR="007972D9" w:rsidRDefault="007972D9">
      <w:pPr>
        <w:spacing w:after="0"/>
      </w:pPr>
      <w:r>
        <w:continuationSeparator/>
      </w:r>
    </w:p>
  </w:endnote>
  <w:endnote w:type="continuationNotice" w:id="1">
    <w:p w14:paraId="4F5D3906" w14:textId="77777777" w:rsidR="007972D9" w:rsidRDefault="007972D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">
    <w:panose1 w:val="020B050402020205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E77D" w14:textId="77777777" w:rsidR="00374465" w:rsidRPr="00595460" w:rsidRDefault="00D67D29" w:rsidP="00595460">
    <w:pPr>
      <w:pStyle w:val="Footer"/>
      <w:tabs>
        <w:tab w:val="clear" w:pos="4680"/>
        <w:tab w:val="clear" w:pos="9360"/>
        <w:tab w:val="center" w:pos="5040"/>
        <w:tab w:val="right" w:pos="10080"/>
      </w:tabs>
      <w:spacing w:after="80"/>
      <w:contextualSpacing/>
      <w:jc w:val="left"/>
      <w:rPr>
        <w:rFonts w:cs="Segoe UI Semibold"/>
        <w:color w:val="365A8D" w:themeColor="accent2"/>
        <w:sz w:val="16"/>
        <w:szCs w:val="16"/>
      </w:rPr>
    </w:pPr>
    <w:r>
      <w:rPr>
        <w:rFonts w:cs="Segoe UI Semibold"/>
        <w:noProof/>
        <w:color w:val="365A8D" w:themeColor="accent2"/>
        <w:sz w:val="16"/>
        <w:szCs w:val="16"/>
      </w:rPr>
      <w:t xml:space="preserve">© 2025 </w:t>
    </w:r>
    <w:r w:rsidR="0029396A">
      <w:rPr>
        <w:rFonts w:cs="Segoe UI Semibold"/>
        <w:noProof/>
        <w:color w:val="365A8D" w:themeColor="accent2"/>
        <w:sz w:val="16"/>
        <w:szCs w:val="16"/>
      </w:rPr>
      <w:t>Vancouver Clinic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DEDF" w14:textId="77777777" w:rsidR="00374465" w:rsidRDefault="0031155A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18CB47F" wp14:editId="5DF51592">
          <wp:simplePos x="0" y="0"/>
          <wp:positionH relativeFrom="margin">
            <wp:align>center</wp:align>
          </wp:positionH>
          <wp:positionV relativeFrom="paragraph">
            <wp:posOffset>-2019935</wp:posOffset>
          </wp:positionV>
          <wp:extent cx="5486400" cy="1371600"/>
          <wp:effectExtent l="0" t="0" r="0" b="0"/>
          <wp:wrapNone/>
          <wp:docPr id="742635205" name="Picture 6" descr="A black background with grey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206364" name="Picture 6" descr="A black background with grey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65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E496D0A" wp14:editId="01E8DACC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4572000" cy="457200"/>
              <wp:effectExtent l="0" t="0" r="0" b="0"/>
              <wp:wrapNone/>
              <wp:docPr id="2013704479" name="Text Box 20137044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CEB2E1" w14:textId="77777777" w:rsidR="00374465" w:rsidRPr="005C1CC7" w:rsidRDefault="00374465" w:rsidP="00192E5D">
                          <w:pPr>
                            <w:spacing w:after="0"/>
                            <w:jc w:val="center"/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</w:pP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© 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instrText xml:space="preserve"> CREATEDATE  \@ "YYYY"  \* MERGEFORMAT </w:instrTex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E2D53">
                            <w:rPr>
                              <w:rFonts w:ascii="Segoe UI Semibold" w:hAnsi="Segoe UI Semibold" w:cs="Segoe UI Semibold"/>
                              <w:noProof/>
                              <w:color w:val="365A8D" w:themeColor="accent2"/>
                              <w:sz w:val="20"/>
                              <w:szCs w:val="20"/>
                            </w:rPr>
                            <w:t>2025</w:t>
                          </w:r>
                          <w:r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fldChar w:fldCharType="end"/>
                          </w:r>
                          <w:r w:rsidRPr="005C1CC7">
                            <w:rPr>
                              <w:rFonts w:ascii="Segoe UI Semibold" w:hAnsi="Segoe UI Semibold" w:cs="Segoe UI Semibold"/>
                              <w:color w:val="365A8D" w:themeColor="accent2"/>
                              <w:sz w:val="20"/>
                              <w:szCs w:val="20"/>
                            </w:rPr>
                            <w:t xml:space="preserve"> Health Innovative Solutions, LLC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496D0A" id="_x0000_t202" coordsize="21600,21600" o:spt="202" path="m,l,21600r21600,l21600,xe">
              <v:stroke joinstyle="miter"/>
              <v:path gradientshapeok="t" o:connecttype="rect"/>
            </v:shapetype>
            <v:shape id="Text Box 2013704479" o:spid="_x0000_s1026" type="#_x0000_t202" style="position:absolute;left:0;text-align:left;margin-left:0;margin-top:0;width:5in;height:36pt;z-index: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" filled="f" stroked="f" strokeweight=".5pt">
              <v:textbox>
                <w:txbxContent>
                  <w:p w14:paraId="5ECEB2E1" w14:textId="77777777" w:rsidR="00374465" w:rsidRPr="005C1CC7" w:rsidRDefault="00374465" w:rsidP="00192E5D">
                    <w:pPr>
                      <w:spacing w:after="0"/>
                      <w:jc w:val="center"/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</w:pP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© 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instrText xml:space="preserve"> CREATEDATE  \@ "YYYY"  \* MERGEFORMAT </w:instrTex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separate"/>
                    </w:r>
                    <w:r w:rsidR="005E2D53">
                      <w:rPr>
                        <w:rFonts w:ascii="Segoe UI Semibold" w:hAnsi="Segoe UI Semibold" w:cs="Segoe UI Semibold"/>
                        <w:noProof/>
                        <w:color w:val="365A8D" w:themeColor="accent2"/>
                        <w:sz w:val="20"/>
                        <w:szCs w:val="20"/>
                      </w:rPr>
                      <w:t>2025</w:t>
                    </w:r>
                    <w:r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fldChar w:fldCharType="end"/>
                    </w:r>
                    <w:r w:rsidRPr="005C1CC7">
                      <w:rPr>
                        <w:rFonts w:ascii="Segoe UI Semibold" w:hAnsi="Segoe UI Semibold" w:cs="Segoe UI Semibold"/>
                        <w:color w:val="365A8D" w:themeColor="accent2"/>
                        <w:sz w:val="20"/>
                        <w:szCs w:val="20"/>
                      </w:rPr>
                      <w:t xml:space="preserve"> Health Innovative Solutions, LLC | All Rights Reserved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9F67" w14:textId="77777777" w:rsidR="007972D9" w:rsidRDefault="007972D9">
      <w:pPr>
        <w:spacing w:after="0"/>
      </w:pPr>
      <w:r>
        <w:separator/>
      </w:r>
    </w:p>
  </w:footnote>
  <w:footnote w:type="continuationSeparator" w:id="0">
    <w:p w14:paraId="39C39349" w14:textId="77777777" w:rsidR="007972D9" w:rsidRDefault="007972D9">
      <w:pPr>
        <w:spacing w:after="0"/>
      </w:pPr>
      <w:r>
        <w:continuationSeparator/>
      </w:r>
    </w:p>
  </w:footnote>
  <w:footnote w:type="continuationNotice" w:id="1">
    <w:p w14:paraId="639D0171" w14:textId="77777777" w:rsidR="007972D9" w:rsidRDefault="007972D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E816B" w14:textId="77777777" w:rsidR="00374465" w:rsidRPr="00ED6D45" w:rsidRDefault="006C2FDB" w:rsidP="00ED6D45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1CF29BE3" wp14:editId="22531511">
          <wp:simplePos x="0" y="0"/>
          <wp:positionH relativeFrom="page">
            <wp:posOffset>9525</wp:posOffset>
          </wp:positionH>
          <wp:positionV relativeFrom="page">
            <wp:posOffset>0</wp:posOffset>
          </wp:positionV>
          <wp:extent cx="7752745" cy="905256"/>
          <wp:effectExtent l="0" t="0" r="635" b="9525"/>
          <wp:wrapNone/>
          <wp:docPr id="862627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62747" name="Picture 862627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2745" cy="905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C7B85E" w14:textId="77777777" w:rsidR="00374465" w:rsidRDefault="003744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79A1E" w14:textId="77777777" w:rsidR="00595460" w:rsidRPr="00ED6D45" w:rsidRDefault="00E120DC" w:rsidP="0059546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85BF4D8" wp14:editId="2ACCE57D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768898" cy="3904488"/>
          <wp:effectExtent l="0" t="0" r="3810" b="1270"/>
          <wp:wrapNone/>
          <wp:docPr id="1390204859" name="Picture 2" descr="A person with blue x-ra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204859" name="Picture 2" descr="A person with blue x-ra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98" cy="3904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A07BAB" w14:textId="77777777" w:rsidR="00595460" w:rsidRDefault="00595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029E2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76678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416CE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564EF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0622B1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1D89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16DC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72A2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3690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4E4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7890A21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FB87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D46A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B8D0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4A5D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5C0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C01C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1008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1C16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2"/>
    <w:multiLevelType w:val="hybridMultilevel"/>
    <w:tmpl w:val="00000002"/>
    <w:lvl w:ilvl="0" w:tplc="94A2B5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BD2DE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CCB6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AE5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5A4C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445D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48A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6AC7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FA2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3E0818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B42F3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C1A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8E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661F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6613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CEBF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DE3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4C9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4"/>
    <w:multiLevelType w:val="hybridMultilevel"/>
    <w:tmpl w:val="00000004"/>
    <w:lvl w:ilvl="0" w:tplc="2154127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7820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60C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A4BD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F29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7A4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F89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66A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82E2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hybridMultilevel"/>
    <w:tmpl w:val="00000005"/>
    <w:lvl w:ilvl="0" w:tplc="CF86EF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2E68C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FCDA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967F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7AEB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46B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E41A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2C6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2440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08"/>
    <w:multiLevelType w:val="multilevel"/>
    <w:tmpl w:val="0000000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0000009"/>
    <w:multiLevelType w:val="hybridMultilevel"/>
    <w:tmpl w:val="00000009"/>
    <w:lvl w:ilvl="0" w:tplc="79BA6A44">
      <w:start w:val="1"/>
      <w:numFmt w:val="decimal"/>
      <w:lvlText w:val="%1.0"/>
      <w:lvlJc w:val="left"/>
      <w:pPr>
        <w:ind w:left="0" w:firstLine="0"/>
      </w:pPr>
    </w:lvl>
    <w:lvl w:ilvl="1" w:tplc="4FCE02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5A3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F68F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64E1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DEB5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4C6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94A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B860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0A"/>
    <w:multiLevelType w:val="multilevel"/>
    <w:tmpl w:val="0000000A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000000B"/>
    <w:multiLevelType w:val="multilevel"/>
    <w:tmpl w:val="0000000B"/>
    <w:lvl w:ilvl="0">
      <w:start w:val="43"/>
      <w:numFmt w:val="decimal"/>
      <w:lvlText w:val="1.%1"/>
      <w:lvlJc w:val="left"/>
      <w:pPr>
        <w:ind w:left="720" w:hanging="360"/>
      </w:pPr>
    </w:lvl>
    <w:lvl w:ilvl="1">
      <w:start w:val="1"/>
      <w:numFmt w:val="decimal"/>
      <w:lvlText w:val="1.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000000C"/>
    <w:multiLevelType w:val="multilevel"/>
    <w:tmpl w:val="0000000C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000000D"/>
    <w:multiLevelType w:val="multilevel"/>
    <w:tmpl w:val="0000000D"/>
    <w:lvl w:ilvl="0">
      <w:start w:val="2"/>
      <w:numFmt w:val="decimal"/>
      <w:lvlText w:val="1.44.%1"/>
      <w:lvlJc w:val="left"/>
      <w:pPr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</w:lvl>
    <w:lvl w:ilvl="2">
      <w:start w:val="1"/>
      <w:numFmt w:val="lowerRoman"/>
      <w:lvlText w:val="%3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000000E"/>
    <w:multiLevelType w:val="multilevel"/>
    <w:tmpl w:val="0000000E"/>
    <w:lvl w:ilvl="0">
      <w:start w:val="45"/>
      <w:numFmt w:val="decimal"/>
      <w:lvlText w:val="1.%1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3" w15:restartNumberingAfterBreak="0">
    <w:nsid w:val="0000000F"/>
    <w:multiLevelType w:val="multilevel"/>
    <w:tmpl w:val="0000000F"/>
    <w:lvl w:ilvl="0">
      <w:start w:val="46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00000010"/>
    <w:multiLevelType w:val="multilevel"/>
    <w:tmpl w:val="00000010"/>
    <w:lvl w:ilvl="0">
      <w:start w:val="47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1"/>
    <w:multiLevelType w:val="hybridMultilevel"/>
    <w:tmpl w:val="00000011"/>
    <w:lvl w:ilvl="0" w:tplc="FB76AA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37A9D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A265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965A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9289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B478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C22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FC4C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485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2"/>
    <w:multiLevelType w:val="multilevel"/>
    <w:tmpl w:val="00000012"/>
    <w:lvl w:ilvl="0">
      <w:start w:val="48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00000013"/>
    <w:multiLevelType w:val="multilevel"/>
    <w:tmpl w:val="00000013"/>
    <w:lvl w:ilvl="0">
      <w:start w:val="49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00000014"/>
    <w:multiLevelType w:val="multilevel"/>
    <w:tmpl w:val="00000014"/>
    <w:lvl w:ilvl="0">
      <w:start w:val="2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5"/>
    <w:multiLevelType w:val="hybridMultilevel"/>
    <w:tmpl w:val="00000015"/>
    <w:lvl w:ilvl="0" w:tplc="2DD8FE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4CFE2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2A96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0A8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324D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E4D2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2A6E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4EE7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2CA7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6"/>
    <w:multiLevelType w:val="multilevel"/>
    <w:tmpl w:val="00000016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17"/>
    <w:multiLevelType w:val="multilevel"/>
    <w:tmpl w:val="00000017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2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lowerLetter"/>
      <w:lvlText w:val="%4"/>
      <w:lvlJc w:val="left"/>
      <w:pPr>
        <w:ind w:left="0" w:firstLine="0"/>
      </w:p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18"/>
    <w:multiLevelType w:val="multilevel"/>
    <w:tmpl w:val="00000018"/>
    <w:lvl w:ilvl="0">
      <w:start w:val="3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19"/>
    <w:multiLevelType w:val="multilevel"/>
    <w:tmpl w:val="00000019"/>
    <w:lvl w:ilvl="0">
      <w:start w:val="1"/>
      <w:numFmt w:val="lowerLetter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0000001A"/>
    <w:multiLevelType w:val="multilevel"/>
    <w:tmpl w:val="0000001A"/>
    <w:lvl w:ilvl="0">
      <w:start w:val="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0000001D"/>
    <w:multiLevelType w:val="multilevel"/>
    <w:tmpl w:val="0000001D"/>
    <w:lvl w:ilvl="0">
      <w:start w:val="18"/>
      <w:numFmt w:val="decimal"/>
      <w:lvlText w:val="%1.0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1E"/>
    <w:multiLevelType w:val="hybridMultilevel"/>
    <w:tmpl w:val="0000001E"/>
    <w:lvl w:ilvl="0" w:tplc="98F6AB3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9AE96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A8E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0C1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D6A3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9A7B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2EF6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B8CC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76B6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1F"/>
    <w:multiLevelType w:val="hybridMultilevel"/>
    <w:tmpl w:val="0000001F"/>
    <w:lvl w:ilvl="0" w:tplc="078AAFE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B7220C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8E38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E0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78AC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14D3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0A58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0E8C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98A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00000020"/>
    <w:multiLevelType w:val="hybridMultilevel"/>
    <w:tmpl w:val="00000020"/>
    <w:lvl w:ilvl="0" w:tplc="8FCAD1A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EE46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A5D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D46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6414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BC88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C806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D4EB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7211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806CBE"/>
    <w:multiLevelType w:val="hybridMultilevel"/>
    <w:tmpl w:val="F8322D56"/>
    <w:lvl w:ilvl="0" w:tplc="E94480D6">
      <w:start w:val="1"/>
      <w:numFmt w:val="bullet"/>
      <w:pStyle w:val="ListParagraph"/>
      <w:lvlText w:val="–"/>
      <w:lvlJc w:val="left"/>
      <w:pPr>
        <w:ind w:left="1080" w:hanging="360"/>
      </w:pPr>
      <w:rPr>
        <w:rFonts w:ascii="Franklin Gothic Book" w:hAnsi="Franklin Gothic Boo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0D1850"/>
    <w:multiLevelType w:val="multilevel"/>
    <w:tmpl w:val="73DC2E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0668487">
    <w:abstractNumId w:val="39"/>
  </w:num>
  <w:num w:numId="2" w16cid:durableId="308099411">
    <w:abstractNumId w:val="9"/>
  </w:num>
  <w:num w:numId="3" w16cid:durableId="1524249195">
    <w:abstractNumId w:val="7"/>
  </w:num>
  <w:num w:numId="4" w16cid:durableId="1954364629">
    <w:abstractNumId w:val="6"/>
  </w:num>
  <w:num w:numId="5" w16cid:durableId="120274235">
    <w:abstractNumId w:val="5"/>
  </w:num>
  <w:num w:numId="6" w16cid:durableId="1272123496">
    <w:abstractNumId w:val="4"/>
  </w:num>
  <w:num w:numId="7" w16cid:durableId="724643412">
    <w:abstractNumId w:val="8"/>
  </w:num>
  <w:num w:numId="8" w16cid:durableId="322701850">
    <w:abstractNumId w:val="3"/>
  </w:num>
  <w:num w:numId="9" w16cid:durableId="900406839">
    <w:abstractNumId w:val="2"/>
  </w:num>
  <w:num w:numId="10" w16cid:durableId="1634141814">
    <w:abstractNumId w:val="1"/>
  </w:num>
  <w:num w:numId="11" w16cid:durableId="183596712">
    <w:abstractNumId w:val="0"/>
  </w:num>
  <w:num w:numId="12" w16cid:durableId="643314956">
    <w:abstractNumId w:val="10"/>
  </w:num>
  <w:num w:numId="13" w16cid:durableId="1302463442">
    <w:abstractNumId w:val="11"/>
  </w:num>
  <w:num w:numId="14" w16cid:durableId="6494056">
    <w:abstractNumId w:val="12"/>
  </w:num>
  <w:num w:numId="15" w16cid:durableId="884946936">
    <w:abstractNumId w:val="13"/>
  </w:num>
  <w:num w:numId="16" w16cid:durableId="1994942222">
    <w:abstractNumId w:val="14"/>
  </w:num>
  <w:num w:numId="17" w16cid:durableId="659117351">
    <w:abstractNumId w:val="15"/>
  </w:num>
  <w:num w:numId="18" w16cid:durableId="1005740356">
    <w:abstractNumId w:val="16"/>
  </w:num>
  <w:num w:numId="19" w16cid:durableId="1275140672">
    <w:abstractNumId w:val="17"/>
  </w:num>
  <w:num w:numId="20" w16cid:durableId="1015688061">
    <w:abstractNumId w:val="18"/>
  </w:num>
  <w:num w:numId="21" w16cid:durableId="752512566">
    <w:abstractNumId w:val="19"/>
  </w:num>
  <w:num w:numId="22" w16cid:durableId="2039970251">
    <w:abstractNumId w:val="20"/>
  </w:num>
  <w:num w:numId="23" w16cid:durableId="1502429691">
    <w:abstractNumId w:val="21"/>
  </w:num>
  <w:num w:numId="24" w16cid:durableId="1976637337">
    <w:abstractNumId w:val="22"/>
  </w:num>
  <w:num w:numId="25" w16cid:durableId="1199702904">
    <w:abstractNumId w:val="23"/>
  </w:num>
  <w:num w:numId="26" w16cid:durableId="1198276992">
    <w:abstractNumId w:val="24"/>
  </w:num>
  <w:num w:numId="27" w16cid:durableId="857305310">
    <w:abstractNumId w:val="25"/>
  </w:num>
  <w:num w:numId="28" w16cid:durableId="1795754495">
    <w:abstractNumId w:val="26"/>
  </w:num>
  <w:num w:numId="29" w16cid:durableId="510264242">
    <w:abstractNumId w:val="27"/>
  </w:num>
  <w:num w:numId="30" w16cid:durableId="1415737373">
    <w:abstractNumId w:val="28"/>
  </w:num>
  <w:num w:numId="31" w16cid:durableId="714933798">
    <w:abstractNumId w:val="29"/>
  </w:num>
  <w:num w:numId="32" w16cid:durableId="720983576">
    <w:abstractNumId w:val="30"/>
  </w:num>
  <w:num w:numId="33" w16cid:durableId="1948468261">
    <w:abstractNumId w:val="31"/>
  </w:num>
  <w:num w:numId="34" w16cid:durableId="1123428591">
    <w:abstractNumId w:val="32"/>
  </w:num>
  <w:num w:numId="35" w16cid:durableId="939146468">
    <w:abstractNumId w:val="33"/>
  </w:num>
  <w:num w:numId="36" w16cid:durableId="354960490">
    <w:abstractNumId w:val="34"/>
  </w:num>
  <w:num w:numId="37" w16cid:durableId="896890155">
    <w:abstractNumId w:val="35"/>
  </w:num>
  <w:num w:numId="38" w16cid:durableId="1847623296">
    <w:abstractNumId w:val="36"/>
  </w:num>
  <w:num w:numId="39" w16cid:durableId="497504293">
    <w:abstractNumId w:val="37"/>
  </w:num>
  <w:num w:numId="40" w16cid:durableId="1702706631">
    <w:abstractNumId w:val="38"/>
  </w:num>
  <w:num w:numId="41" w16cid:durableId="1735467067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wtTQwNrE0MzI0NLFQ0lEKTi0uzszPAykwrQUAlBg/8ywAAAA="/>
  </w:docVars>
  <w:rsids>
    <w:rsidRoot w:val="00233C33"/>
    <w:rsid w:val="00000C38"/>
    <w:rsid w:val="00001298"/>
    <w:rsid w:val="00001CA2"/>
    <w:rsid w:val="00001CCC"/>
    <w:rsid w:val="00001E6D"/>
    <w:rsid w:val="00002D86"/>
    <w:rsid w:val="00002E65"/>
    <w:rsid w:val="00003628"/>
    <w:rsid w:val="00003A85"/>
    <w:rsid w:val="000043C1"/>
    <w:rsid w:val="000043C7"/>
    <w:rsid w:val="0000457C"/>
    <w:rsid w:val="000046A7"/>
    <w:rsid w:val="0000594F"/>
    <w:rsid w:val="000066B2"/>
    <w:rsid w:val="0000742B"/>
    <w:rsid w:val="000077BD"/>
    <w:rsid w:val="00007D0E"/>
    <w:rsid w:val="000114DC"/>
    <w:rsid w:val="00011658"/>
    <w:rsid w:val="000117FD"/>
    <w:rsid w:val="00011807"/>
    <w:rsid w:val="00011DA4"/>
    <w:rsid w:val="00012306"/>
    <w:rsid w:val="00012CA8"/>
    <w:rsid w:val="00013172"/>
    <w:rsid w:val="000146DD"/>
    <w:rsid w:val="00016364"/>
    <w:rsid w:val="000164FE"/>
    <w:rsid w:val="00017DC3"/>
    <w:rsid w:val="000202D6"/>
    <w:rsid w:val="00020A7E"/>
    <w:rsid w:val="00020AF0"/>
    <w:rsid w:val="00021CAE"/>
    <w:rsid w:val="00021CD0"/>
    <w:rsid w:val="00025CE1"/>
    <w:rsid w:val="00026540"/>
    <w:rsid w:val="000266AD"/>
    <w:rsid w:val="0002690D"/>
    <w:rsid w:val="00027190"/>
    <w:rsid w:val="00027359"/>
    <w:rsid w:val="00027A16"/>
    <w:rsid w:val="00027B7C"/>
    <w:rsid w:val="000300A8"/>
    <w:rsid w:val="00030218"/>
    <w:rsid w:val="00031300"/>
    <w:rsid w:val="00031369"/>
    <w:rsid w:val="00031CCA"/>
    <w:rsid w:val="00031DA2"/>
    <w:rsid w:val="00032226"/>
    <w:rsid w:val="000322E3"/>
    <w:rsid w:val="000333C8"/>
    <w:rsid w:val="0003409C"/>
    <w:rsid w:val="00034BA0"/>
    <w:rsid w:val="00035224"/>
    <w:rsid w:val="00035D00"/>
    <w:rsid w:val="00035DD2"/>
    <w:rsid w:val="0003622F"/>
    <w:rsid w:val="00036800"/>
    <w:rsid w:val="0003681B"/>
    <w:rsid w:val="00037962"/>
    <w:rsid w:val="00037AEE"/>
    <w:rsid w:val="000400D4"/>
    <w:rsid w:val="00040D01"/>
    <w:rsid w:val="000412B1"/>
    <w:rsid w:val="00041A18"/>
    <w:rsid w:val="00041EFD"/>
    <w:rsid w:val="00042173"/>
    <w:rsid w:val="000430EE"/>
    <w:rsid w:val="0004406C"/>
    <w:rsid w:val="00045614"/>
    <w:rsid w:val="000465B7"/>
    <w:rsid w:val="00046A8E"/>
    <w:rsid w:val="00046C67"/>
    <w:rsid w:val="00047845"/>
    <w:rsid w:val="00047BD9"/>
    <w:rsid w:val="00047E05"/>
    <w:rsid w:val="00047E76"/>
    <w:rsid w:val="0005000C"/>
    <w:rsid w:val="00050C79"/>
    <w:rsid w:val="0005144B"/>
    <w:rsid w:val="000516D6"/>
    <w:rsid w:val="000518ED"/>
    <w:rsid w:val="0005208E"/>
    <w:rsid w:val="00052295"/>
    <w:rsid w:val="0005239B"/>
    <w:rsid w:val="00052947"/>
    <w:rsid w:val="000529F2"/>
    <w:rsid w:val="00053A45"/>
    <w:rsid w:val="00053DE8"/>
    <w:rsid w:val="00054F46"/>
    <w:rsid w:val="00056011"/>
    <w:rsid w:val="00056C1F"/>
    <w:rsid w:val="0005747E"/>
    <w:rsid w:val="000578C4"/>
    <w:rsid w:val="00057D90"/>
    <w:rsid w:val="00057F78"/>
    <w:rsid w:val="000603DE"/>
    <w:rsid w:val="0006109C"/>
    <w:rsid w:val="00061562"/>
    <w:rsid w:val="00061742"/>
    <w:rsid w:val="000618BF"/>
    <w:rsid w:val="00061D19"/>
    <w:rsid w:val="00061FDB"/>
    <w:rsid w:val="000622C9"/>
    <w:rsid w:val="0006231C"/>
    <w:rsid w:val="0006266A"/>
    <w:rsid w:val="00062A36"/>
    <w:rsid w:val="00063441"/>
    <w:rsid w:val="00063748"/>
    <w:rsid w:val="00063FF2"/>
    <w:rsid w:val="00064044"/>
    <w:rsid w:val="00064845"/>
    <w:rsid w:val="00064BAF"/>
    <w:rsid w:val="00064F62"/>
    <w:rsid w:val="00065BE6"/>
    <w:rsid w:val="000669D1"/>
    <w:rsid w:val="00066ED4"/>
    <w:rsid w:val="0006792B"/>
    <w:rsid w:val="000701ED"/>
    <w:rsid w:val="00070660"/>
    <w:rsid w:val="0007074D"/>
    <w:rsid w:val="00070BB5"/>
    <w:rsid w:val="00070C39"/>
    <w:rsid w:val="0007119C"/>
    <w:rsid w:val="00071426"/>
    <w:rsid w:val="00071BDE"/>
    <w:rsid w:val="00071EF5"/>
    <w:rsid w:val="00071FE2"/>
    <w:rsid w:val="00072882"/>
    <w:rsid w:val="00072C84"/>
    <w:rsid w:val="00073458"/>
    <w:rsid w:val="0007448E"/>
    <w:rsid w:val="00076654"/>
    <w:rsid w:val="000767B1"/>
    <w:rsid w:val="000776EE"/>
    <w:rsid w:val="00077A39"/>
    <w:rsid w:val="00077EA3"/>
    <w:rsid w:val="00080C33"/>
    <w:rsid w:val="00081704"/>
    <w:rsid w:val="00083A5F"/>
    <w:rsid w:val="00084111"/>
    <w:rsid w:val="000842F0"/>
    <w:rsid w:val="0008504F"/>
    <w:rsid w:val="00085965"/>
    <w:rsid w:val="00086031"/>
    <w:rsid w:val="0008642B"/>
    <w:rsid w:val="00086552"/>
    <w:rsid w:val="00090973"/>
    <w:rsid w:val="00090D59"/>
    <w:rsid w:val="00091033"/>
    <w:rsid w:val="00091689"/>
    <w:rsid w:val="000920F3"/>
    <w:rsid w:val="00092290"/>
    <w:rsid w:val="00093951"/>
    <w:rsid w:val="00094A25"/>
    <w:rsid w:val="00094BBB"/>
    <w:rsid w:val="000965B6"/>
    <w:rsid w:val="000971F2"/>
    <w:rsid w:val="00097940"/>
    <w:rsid w:val="000A0227"/>
    <w:rsid w:val="000A12D5"/>
    <w:rsid w:val="000A147B"/>
    <w:rsid w:val="000A14CC"/>
    <w:rsid w:val="000A1A83"/>
    <w:rsid w:val="000A1AD4"/>
    <w:rsid w:val="000A1E86"/>
    <w:rsid w:val="000A26C6"/>
    <w:rsid w:val="000A287F"/>
    <w:rsid w:val="000A2B7F"/>
    <w:rsid w:val="000A3277"/>
    <w:rsid w:val="000A33B3"/>
    <w:rsid w:val="000A39C8"/>
    <w:rsid w:val="000A3E3B"/>
    <w:rsid w:val="000A3F77"/>
    <w:rsid w:val="000A3F87"/>
    <w:rsid w:val="000A4190"/>
    <w:rsid w:val="000A57C4"/>
    <w:rsid w:val="000A5D4E"/>
    <w:rsid w:val="000A6523"/>
    <w:rsid w:val="000A6DE8"/>
    <w:rsid w:val="000B03C8"/>
    <w:rsid w:val="000B0E24"/>
    <w:rsid w:val="000B1445"/>
    <w:rsid w:val="000B1E9E"/>
    <w:rsid w:val="000B1F27"/>
    <w:rsid w:val="000B20A0"/>
    <w:rsid w:val="000B20C5"/>
    <w:rsid w:val="000B24A5"/>
    <w:rsid w:val="000B2609"/>
    <w:rsid w:val="000B2BAE"/>
    <w:rsid w:val="000B2ED4"/>
    <w:rsid w:val="000B3B04"/>
    <w:rsid w:val="000B407F"/>
    <w:rsid w:val="000B5182"/>
    <w:rsid w:val="000B51B3"/>
    <w:rsid w:val="000B5DA2"/>
    <w:rsid w:val="000B60F7"/>
    <w:rsid w:val="000B6400"/>
    <w:rsid w:val="000B7AF9"/>
    <w:rsid w:val="000B7CBB"/>
    <w:rsid w:val="000B7E4A"/>
    <w:rsid w:val="000C0830"/>
    <w:rsid w:val="000C091E"/>
    <w:rsid w:val="000C0B91"/>
    <w:rsid w:val="000C1064"/>
    <w:rsid w:val="000C1221"/>
    <w:rsid w:val="000C1660"/>
    <w:rsid w:val="000C1E35"/>
    <w:rsid w:val="000C2026"/>
    <w:rsid w:val="000C2087"/>
    <w:rsid w:val="000C25F8"/>
    <w:rsid w:val="000C3BDB"/>
    <w:rsid w:val="000C44BD"/>
    <w:rsid w:val="000C4959"/>
    <w:rsid w:val="000C4D67"/>
    <w:rsid w:val="000C51C9"/>
    <w:rsid w:val="000C5571"/>
    <w:rsid w:val="000C580C"/>
    <w:rsid w:val="000C7275"/>
    <w:rsid w:val="000C7CEE"/>
    <w:rsid w:val="000D04DB"/>
    <w:rsid w:val="000D096C"/>
    <w:rsid w:val="000D1430"/>
    <w:rsid w:val="000D2140"/>
    <w:rsid w:val="000D3110"/>
    <w:rsid w:val="000D3744"/>
    <w:rsid w:val="000D3AF8"/>
    <w:rsid w:val="000D3B02"/>
    <w:rsid w:val="000D3EDA"/>
    <w:rsid w:val="000D420E"/>
    <w:rsid w:val="000D4351"/>
    <w:rsid w:val="000D4948"/>
    <w:rsid w:val="000D4A4C"/>
    <w:rsid w:val="000D5019"/>
    <w:rsid w:val="000D522C"/>
    <w:rsid w:val="000D665E"/>
    <w:rsid w:val="000D7243"/>
    <w:rsid w:val="000E01D3"/>
    <w:rsid w:val="000E10E8"/>
    <w:rsid w:val="000E19E5"/>
    <w:rsid w:val="000E1FD7"/>
    <w:rsid w:val="000E2721"/>
    <w:rsid w:val="000E27A3"/>
    <w:rsid w:val="000E425E"/>
    <w:rsid w:val="000E43D8"/>
    <w:rsid w:val="000E44AE"/>
    <w:rsid w:val="000E5421"/>
    <w:rsid w:val="000E6245"/>
    <w:rsid w:val="000E7171"/>
    <w:rsid w:val="000E7361"/>
    <w:rsid w:val="000E7D5C"/>
    <w:rsid w:val="000F00B7"/>
    <w:rsid w:val="000F063F"/>
    <w:rsid w:val="000F0882"/>
    <w:rsid w:val="000F1F74"/>
    <w:rsid w:val="000F37C4"/>
    <w:rsid w:val="000F38EA"/>
    <w:rsid w:val="000F3B49"/>
    <w:rsid w:val="000F3E2C"/>
    <w:rsid w:val="000F4C78"/>
    <w:rsid w:val="000F4CBF"/>
    <w:rsid w:val="000F57F6"/>
    <w:rsid w:val="000F5861"/>
    <w:rsid w:val="000F6787"/>
    <w:rsid w:val="000F67A1"/>
    <w:rsid w:val="000F71C2"/>
    <w:rsid w:val="000F747E"/>
    <w:rsid w:val="000F75BD"/>
    <w:rsid w:val="000F79BB"/>
    <w:rsid w:val="00100937"/>
    <w:rsid w:val="00100EB6"/>
    <w:rsid w:val="001014DE"/>
    <w:rsid w:val="00101836"/>
    <w:rsid w:val="00101FBD"/>
    <w:rsid w:val="001028A9"/>
    <w:rsid w:val="001029E7"/>
    <w:rsid w:val="00102FF3"/>
    <w:rsid w:val="001033F3"/>
    <w:rsid w:val="0010399A"/>
    <w:rsid w:val="00103E68"/>
    <w:rsid w:val="00103FC1"/>
    <w:rsid w:val="001040E6"/>
    <w:rsid w:val="00104192"/>
    <w:rsid w:val="0010472F"/>
    <w:rsid w:val="00104952"/>
    <w:rsid w:val="00104E35"/>
    <w:rsid w:val="00105256"/>
    <w:rsid w:val="0010547E"/>
    <w:rsid w:val="00105818"/>
    <w:rsid w:val="00105889"/>
    <w:rsid w:val="00105CC8"/>
    <w:rsid w:val="00106309"/>
    <w:rsid w:val="00106ADF"/>
    <w:rsid w:val="00106B6B"/>
    <w:rsid w:val="00106EB7"/>
    <w:rsid w:val="00107385"/>
    <w:rsid w:val="00107846"/>
    <w:rsid w:val="00107988"/>
    <w:rsid w:val="00110472"/>
    <w:rsid w:val="001109EA"/>
    <w:rsid w:val="00110AB7"/>
    <w:rsid w:val="00111979"/>
    <w:rsid w:val="001119E0"/>
    <w:rsid w:val="001123AA"/>
    <w:rsid w:val="00112870"/>
    <w:rsid w:val="001128CB"/>
    <w:rsid w:val="0011294F"/>
    <w:rsid w:val="00113060"/>
    <w:rsid w:val="00113104"/>
    <w:rsid w:val="001135E6"/>
    <w:rsid w:val="00113F7F"/>
    <w:rsid w:val="001144B5"/>
    <w:rsid w:val="00115B20"/>
    <w:rsid w:val="00115E02"/>
    <w:rsid w:val="00115E60"/>
    <w:rsid w:val="001161DE"/>
    <w:rsid w:val="00116B5D"/>
    <w:rsid w:val="00116F3E"/>
    <w:rsid w:val="00117247"/>
    <w:rsid w:val="001175F6"/>
    <w:rsid w:val="0012013F"/>
    <w:rsid w:val="001204B1"/>
    <w:rsid w:val="001206DC"/>
    <w:rsid w:val="00120DEF"/>
    <w:rsid w:val="00121481"/>
    <w:rsid w:val="00121850"/>
    <w:rsid w:val="00121F87"/>
    <w:rsid w:val="00121FB9"/>
    <w:rsid w:val="00122DD9"/>
    <w:rsid w:val="00123893"/>
    <w:rsid w:val="00123C56"/>
    <w:rsid w:val="00124207"/>
    <w:rsid w:val="001248FB"/>
    <w:rsid w:val="00124C0D"/>
    <w:rsid w:val="00124C4B"/>
    <w:rsid w:val="00125E5B"/>
    <w:rsid w:val="00125F66"/>
    <w:rsid w:val="00125FD6"/>
    <w:rsid w:val="00126638"/>
    <w:rsid w:val="00126A1A"/>
    <w:rsid w:val="00126F46"/>
    <w:rsid w:val="00127974"/>
    <w:rsid w:val="001310CC"/>
    <w:rsid w:val="00131147"/>
    <w:rsid w:val="001320F9"/>
    <w:rsid w:val="001322E9"/>
    <w:rsid w:val="0013281B"/>
    <w:rsid w:val="00133135"/>
    <w:rsid w:val="00133601"/>
    <w:rsid w:val="00133716"/>
    <w:rsid w:val="0013373A"/>
    <w:rsid w:val="00133EA4"/>
    <w:rsid w:val="001341DA"/>
    <w:rsid w:val="0013420E"/>
    <w:rsid w:val="00134A78"/>
    <w:rsid w:val="00134FFF"/>
    <w:rsid w:val="00135316"/>
    <w:rsid w:val="00135E0D"/>
    <w:rsid w:val="0013729E"/>
    <w:rsid w:val="0013739D"/>
    <w:rsid w:val="00137FE3"/>
    <w:rsid w:val="0014039C"/>
    <w:rsid w:val="001404DE"/>
    <w:rsid w:val="00140BC6"/>
    <w:rsid w:val="00140C07"/>
    <w:rsid w:val="00140D23"/>
    <w:rsid w:val="00141BA5"/>
    <w:rsid w:val="00142429"/>
    <w:rsid w:val="001435C8"/>
    <w:rsid w:val="00143A64"/>
    <w:rsid w:val="001440B9"/>
    <w:rsid w:val="001443C1"/>
    <w:rsid w:val="001445FD"/>
    <w:rsid w:val="00144A76"/>
    <w:rsid w:val="00145157"/>
    <w:rsid w:val="001458D9"/>
    <w:rsid w:val="00146602"/>
    <w:rsid w:val="00146A5B"/>
    <w:rsid w:val="00146B95"/>
    <w:rsid w:val="001479B3"/>
    <w:rsid w:val="00147F32"/>
    <w:rsid w:val="001502B5"/>
    <w:rsid w:val="001503A7"/>
    <w:rsid w:val="001506EF"/>
    <w:rsid w:val="00150859"/>
    <w:rsid w:val="00150E20"/>
    <w:rsid w:val="0015107A"/>
    <w:rsid w:val="001512AF"/>
    <w:rsid w:val="0015174F"/>
    <w:rsid w:val="00152320"/>
    <w:rsid w:val="00152667"/>
    <w:rsid w:val="00152D68"/>
    <w:rsid w:val="00152D7A"/>
    <w:rsid w:val="00152E09"/>
    <w:rsid w:val="0015365C"/>
    <w:rsid w:val="001539C1"/>
    <w:rsid w:val="00153AFC"/>
    <w:rsid w:val="00153CAB"/>
    <w:rsid w:val="00155FFB"/>
    <w:rsid w:val="00156A3B"/>
    <w:rsid w:val="001575E0"/>
    <w:rsid w:val="00157B83"/>
    <w:rsid w:val="00160596"/>
    <w:rsid w:val="00161AFB"/>
    <w:rsid w:val="00161DD7"/>
    <w:rsid w:val="00162406"/>
    <w:rsid w:val="0016292F"/>
    <w:rsid w:val="00162C20"/>
    <w:rsid w:val="00162CAA"/>
    <w:rsid w:val="00163A75"/>
    <w:rsid w:val="00163FC6"/>
    <w:rsid w:val="0016472D"/>
    <w:rsid w:val="00165B6C"/>
    <w:rsid w:val="00165C04"/>
    <w:rsid w:val="00166010"/>
    <w:rsid w:val="00166437"/>
    <w:rsid w:val="0016690E"/>
    <w:rsid w:val="00167210"/>
    <w:rsid w:val="0016728E"/>
    <w:rsid w:val="00167518"/>
    <w:rsid w:val="0016764D"/>
    <w:rsid w:val="00170B3F"/>
    <w:rsid w:val="00171347"/>
    <w:rsid w:val="00171C27"/>
    <w:rsid w:val="00171CBB"/>
    <w:rsid w:val="00172D10"/>
    <w:rsid w:val="00172E87"/>
    <w:rsid w:val="00172F2D"/>
    <w:rsid w:val="0017307E"/>
    <w:rsid w:val="001733A3"/>
    <w:rsid w:val="0017345C"/>
    <w:rsid w:val="00173D7D"/>
    <w:rsid w:val="00173EDB"/>
    <w:rsid w:val="0017410D"/>
    <w:rsid w:val="00174E35"/>
    <w:rsid w:val="001754BC"/>
    <w:rsid w:val="001756C9"/>
    <w:rsid w:val="00175C60"/>
    <w:rsid w:val="00175F37"/>
    <w:rsid w:val="0017667A"/>
    <w:rsid w:val="001766D9"/>
    <w:rsid w:val="001767A0"/>
    <w:rsid w:val="001767BA"/>
    <w:rsid w:val="00177F21"/>
    <w:rsid w:val="00177FFA"/>
    <w:rsid w:val="0018000A"/>
    <w:rsid w:val="0018008D"/>
    <w:rsid w:val="00183170"/>
    <w:rsid w:val="00183266"/>
    <w:rsid w:val="0018374C"/>
    <w:rsid w:val="00183982"/>
    <w:rsid w:val="00184490"/>
    <w:rsid w:val="00184825"/>
    <w:rsid w:val="00184947"/>
    <w:rsid w:val="00184C3B"/>
    <w:rsid w:val="00184C47"/>
    <w:rsid w:val="001866D0"/>
    <w:rsid w:val="00186F84"/>
    <w:rsid w:val="00187AE7"/>
    <w:rsid w:val="00190282"/>
    <w:rsid w:val="00190A03"/>
    <w:rsid w:val="00190D6D"/>
    <w:rsid w:val="00191295"/>
    <w:rsid w:val="00192E5D"/>
    <w:rsid w:val="00192F3D"/>
    <w:rsid w:val="00193786"/>
    <w:rsid w:val="00193B55"/>
    <w:rsid w:val="0019430E"/>
    <w:rsid w:val="0019508F"/>
    <w:rsid w:val="001953BD"/>
    <w:rsid w:val="0019570E"/>
    <w:rsid w:val="00195A8B"/>
    <w:rsid w:val="00195D80"/>
    <w:rsid w:val="001964FC"/>
    <w:rsid w:val="00196C9C"/>
    <w:rsid w:val="00196CFA"/>
    <w:rsid w:val="001A0578"/>
    <w:rsid w:val="001A16F5"/>
    <w:rsid w:val="001A1A64"/>
    <w:rsid w:val="001A1B6C"/>
    <w:rsid w:val="001A2155"/>
    <w:rsid w:val="001A2543"/>
    <w:rsid w:val="001A2A49"/>
    <w:rsid w:val="001A3261"/>
    <w:rsid w:val="001A46B9"/>
    <w:rsid w:val="001A4787"/>
    <w:rsid w:val="001A4985"/>
    <w:rsid w:val="001A53D7"/>
    <w:rsid w:val="001A59D4"/>
    <w:rsid w:val="001A5EDA"/>
    <w:rsid w:val="001A630A"/>
    <w:rsid w:val="001A7B6A"/>
    <w:rsid w:val="001B0D21"/>
    <w:rsid w:val="001B13DA"/>
    <w:rsid w:val="001B1411"/>
    <w:rsid w:val="001B18F0"/>
    <w:rsid w:val="001B2312"/>
    <w:rsid w:val="001B26D2"/>
    <w:rsid w:val="001B28E8"/>
    <w:rsid w:val="001B29DB"/>
    <w:rsid w:val="001B2D53"/>
    <w:rsid w:val="001B305C"/>
    <w:rsid w:val="001B53CB"/>
    <w:rsid w:val="001B6644"/>
    <w:rsid w:val="001B696C"/>
    <w:rsid w:val="001B6D3E"/>
    <w:rsid w:val="001B6EBE"/>
    <w:rsid w:val="001B7697"/>
    <w:rsid w:val="001B7CF2"/>
    <w:rsid w:val="001C1B9C"/>
    <w:rsid w:val="001C1BC9"/>
    <w:rsid w:val="001C234E"/>
    <w:rsid w:val="001C2651"/>
    <w:rsid w:val="001C274C"/>
    <w:rsid w:val="001C2792"/>
    <w:rsid w:val="001C2BD2"/>
    <w:rsid w:val="001C2FE4"/>
    <w:rsid w:val="001C3716"/>
    <w:rsid w:val="001C3AB5"/>
    <w:rsid w:val="001C42B0"/>
    <w:rsid w:val="001C436D"/>
    <w:rsid w:val="001C47C9"/>
    <w:rsid w:val="001C4961"/>
    <w:rsid w:val="001C4E47"/>
    <w:rsid w:val="001C4E52"/>
    <w:rsid w:val="001C4F55"/>
    <w:rsid w:val="001C56A2"/>
    <w:rsid w:val="001C6267"/>
    <w:rsid w:val="001C62C8"/>
    <w:rsid w:val="001C6357"/>
    <w:rsid w:val="001C6744"/>
    <w:rsid w:val="001D0356"/>
    <w:rsid w:val="001D0CFF"/>
    <w:rsid w:val="001D2344"/>
    <w:rsid w:val="001D2DB9"/>
    <w:rsid w:val="001D4152"/>
    <w:rsid w:val="001D4248"/>
    <w:rsid w:val="001D483B"/>
    <w:rsid w:val="001D64C9"/>
    <w:rsid w:val="001D7824"/>
    <w:rsid w:val="001D7AB6"/>
    <w:rsid w:val="001D7F8B"/>
    <w:rsid w:val="001E14C6"/>
    <w:rsid w:val="001E1901"/>
    <w:rsid w:val="001E1A58"/>
    <w:rsid w:val="001E1C64"/>
    <w:rsid w:val="001E24F8"/>
    <w:rsid w:val="001E28C8"/>
    <w:rsid w:val="001E2921"/>
    <w:rsid w:val="001E36D0"/>
    <w:rsid w:val="001E3D8F"/>
    <w:rsid w:val="001E4E6C"/>
    <w:rsid w:val="001E4F1C"/>
    <w:rsid w:val="001E5277"/>
    <w:rsid w:val="001E5327"/>
    <w:rsid w:val="001E56B4"/>
    <w:rsid w:val="001E65C6"/>
    <w:rsid w:val="001E691D"/>
    <w:rsid w:val="001E718D"/>
    <w:rsid w:val="001E7B1A"/>
    <w:rsid w:val="001E7F97"/>
    <w:rsid w:val="001F0219"/>
    <w:rsid w:val="001F0276"/>
    <w:rsid w:val="001F162E"/>
    <w:rsid w:val="001F1BA6"/>
    <w:rsid w:val="001F1D66"/>
    <w:rsid w:val="001F2628"/>
    <w:rsid w:val="001F361E"/>
    <w:rsid w:val="001F385F"/>
    <w:rsid w:val="001F39EC"/>
    <w:rsid w:val="001F4F10"/>
    <w:rsid w:val="001F5071"/>
    <w:rsid w:val="001F5CF0"/>
    <w:rsid w:val="001F5EA5"/>
    <w:rsid w:val="001F625E"/>
    <w:rsid w:val="001F63B3"/>
    <w:rsid w:val="001F7465"/>
    <w:rsid w:val="00201AC1"/>
    <w:rsid w:val="00201D4D"/>
    <w:rsid w:val="00202E08"/>
    <w:rsid w:val="00203978"/>
    <w:rsid w:val="00203D9D"/>
    <w:rsid w:val="00204A86"/>
    <w:rsid w:val="00204C9D"/>
    <w:rsid w:val="00204CE5"/>
    <w:rsid w:val="0020574C"/>
    <w:rsid w:val="00206775"/>
    <w:rsid w:val="00206BFF"/>
    <w:rsid w:val="002072B4"/>
    <w:rsid w:val="00211351"/>
    <w:rsid w:val="002127FC"/>
    <w:rsid w:val="00212A69"/>
    <w:rsid w:val="0021387E"/>
    <w:rsid w:val="00213CBC"/>
    <w:rsid w:val="002141F2"/>
    <w:rsid w:val="00214653"/>
    <w:rsid w:val="00214952"/>
    <w:rsid w:val="002155C9"/>
    <w:rsid w:val="00216D27"/>
    <w:rsid w:val="00216E68"/>
    <w:rsid w:val="002205BC"/>
    <w:rsid w:val="0022166C"/>
    <w:rsid w:val="00221B3C"/>
    <w:rsid w:val="00222834"/>
    <w:rsid w:val="002230EB"/>
    <w:rsid w:val="0022352D"/>
    <w:rsid w:val="00223CD0"/>
    <w:rsid w:val="00225BD7"/>
    <w:rsid w:val="00226302"/>
    <w:rsid w:val="0022689A"/>
    <w:rsid w:val="00226B3B"/>
    <w:rsid w:val="00227126"/>
    <w:rsid w:val="00227AEA"/>
    <w:rsid w:val="00230773"/>
    <w:rsid w:val="00230D6A"/>
    <w:rsid w:val="00230FEE"/>
    <w:rsid w:val="002310DD"/>
    <w:rsid w:val="00231AA0"/>
    <w:rsid w:val="0023303A"/>
    <w:rsid w:val="002331AB"/>
    <w:rsid w:val="0023345D"/>
    <w:rsid w:val="00233659"/>
    <w:rsid w:val="00233B8A"/>
    <w:rsid w:val="00233C33"/>
    <w:rsid w:val="00233DE6"/>
    <w:rsid w:val="002347BB"/>
    <w:rsid w:val="00235348"/>
    <w:rsid w:val="0023556A"/>
    <w:rsid w:val="00235807"/>
    <w:rsid w:val="00235CA4"/>
    <w:rsid w:val="00236380"/>
    <w:rsid w:val="00236769"/>
    <w:rsid w:val="0023691B"/>
    <w:rsid w:val="00237348"/>
    <w:rsid w:val="00237D16"/>
    <w:rsid w:val="0024087C"/>
    <w:rsid w:val="00240950"/>
    <w:rsid w:val="00240F74"/>
    <w:rsid w:val="002413F0"/>
    <w:rsid w:val="00241A7E"/>
    <w:rsid w:val="00241D2B"/>
    <w:rsid w:val="00241EDE"/>
    <w:rsid w:val="0024247B"/>
    <w:rsid w:val="00242513"/>
    <w:rsid w:val="00242550"/>
    <w:rsid w:val="002425E5"/>
    <w:rsid w:val="00242C45"/>
    <w:rsid w:val="00242D88"/>
    <w:rsid w:val="002434B5"/>
    <w:rsid w:val="0024394E"/>
    <w:rsid w:val="00243AE0"/>
    <w:rsid w:val="00243F52"/>
    <w:rsid w:val="00244110"/>
    <w:rsid w:val="002447AA"/>
    <w:rsid w:val="002449A8"/>
    <w:rsid w:val="002460BB"/>
    <w:rsid w:val="0024638B"/>
    <w:rsid w:val="00247BC3"/>
    <w:rsid w:val="00251146"/>
    <w:rsid w:val="0025145E"/>
    <w:rsid w:val="00251AA5"/>
    <w:rsid w:val="002526DD"/>
    <w:rsid w:val="0025340C"/>
    <w:rsid w:val="00253490"/>
    <w:rsid w:val="00253BA9"/>
    <w:rsid w:val="00253F9D"/>
    <w:rsid w:val="002542C6"/>
    <w:rsid w:val="0025445E"/>
    <w:rsid w:val="0025460C"/>
    <w:rsid w:val="0025660A"/>
    <w:rsid w:val="00256FA7"/>
    <w:rsid w:val="00257229"/>
    <w:rsid w:val="00257715"/>
    <w:rsid w:val="0026010B"/>
    <w:rsid w:val="00260E5B"/>
    <w:rsid w:val="002621A5"/>
    <w:rsid w:val="00262333"/>
    <w:rsid w:val="002624F4"/>
    <w:rsid w:val="002631C6"/>
    <w:rsid w:val="002641FE"/>
    <w:rsid w:val="00264421"/>
    <w:rsid w:val="0026476E"/>
    <w:rsid w:val="00264DC0"/>
    <w:rsid w:val="00265791"/>
    <w:rsid w:val="00266941"/>
    <w:rsid w:val="00266A60"/>
    <w:rsid w:val="00266C60"/>
    <w:rsid w:val="002676F8"/>
    <w:rsid w:val="00267878"/>
    <w:rsid w:val="00267CDC"/>
    <w:rsid w:val="002701E5"/>
    <w:rsid w:val="002706CE"/>
    <w:rsid w:val="00270996"/>
    <w:rsid w:val="00270AA7"/>
    <w:rsid w:val="002712CA"/>
    <w:rsid w:val="00271AC6"/>
    <w:rsid w:val="002727F8"/>
    <w:rsid w:val="0027284C"/>
    <w:rsid w:val="00272D08"/>
    <w:rsid w:val="002740D1"/>
    <w:rsid w:val="00275930"/>
    <w:rsid w:val="00275E90"/>
    <w:rsid w:val="00276818"/>
    <w:rsid w:val="002769F5"/>
    <w:rsid w:val="00276C26"/>
    <w:rsid w:val="002771E5"/>
    <w:rsid w:val="00277C33"/>
    <w:rsid w:val="00277E84"/>
    <w:rsid w:val="002800D6"/>
    <w:rsid w:val="00283173"/>
    <w:rsid w:val="002831AA"/>
    <w:rsid w:val="00283ADA"/>
    <w:rsid w:val="002841F0"/>
    <w:rsid w:val="00285940"/>
    <w:rsid w:val="00286228"/>
    <w:rsid w:val="00287726"/>
    <w:rsid w:val="002909F3"/>
    <w:rsid w:val="00290AA7"/>
    <w:rsid w:val="0029105A"/>
    <w:rsid w:val="002911A0"/>
    <w:rsid w:val="00291622"/>
    <w:rsid w:val="00291658"/>
    <w:rsid w:val="0029234F"/>
    <w:rsid w:val="00292BAC"/>
    <w:rsid w:val="0029396A"/>
    <w:rsid w:val="00293CE7"/>
    <w:rsid w:val="00293F55"/>
    <w:rsid w:val="00294088"/>
    <w:rsid w:val="002944CA"/>
    <w:rsid w:val="00294591"/>
    <w:rsid w:val="002954B6"/>
    <w:rsid w:val="00295A7D"/>
    <w:rsid w:val="002960E2"/>
    <w:rsid w:val="00296136"/>
    <w:rsid w:val="00297159"/>
    <w:rsid w:val="002971D5"/>
    <w:rsid w:val="00297E69"/>
    <w:rsid w:val="002A0295"/>
    <w:rsid w:val="002A0B53"/>
    <w:rsid w:val="002A0C3F"/>
    <w:rsid w:val="002A1444"/>
    <w:rsid w:val="002A15F7"/>
    <w:rsid w:val="002A1902"/>
    <w:rsid w:val="002A1A52"/>
    <w:rsid w:val="002A2046"/>
    <w:rsid w:val="002A2A14"/>
    <w:rsid w:val="002A2B3D"/>
    <w:rsid w:val="002A2E02"/>
    <w:rsid w:val="002A302A"/>
    <w:rsid w:val="002A3403"/>
    <w:rsid w:val="002A368C"/>
    <w:rsid w:val="002A36E6"/>
    <w:rsid w:val="002A5174"/>
    <w:rsid w:val="002A5177"/>
    <w:rsid w:val="002A53D9"/>
    <w:rsid w:val="002A5CFA"/>
    <w:rsid w:val="002A6704"/>
    <w:rsid w:val="002A6D44"/>
    <w:rsid w:val="002A72B4"/>
    <w:rsid w:val="002A72C5"/>
    <w:rsid w:val="002A72E6"/>
    <w:rsid w:val="002A7718"/>
    <w:rsid w:val="002B07FE"/>
    <w:rsid w:val="002B0A90"/>
    <w:rsid w:val="002B1112"/>
    <w:rsid w:val="002B1473"/>
    <w:rsid w:val="002B1678"/>
    <w:rsid w:val="002B16E2"/>
    <w:rsid w:val="002B1709"/>
    <w:rsid w:val="002B1A46"/>
    <w:rsid w:val="002B1D2D"/>
    <w:rsid w:val="002B2299"/>
    <w:rsid w:val="002B34BC"/>
    <w:rsid w:val="002B3AE4"/>
    <w:rsid w:val="002B3F9C"/>
    <w:rsid w:val="002B4283"/>
    <w:rsid w:val="002B4564"/>
    <w:rsid w:val="002B662C"/>
    <w:rsid w:val="002B6834"/>
    <w:rsid w:val="002B68F2"/>
    <w:rsid w:val="002B73F7"/>
    <w:rsid w:val="002B7409"/>
    <w:rsid w:val="002C0215"/>
    <w:rsid w:val="002C05CA"/>
    <w:rsid w:val="002C0BCD"/>
    <w:rsid w:val="002C14EB"/>
    <w:rsid w:val="002C1C9E"/>
    <w:rsid w:val="002C1EBB"/>
    <w:rsid w:val="002C2637"/>
    <w:rsid w:val="002C376E"/>
    <w:rsid w:val="002C3BC3"/>
    <w:rsid w:val="002C3C4D"/>
    <w:rsid w:val="002C412C"/>
    <w:rsid w:val="002C4991"/>
    <w:rsid w:val="002C4E53"/>
    <w:rsid w:val="002C4FA6"/>
    <w:rsid w:val="002C56F1"/>
    <w:rsid w:val="002C5D9D"/>
    <w:rsid w:val="002C5DC0"/>
    <w:rsid w:val="002C601F"/>
    <w:rsid w:val="002C7084"/>
    <w:rsid w:val="002C7207"/>
    <w:rsid w:val="002C7359"/>
    <w:rsid w:val="002C74CC"/>
    <w:rsid w:val="002C7C44"/>
    <w:rsid w:val="002D0F88"/>
    <w:rsid w:val="002D12F6"/>
    <w:rsid w:val="002D29A4"/>
    <w:rsid w:val="002D2B74"/>
    <w:rsid w:val="002D47DE"/>
    <w:rsid w:val="002D638F"/>
    <w:rsid w:val="002D6DF1"/>
    <w:rsid w:val="002D74D3"/>
    <w:rsid w:val="002E092F"/>
    <w:rsid w:val="002E0E6A"/>
    <w:rsid w:val="002E1157"/>
    <w:rsid w:val="002E1158"/>
    <w:rsid w:val="002E12A9"/>
    <w:rsid w:val="002E325B"/>
    <w:rsid w:val="002E3D2E"/>
    <w:rsid w:val="002E3F22"/>
    <w:rsid w:val="002E4961"/>
    <w:rsid w:val="002E4EE8"/>
    <w:rsid w:val="002E56F7"/>
    <w:rsid w:val="002E5D08"/>
    <w:rsid w:val="002E5D44"/>
    <w:rsid w:val="002E5F93"/>
    <w:rsid w:val="002E62EB"/>
    <w:rsid w:val="002E6B7C"/>
    <w:rsid w:val="002E6C97"/>
    <w:rsid w:val="002E77BA"/>
    <w:rsid w:val="002E7AA7"/>
    <w:rsid w:val="002E7EC5"/>
    <w:rsid w:val="002F0012"/>
    <w:rsid w:val="002F0A6C"/>
    <w:rsid w:val="002F1AE2"/>
    <w:rsid w:val="002F2A19"/>
    <w:rsid w:val="002F2C79"/>
    <w:rsid w:val="002F380F"/>
    <w:rsid w:val="002F3D00"/>
    <w:rsid w:val="002F5BD5"/>
    <w:rsid w:val="002F64D0"/>
    <w:rsid w:val="002F6911"/>
    <w:rsid w:val="002F6E85"/>
    <w:rsid w:val="002F6EEC"/>
    <w:rsid w:val="002F715A"/>
    <w:rsid w:val="002F7CAB"/>
    <w:rsid w:val="003001A6"/>
    <w:rsid w:val="003003CF"/>
    <w:rsid w:val="00300560"/>
    <w:rsid w:val="00300968"/>
    <w:rsid w:val="003014A2"/>
    <w:rsid w:val="00301631"/>
    <w:rsid w:val="00301760"/>
    <w:rsid w:val="00301C91"/>
    <w:rsid w:val="00301EFC"/>
    <w:rsid w:val="0030383B"/>
    <w:rsid w:val="003043F0"/>
    <w:rsid w:val="0030443B"/>
    <w:rsid w:val="00304531"/>
    <w:rsid w:val="003049D8"/>
    <w:rsid w:val="00305446"/>
    <w:rsid w:val="00305A75"/>
    <w:rsid w:val="003068FB"/>
    <w:rsid w:val="00306A70"/>
    <w:rsid w:val="00306B1F"/>
    <w:rsid w:val="0030776D"/>
    <w:rsid w:val="00307BF3"/>
    <w:rsid w:val="003100C2"/>
    <w:rsid w:val="00310287"/>
    <w:rsid w:val="003107B2"/>
    <w:rsid w:val="003108AF"/>
    <w:rsid w:val="003112B4"/>
    <w:rsid w:val="00311453"/>
    <w:rsid w:val="0031155A"/>
    <w:rsid w:val="00311C77"/>
    <w:rsid w:val="003123EA"/>
    <w:rsid w:val="003131EE"/>
    <w:rsid w:val="003135D1"/>
    <w:rsid w:val="003138C2"/>
    <w:rsid w:val="00313A57"/>
    <w:rsid w:val="00313A6F"/>
    <w:rsid w:val="00313BE9"/>
    <w:rsid w:val="003146EC"/>
    <w:rsid w:val="003158BE"/>
    <w:rsid w:val="00316CF3"/>
    <w:rsid w:val="00317701"/>
    <w:rsid w:val="003203F0"/>
    <w:rsid w:val="003207FB"/>
    <w:rsid w:val="003214BF"/>
    <w:rsid w:val="00321ED9"/>
    <w:rsid w:val="0032265F"/>
    <w:rsid w:val="00323307"/>
    <w:rsid w:val="003242A1"/>
    <w:rsid w:val="00324793"/>
    <w:rsid w:val="00324804"/>
    <w:rsid w:val="003254E1"/>
    <w:rsid w:val="003256F0"/>
    <w:rsid w:val="003269DF"/>
    <w:rsid w:val="00326A43"/>
    <w:rsid w:val="00330B53"/>
    <w:rsid w:val="0033147D"/>
    <w:rsid w:val="0033148C"/>
    <w:rsid w:val="003329A2"/>
    <w:rsid w:val="00332AD6"/>
    <w:rsid w:val="00332B4B"/>
    <w:rsid w:val="00333294"/>
    <w:rsid w:val="00333F5D"/>
    <w:rsid w:val="00334969"/>
    <w:rsid w:val="00335039"/>
    <w:rsid w:val="003355BD"/>
    <w:rsid w:val="00335768"/>
    <w:rsid w:val="00337A92"/>
    <w:rsid w:val="00337BD3"/>
    <w:rsid w:val="0034000F"/>
    <w:rsid w:val="0034010D"/>
    <w:rsid w:val="0034067B"/>
    <w:rsid w:val="003407CF"/>
    <w:rsid w:val="00341C38"/>
    <w:rsid w:val="00341E0B"/>
    <w:rsid w:val="00341F8F"/>
    <w:rsid w:val="00342B71"/>
    <w:rsid w:val="00342CA2"/>
    <w:rsid w:val="00342CB3"/>
    <w:rsid w:val="003432A1"/>
    <w:rsid w:val="00343B61"/>
    <w:rsid w:val="003443F1"/>
    <w:rsid w:val="003445F9"/>
    <w:rsid w:val="00344665"/>
    <w:rsid w:val="00344B55"/>
    <w:rsid w:val="00345170"/>
    <w:rsid w:val="003466AB"/>
    <w:rsid w:val="00346AA4"/>
    <w:rsid w:val="00346B6A"/>
    <w:rsid w:val="00347145"/>
    <w:rsid w:val="0034722D"/>
    <w:rsid w:val="003472FD"/>
    <w:rsid w:val="003474EF"/>
    <w:rsid w:val="0034781A"/>
    <w:rsid w:val="00347A4B"/>
    <w:rsid w:val="0035004C"/>
    <w:rsid w:val="00351436"/>
    <w:rsid w:val="00351C1B"/>
    <w:rsid w:val="00351DE5"/>
    <w:rsid w:val="00352E42"/>
    <w:rsid w:val="003533EF"/>
    <w:rsid w:val="00353E6F"/>
    <w:rsid w:val="00353F03"/>
    <w:rsid w:val="003547B7"/>
    <w:rsid w:val="00354874"/>
    <w:rsid w:val="003548BA"/>
    <w:rsid w:val="003548E2"/>
    <w:rsid w:val="00354C8E"/>
    <w:rsid w:val="0035599C"/>
    <w:rsid w:val="00355FA1"/>
    <w:rsid w:val="003560F0"/>
    <w:rsid w:val="00356613"/>
    <w:rsid w:val="003574BC"/>
    <w:rsid w:val="00357E6F"/>
    <w:rsid w:val="00360359"/>
    <w:rsid w:val="0036048A"/>
    <w:rsid w:val="0036061F"/>
    <w:rsid w:val="00360AE8"/>
    <w:rsid w:val="0036114F"/>
    <w:rsid w:val="00361C83"/>
    <w:rsid w:val="003622F7"/>
    <w:rsid w:val="00362C4F"/>
    <w:rsid w:val="003634C4"/>
    <w:rsid w:val="00363993"/>
    <w:rsid w:val="00363D76"/>
    <w:rsid w:val="0036451C"/>
    <w:rsid w:val="00365444"/>
    <w:rsid w:val="0036583E"/>
    <w:rsid w:val="00365DA4"/>
    <w:rsid w:val="003660F3"/>
    <w:rsid w:val="00366998"/>
    <w:rsid w:val="00366ED6"/>
    <w:rsid w:val="00367407"/>
    <w:rsid w:val="003679EE"/>
    <w:rsid w:val="00367C39"/>
    <w:rsid w:val="003706D2"/>
    <w:rsid w:val="003707FC"/>
    <w:rsid w:val="00370EAF"/>
    <w:rsid w:val="0037136C"/>
    <w:rsid w:val="00372A94"/>
    <w:rsid w:val="00372ACC"/>
    <w:rsid w:val="0037367D"/>
    <w:rsid w:val="003739BF"/>
    <w:rsid w:val="00373A9B"/>
    <w:rsid w:val="00373ADD"/>
    <w:rsid w:val="00374465"/>
    <w:rsid w:val="003747DD"/>
    <w:rsid w:val="00374C02"/>
    <w:rsid w:val="00374C8E"/>
    <w:rsid w:val="003753DE"/>
    <w:rsid w:val="0037652A"/>
    <w:rsid w:val="003767B4"/>
    <w:rsid w:val="00376E4B"/>
    <w:rsid w:val="0037785B"/>
    <w:rsid w:val="00380379"/>
    <w:rsid w:val="003803D8"/>
    <w:rsid w:val="00380457"/>
    <w:rsid w:val="00380DEF"/>
    <w:rsid w:val="00381132"/>
    <w:rsid w:val="00381E09"/>
    <w:rsid w:val="00382F03"/>
    <w:rsid w:val="003832B9"/>
    <w:rsid w:val="003834DF"/>
    <w:rsid w:val="00383D1B"/>
    <w:rsid w:val="00383DFA"/>
    <w:rsid w:val="00383F15"/>
    <w:rsid w:val="003841A4"/>
    <w:rsid w:val="003843FD"/>
    <w:rsid w:val="00384C5E"/>
    <w:rsid w:val="00385DC7"/>
    <w:rsid w:val="0038666C"/>
    <w:rsid w:val="003869AE"/>
    <w:rsid w:val="00387151"/>
    <w:rsid w:val="00390D45"/>
    <w:rsid w:val="00391564"/>
    <w:rsid w:val="00391954"/>
    <w:rsid w:val="00391F12"/>
    <w:rsid w:val="003923A5"/>
    <w:rsid w:val="00392FC0"/>
    <w:rsid w:val="00393101"/>
    <w:rsid w:val="003934A0"/>
    <w:rsid w:val="003939A3"/>
    <w:rsid w:val="00393AFE"/>
    <w:rsid w:val="00393DD1"/>
    <w:rsid w:val="003942C8"/>
    <w:rsid w:val="00394460"/>
    <w:rsid w:val="003945B7"/>
    <w:rsid w:val="003958B8"/>
    <w:rsid w:val="00395E3F"/>
    <w:rsid w:val="00396B2C"/>
    <w:rsid w:val="00397567"/>
    <w:rsid w:val="003A08FC"/>
    <w:rsid w:val="003A0D6C"/>
    <w:rsid w:val="003A0E5F"/>
    <w:rsid w:val="003A0EFF"/>
    <w:rsid w:val="003A13D1"/>
    <w:rsid w:val="003A17CC"/>
    <w:rsid w:val="003A1E06"/>
    <w:rsid w:val="003A32BB"/>
    <w:rsid w:val="003A616B"/>
    <w:rsid w:val="003A63B5"/>
    <w:rsid w:val="003A67F6"/>
    <w:rsid w:val="003A76F4"/>
    <w:rsid w:val="003B1116"/>
    <w:rsid w:val="003B18C9"/>
    <w:rsid w:val="003B1CC3"/>
    <w:rsid w:val="003B2A0E"/>
    <w:rsid w:val="003B36AE"/>
    <w:rsid w:val="003B3A57"/>
    <w:rsid w:val="003B557C"/>
    <w:rsid w:val="003B5A08"/>
    <w:rsid w:val="003B5DAA"/>
    <w:rsid w:val="003B5F92"/>
    <w:rsid w:val="003B69E2"/>
    <w:rsid w:val="003B7C49"/>
    <w:rsid w:val="003B7D68"/>
    <w:rsid w:val="003C01CE"/>
    <w:rsid w:val="003C0D56"/>
    <w:rsid w:val="003C2031"/>
    <w:rsid w:val="003C2AE0"/>
    <w:rsid w:val="003C32AF"/>
    <w:rsid w:val="003C33C3"/>
    <w:rsid w:val="003C36BE"/>
    <w:rsid w:val="003C3946"/>
    <w:rsid w:val="003C4FD1"/>
    <w:rsid w:val="003C529F"/>
    <w:rsid w:val="003C5532"/>
    <w:rsid w:val="003C76C8"/>
    <w:rsid w:val="003C7942"/>
    <w:rsid w:val="003D0B86"/>
    <w:rsid w:val="003D1214"/>
    <w:rsid w:val="003D12C5"/>
    <w:rsid w:val="003D1E9C"/>
    <w:rsid w:val="003D2211"/>
    <w:rsid w:val="003D23F1"/>
    <w:rsid w:val="003D29DD"/>
    <w:rsid w:val="003D3083"/>
    <w:rsid w:val="003D30ED"/>
    <w:rsid w:val="003D3106"/>
    <w:rsid w:val="003D3397"/>
    <w:rsid w:val="003D3588"/>
    <w:rsid w:val="003D366F"/>
    <w:rsid w:val="003D3707"/>
    <w:rsid w:val="003D387A"/>
    <w:rsid w:val="003D39DA"/>
    <w:rsid w:val="003D3B23"/>
    <w:rsid w:val="003D41B6"/>
    <w:rsid w:val="003D41B7"/>
    <w:rsid w:val="003D504C"/>
    <w:rsid w:val="003D546B"/>
    <w:rsid w:val="003D63B5"/>
    <w:rsid w:val="003D65FD"/>
    <w:rsid w:val="003D701E"/>
    <w:rsid w:val="003D7081"/>
    <w:rsid w:val="003D7942"/>
    <w:rsid w:val="003E0041"/>
    <w:rsid w:val="003E0677"/>
    <w:rsid w:val="003E1402"/>
    <w:rsid w:val="003E18D6"/>
    <w:rsid w:val="003E2C0D"/>
    <w:rsid w:val="003E31AF"/>
    <w:rsid w:val="003E36B6"/>
    <w:rsid w:val="003E493B"/>
    <w:rsid w:val="003E4B82"/>
    <w:rsid w:val="003E56DD"/>
    <w:rsid w:val="003E589B"/>
    <w:rsid w:val="003E5A96"/>
    <w:rsid w:val="003E5E44"/>
    <w:rsid w:val="003E5F2A"/>
    <w:rsid w:val="003E60B4"/>
    <w:rsid w:val="003E6268"/>
    <w:rsid w:val="003E69FF"/>
    <w:rsid w:val="003E6D7A"/>
    <w:rsid w:val="003E6E95"/>
    <w:rsid w:val="003E73D3"/>
    <w:rsid w:val="003E7853"/>
    <w:rsid w:val="003E7A08"/>
    <w:rsid w:val="003F07B3"/>
    <w:rsid w:val="003F126E"/>
    <w:rsid w:val="003F178F"/>
    <w:rsid w:val="003F19E5"/>
    <w:rsid w:val="003F2F62"/>
    <w:rsid w:val="003F3EF5"/>
    <w:rsid w:val="003F668B"/>
    <w:rsid w:val="003F6E2F"/>
    <w:rsid w:val="004003C5"/>
    <w:rsid w:val="00400609"/>
    <w:rsid w:val="00400944"/>
    <w:rsid w:val="00400A33"/>
    <w:rsid w:val="00401323"/>
    <w:rsid w:val="004019DB"/>
    <w:rsid w:val="00401BBF"/>
    <w:rsid w:val="00401E22"/>
    <w:rsid w:val="004025C1"/>
    <w:rsid w:val="00402C4A"/>
    <w:rsid w:val="0040312A"/>
    <w:rsid w:val="00404F29"/>
    <w:rsid w:val="0040558B"/>
    <w:rsid w:val="0040586F"/>
    <w:rsid w:val="00405928"/>
    <w:rsid w:val="0040593D"/>
    <w:rsid w:val="00405FC0"/>
    <w:rsid w:val="00406443"/>
    <w:rsid w:val="004067BD"/>
    <w:rsid w:val="0040734A"/>
    <w:rsid w:val="004079F6"/>
    <w:rsid w:val="00407C3B"/>
    <w:rsid w:val="00407D1E"/>
    <w:rsid w:val="0041032B"/>
    <w:rsid w:val="00410799"/>
    <w:rsid w:val="00410AC2"/>
    <w:rsid w:val="00410BA6"/>
    <w:rsid w:val="00411915"/>
    <w:rsid w:val="00411B39"/>
    <w:rsid w:val="00411D1D"/>
    <w:rsid w:val="00412220"/>
    <w:rsid w:val="00412AC9"/>
    <w:rsid w:val="00412FB0"/>
    <w:rsid w:val="004132BA"/>
    <w:rsid w:val="0041356F"/>
    <w:rsid w:val="004139D4"/>
    <w:rsid w:val="004139DB"/>
    <w:rsid w:val="00413D88"/>
    <w:rsid w:val="00414255"/>
    <w:rsid w:val="00414798"/>
    <w:rsid w:val="00414906"/>
    <w:rsid w:val="00414A9F"/>
    <w:rsid w:val="00415A7F"/>
    <w:rsid w:val="00415CBA"/>
    <w:rsid w:val="00415F5A"/>
    <w:rsid w:val="00415F74"/>
    <w:rsid w:val="00416D37"/>
    <w:rsid w:val="00416EC8"/>
    <w:rsid w:val="00417B9F"/>
    <w:rsid w:val="00417D89"/>
    <w:rsid w:val="00420EC4"/>
    <w:rsid w:val="00420F26"/>
    <w:rsid w:val="00421EB9"/>
    <w:rsid w:val="00422426"/>
    <w:rsid w:val="00422829"/>
    <w:rsid w:val="00422DDC"/>
    <w:rsid w:val="004235B1"/>
    <w:rsid w:val="00424BAC"/>
    <w:rsid w:val="0042594D"/>
    <w:rsid w:val="00426262"/>
    <w:rsid w:val="00426F60"/>
    <w:rsid w:val="00427437"/>
    <w:rsid w:val="00427540"/>
    <w:rsid w:val="0043039F"/>
    <w:rsid w:val="00430481"/>
    <w:rsid w:val="00430858"/>
    <w:rsid w:val="00430999"/>
    <w:rsid w:val="00430D66"/>
    <w:rsid w:val="00430E66"/>
    <w:rsid w:val="004310D7"/>
    <w:rsid w:val="00431DC8"/>
    <w:rsid w:val="004323F7"/>
    <w:rsid w:val="00432835"/>
    <w:rsid w:val="0043378B"/>
    <w:rsid w:val="00433E67"/>
    <w:rsid w:val="00434896"/>
    <w:rsid w:val="004355BD"/>
    <w:rsid w:val="004359BA"/>
    <w:rsid w:val="004359C1"/>
    <w:rsid w:val="00435CFB"/>
    <w:rsid w:val="00435E84"/>
    <w:rsid w:val="00436487"/>
    <w:rsid w:val="004379F1"/>
    <w:rsid w:val="004379F8"/>
    <w:rsid w:val="0044033A"/>
    <w:rsid w:val="0044045B"/>
    <w:rsid w:val="00440ABC"/>
    <w:rsid w:val="00440EEC"/>
    <w:rsid w:val="00440F2D"/>
    <w:rsid w:val="00440F79"/>
    <w:rsid w:val="004416C2"/>
    <w:rsid w:val="004423B0"/>
    <w:rsid w:val="0044301B"/>
    <w:rsid w:val="00443766"/>
    <w:rsid w:val="00443AD2"/>
    <w:rsid w:val="00443B7A"/>
    <w:rsid w:val="00443D2A"/>
    <w:rsid w:val="00444182"/>
    <w:rsid w:val="00444EA7"/>
    <w:rsid w:val="00445ECF"/>
    <w:rsid w:val="0044600D"/>
    <w:rsid w:val="004461A6"/>
    <w:rsid w:val="004471C1"/>
    <w:rsid w:val="00447C9B"/>
    <w:rsid w:val="00450F96"/>
    <w:rsid w:val="00451986"/>
    <w:rsid w:val="00452513"/>
    <w:rsid w:val="00452F76"/>
    <w:rsid w:val="004532DB"/>
    <w:rsid w:val="00453AE1"/>
    <w:rsid w:val="00453B60"/>
    <w:rsid w:val="00453F50"/>
    <w:rsid w:val="0045445B"/>
    <w:rsid w:val="00454773"/>
    <w:rsid w:val="00454BDA"/>
    <w:rsid w:val="00454FB7"/>
    <w:rsid w:val="0045551A"/>
    <w:rsid w:val="004556CC"/>
    <w:rsid w:val="004563D7"/>
    <w:rsid w:val="00456968"/>
    <w:rsid w:val="00457163"/>
    <w:rsid w:val="00457378"/>
    <w:rsid w:val="0045781B"/>
    <w:rsid w:val="00457F2F"/>
    <w:rsid w:val="00460CEF"/>
    <w:rsid w:val="00462598"/>
    <w:rsid w:val="00462919"/>
    <w:rsid w:val="00462B6A"/>
    <w:rsid w:val="004632FE"/>
    <w:rsid w:val="004638B6"/>
    <w:rsid w:val="00463C29"/>
    <w:rsid w:val="00464284"/>
    <w:rsid w:val="00464F1A"/>
    <w:rsid w:val="0046527D"/>
    <w:rsid w:val="0046538B"/>
    <w:rsid w:val="004656C2"/>
    <w:rsid w:val="0046592E"/>
    <w:rsid w:val="00465A80"/>
    <w:rsid w:val="00466608"/>
    <w:rsid w:val="00466950"/>
    <w:rsid w:val="004678C6"/>
    <w:rsid w:val="00467D24"/>
    <w:rsid w:val="0047014C"/>
    <w:rsid w:val="0047076D"/>
    <w:rsid w:val="004709B4"/>
    <w:rsid w:val="00471051"/>
    <w:rsid w:val="0047106F"/>
    <w:rsid w:val="00471132"/>
    <w:rsid w:val="00471684"/>
    <w:rsid w:val="00471B8E"/>
    <w:rsid w:val="00471D36"/>
    <w:rsid w:val="004724F7"/>
    <w:rsid w:val="004732C1"/>
    <w:rsid w:val="004737E0"/>
    <w:rsid w:val="004741D2"/>
    <w:rsid w:val="004747B0"/>
    <w:rsid w:val="00476755"/>
    <w:rsid w:val="00476A1A"/>
    <w:rsid w:val="00476DA8"/>
    <w:rsid w:val="00477E3C"/>
    <w:rsid w:val="00481BB4"/>
    <w:rsid w:val="0048255E"/>
    <w:rsid w:val="004826D6"/>
    <w:rsid w:val="00482705"/>
    <w:rsid w:val="00483940"/>
    <w:rsid w:val="00484950"/>
    <w:rsid w:val="00484BBC"/>
    <w:rsid w:val="00484DB4"/>
    <w:rsid w:val="00485AFA"/>
    <w:rsid w:val="00485D92"/>
    <w:rsid w:val="00485DBE"/>
    <w:rsid w:val="004869C4"/>
    <w:rsid w:val="004904D6"/>
    <w:rsid w:val="004911BF"/>
    <w:rsid w:val="004913B2"/>
    <w:rsid w:val="004916D2"/>
    <w:rsid w:val="00491B42"/>
    <w:rsid w:val="004921D1"/>
    <w:rsid w:val="00492433"/>
    <w:rsid w:val="00493257"/>
    <w:rsid w:val="004934C4"/>
    <w:rsid w:val="00495226"/>
    <w:rsid w:val="0049543B"/>
    <w:rsid w:val="00495C96"/>
    <w:rsid w:val="00497E80"/>
    <w:rsid w:val="00497F42"/>
    <w:rsid w:val="004A0905"/>
    <w:rsid w:val="004A1280"/>
    <w:rsid w:val="004A13EC"/>
    <w:rsid w:val="004A1A96"/>
    <w:rsid w:val="004A3191"/>
    <w:rsid w:val="004A3B29"/>
    <w:rsid w:val="004A40D1"/>
    <w:rsid w:val="004A4A47"/>
    <w:rsid w:val="004A4E2E"/>
    <w:rsid w:val="004A55B0"/>
    <w:rsid w:val="004A5DEE"/>
    <w:rsid w:val="004A6B58"/>
    <w:rsid w:val="004A6C11"/>
    <w:rsid w:val="004A6E09"/>
    <w:rsid w:val="004A705F"/>
    <w:rsid w:val="004A70D2"/>
    <w:rsid w:val="004A7694"/>
    <w:rsid w:val="004A7D01"/>
    <w:rsid w:val="004A7D28"/>
    <w:rsid w:val="004B0BE7"/>
    <w:rsid w:val="004B0C98"/>
    <w:rsid w:val="004B0CA0"/>
    <w:rsid w:val="004B0CCD"/>
    <w:rsid w:val="004B1694"/>
    <w:rsid w:val="004B1E2D"/>
    <w:rsid w:val="004B20F4"/>
    <w:rsid w:val="004B2542"/>
    <w:rsid w:val="004B2EE9"/>
    <w:rsid w:val="004B37E8"/>
    <w:rsid w:val="004B40AA"/>
    <w:rsid w:val="004B4C74"/>
    <w:rsid w:val="004B4E35"/>
    <w:rsid w:val="004B6013"/>
    <w:rsid w:val="004B65A8"/>
    <w:rsid w:val="004B6926"/>
    <w:rsid w:val="004B69C9"/>
    <w:rsid w:val="004B6F00"/>
    <w:rsid w:val="004B7655"/>
    <w:rsid w:val="004B78E5"/>
    <w:rsid w:val="004C092C"/>
    <w:rsid w:val="004C09F4"/>
    <w:rsid w:val="004C11C3"/>
    <w:rsid w:val="004C14DB"/>
    <w:rsid w:val="004C1B54"/>
    <w:rsid w:val="004C1FC0"/>
    <w:rsid w:val="004C1FDD"/>
    <w:rsid w:val="004C2536"/>
    <w:rsid w:val="004C2582"/>
    <w:rsid w:val="004C26BF"/>
    <w:rsid w:val="004C2D4F"/>
    <w:rsid w:val="004C2E16"/>
    <w:rsid w:val="004C2E31"/>
    <w:rsid w:val="004C2E56"/>
    <w:rsid w:val="004C2EA8"/>
    <w:rsid w:val="004C3221"/>
    <w:rsid w:val="004C325E"/>
    <w:rsid w:val="004C501A"/>
    <w:rsid w:val="004C5A8C"/>
    <w:rsid w:val="004C67E3"/>
    <w:rsid w:val="004C6EFB"/>
    <w:rsid w:val="004C7253"/>
    <w:rsid w:val="004C74B1"/>
    <w:rsid w:val="004C77A4"/>
    <w:rsid w:val="004C7F3A"/>
    <w:rsid w:val="004D0488"/>
    <w:rsid w:val="004D0C7E"/>
    <w:rsid w:val="004D15FB"/>
    <w:rsid w:val="004D17A1"/>
    <w:rsid w:val="004D2352"/>
    <w:rsid w:val="004D2445"/>
    <w:rsid w:val="004D31ED"/>
    <w:rsid w:val="004D350C"/>
    <w:rsid w:val="004D3557"/>
    <w:rsid w:val="004D4E2B"/>
    <w:rsid w:val="004D5B89"/>
    <w:rsid w:val="004D6797"/>
    <w:rsid w:val="004D6CDE"/>
    <w:rsid w:val="004D6E78"/>
    <w:rsid w:val="004D7162"/>
    <w:rsid w:val="004D76C7"/>
    <w:rsid w:val="004D7EAB"/>
    <w:rsid w:val="004E1A81"/>
    <w:rsid w:val="004E31E7"/>
    <w:rsid w:val="004E346F"/>
    <w:rsid w:val="004E3817"/>
    <w:rsid w:val="004E3C3C"/>
    <w:rsid w:val="004E3FD0"/>
    <w:rsid w:val="004E40FF"/>
    <w:rsid w:val="004E4713"/>
    <w:rsid w:val="004E485B"/>
    <w:rsid w:val="004E4AAC"/>
    <w:rsid w:val="004E4CBC"/>
    <w:rsid w:val="004E4D71"/>
    <w:rsid w:val="004E581E"/>
    <w:rsid w:val="004E6BDE"/>
    <w:rsid w:val="004E6D5D"/>
    <w:rsid w:val="004E75CF"/>
    <w:rsid w:val="004E7778"/>
    <w:rsid w:val="004E7E62"/>
    <w:rsid w:val="004F03EF"/>
    <w:rsid w:val="004F0707"/>
    <w:rsid w:val="004F074E"/>
    <w:rsid w:val="004F0896"/>
    <w:rsid w:val="004F09CD"/>
    <w:rsid w:val="004F0AA2"/>
    <w:rsid w:val="004F25F5"/>
    <w:rsid w:val="004F2748"/>
    <w:rsid w:val="004F2922"/>
    <w:rsid w:val="004F3FF1"/>
    <w:rsid w:val="004F459D"/>
    <w:rsid w:val="004F4A8A"/>
    <w:rsid w:val="004F5034"/>
    <w:rsid w:val="004F53E9"/>
    <w:rsid w:val="004F6937"/>
    <w:rsid w:val="004F6BDA"/>
    <w:rsid w:val="004F6C56"/>
    <w:rsid w:val="005003F0"/>
    <w:rsid w:val="00500541"/>
    <w:rsid w:val="00500647"/>
    <w:rsid w:val="00500667"/>
    <w:rsid w:val="005012CF"/>
    <w:rsid w:val="00501556"/>
    <w:rsid w:val="00502285"/>
    <w:rsid w:val="005032AB"/>
    <w:rsid w:val="005047EB"/>
    <w:rsid w:val="005049B5"/>
    <w:rsid w:val="005069AD"/>
    <w:rsid w:val="00506AEB"/>
    <w:rsid w:val="00507D46"/>
    <w:rsid w:val="00507EBE"/>
    <w:rsid w:val="005106C5"/>
    <w:rsid w:val="00510C92"/>
    <w:rsid w:val="005126ED"/>
    <w:rsid w:val="0051294F"/>
    <w:rsid w:val="00512ABF"/>
    <w:rsid w:val="00512CBE"/>
    <w:rsid w:val="00512D6B"/>
    <w:rsid w:val="00512F45"/>
    <w:rsid w:val="0051356F"/>
    <w:rsid w:val="005137F7"/>
    <w:rsid w:val="00513EAF"/>
    <w:rsid w:val="00514434"/>
    <w:rsid w:val="0051450C"/>
    <w:rsid w:val="00514A04"/>
    <w:rsid w:val="00514E8F"/>
    <w:rsid w:val="00514EC9"/>
    <w:rsid w:val="0051528B"/>
    <w:rsid w:val="00515B6D"/>
    <w:rsid w:val="00515B86"/>
    <w:rsid w:val="00515CD9"/>
    <w:rsid w:val="005170E1"/>
    <w:rsid w:val="0051760F"/>
    <w:rsid w:val="00517B61"/>
    <w:rsid w:val="00520B1B"/>
    <w:rsid w:val="00521552"/>
    <w:rsid w:val="00521682"/>
    <w:rsid w:val="00521972"/>
    <w:rsid w:val="00523A53"/>
    <w:rsid w:val="0052413D"/>
    <w:rsid w:val="005242D3"/>
    <w:rsid w:val="005252B6"/>
    <w:rsid w:val="0052546C"/>
    <w:rsid w:val="005254FA"/>
    <w:rsid w:val="00526192"/>
    <w:rsid w:val="005275C5"/>
    <w:rsid w:val="00527876"/>
    <w:rsid w:val="00527A23"/>
    <w:rsid w:val="00530039"/>
    <w:rsid w:val="005302AF"/>
    <w:rsid w:val="0053046C"/>
    <w:rsid w:val="0053072D"/>
    <w:rsid w:val="00530810"/>
    <w:rsid w:val="00530821"/>
    <w:rsid w:val="005314C7"/>
    <w:rsid w:val="00531FCC"/>
    <w:rsid w:val="00532AE7"/>
    <w:rsid w:val="00533204"/>
    <w:rsid w:val="00533616"/>
    <w:rsid w:val="00533929"/>
    <w:rsid w:val="005339F3"/>
    <w:rsid w:val="005341D2"/>
    <w:rsid w:val="0053512B"/>
    <w:rsid w:val="00535883"/>
    <w:rsid w:val="00535A9A"/>
    <w:rsid w:val="00535B14"/>
    <w:rsid w:val="00535EA6"/>
    <w:rsid w:val="00536144"/>
    <w:rsid w:val="0054001A"/>
    <w:rsid w:val="0054023E"/>
    <w:rsid w:val="00540586"/>
    <w:rsid w:val="00540D6E"/>
    <w:rsid w:val="00541513"/>
    <w:rsid w:val="005416BA"/>
    <w:rsid w:val="0054180F"/>
    <w:rsid w:val="00541F84"/>
    <w:rsid w:val="00542360"/>
    <w:rsid w:val="00542AB0"/>
    <w:rsid w:val="005432FE"/>
    <w:rsid w:val="00543351"/>
    <w:rsid w:val="00543541"/>
    <w:rsid w:val="00543E19"/>
    <w:rsid w:val="0054443E"/>
    <w:rsid w:val="005449CA"/>
    <w:rsid w:val="00544A15"/>
    <w:rsid w:val="0054505B"/>
    <w:rsid w:val="005451A2"/>
    <w:rsid w:val="005457F9"/>
    <w:rsid w:val="00545A3C"/>
    <w:rsid w:val="005465FA"/>
    <w:rsid w:val="005469C6"/>
    <w:rsid w:val="00546A1B"/>
    <w:rsid w:val="00546DFA"/>
    <w:rsid w:val="00546F4D"/>
    <w:rsid w:val="005473DC"/>
    <w:rsid w:val="00547672"/>
    <w:rsid w:val="00547F47"/>
    <w:rsid w:val="00551137"/>
    <w:rsid w:val="005512AE"/>
    <w:rsid w:val="005516AA"/>
    <w:rsid w:val="0055183B"/>
    <w:rsid w:val="005522EC"/>
    <w:rsid w:val="00552BFC"/>
    <w:rsid w:val="00552FA4"/>
    <w:rsid w:val="0055319A"/>
    <w:rsid w:val="0055323B"/>
    <w:rsid w:val="005535B1"/>
    <w:rsid w:val="00553602"/>
    <w:rsid w:val="00553B49"/>
    <w:rsid w:val="005551D8"/>
    <w:rsid w:val="0055624B"/>
    <w:rsid w:val="005565B4"/>
    <w:rsid w:val="00556968"/>
    <w:rsid w:val="0055732D"/>
    <w:rsid w:val="00557774"/>
    <w:rsid w:val="00557793"/>
    <w:rsid w:val="00557F63"/>
    <w:rsid w:val="00560089"/>
    <w:rsid w:val="00560E0A"/>
    <w:rsid w:val="00561A4B"/>
    <w:rsid w:val="00561B12"/>
    <w:rsid w:val="00561ECF"/>
    <w:rsid w:val="005629DE"/>
    <w:rsid w:val="00562BCF"/>
    <w:rsid w:val="005640DF"/>
    <w:rsid w:val="0056456D"/>
    <w:rsid w:val="005647B8"/>
    <w:rsid w:val="005648A3"/>
    <w:rsid w:val="00565B8D"/>
    <w:rsid w:val="0056614C"/>
    <w:rsid w:val="005673A1"/>
    <w:rsid w:val="00567524"/>
    <w:rsid w:val="005676E6"/>
    <w:rsid w:val="00567975"/>
    <w:rsid w:val="00567AA7"/>
    <w:rsid w:val="005700E1"/>
    <w:rsid w:val="00570126"/>
    <w:rsid w:val="00570447"/>
    <w:rsid w:val="00570A40"/>
    <w:rsid w:val="00570E46"/>
    <w:rsid w:val="005718E2"/>
    <w:rsid w:val="00571EAA"/>
    <w:rsid w:val="00572ABA"/>
    <w:rsid w:val="00572D69"/>
    <w:rsid w:val="00572F5C"/>
    <w:rsid w:val="00572FDA"/>
    <w:rsid w:val="00572FE8"/>
    <w:rsid w:val="005737D9"/>
    <w:rsid w:val="00573864"/>
    <w:rsid w:val="00574A79"/>
    <w:rsid w:val="00574A9C"/>
    <w:rsid w:val="00574ED7"/>
    <w:rsid w:val="00574F3F"/>
    <w:rsid w:val="005751EA"/>
    <w:rsid w:val="0057598E"/>
    <w:rsid w:val="00575A25"/>
    <w:rsid w:val="00575C0B"/>
    <w:rsid w:val="005766B3"/>
    <w:rsid w:val="005768D0"/>
    <w:rsid w:val="00577969"/>
    <w:rsid w:val="00577A64"/>
    <w:rsid w:val="00580158"/>
    <w:rsid w:val="005802E9"/>
    <w:rsid w:val="005809A0"/>
    <w:rsid w:val="00581DEE"/>
    <w:rsid w:val="005825BF"/>
    <w:rsid w:val="00582AB3"/>
    <w:rsid w:val="00583DB6"/>
    <w:rsid w:val="0058482A"/>
    <w:rsid w:val="00584879"/>
    <w:rsid w:val="00584AE8"/>
    <w:rsid w:val="00584D0A"/>
    <w:rsid w:val="00584E6D"/>
    <w:rsid w:val="00585CCB"/>
    <w:rsid w:val="005862FA"/>
    <w:rsid w:val="0058696C"/>
    <w:rsid w:val="00586D8C"/>
    <w:rsid w:val="00590CB8"/>
    <w:rsid w:val="005916B0"/>
    <w:rsid w:val="00591A29"/>
    <w:rsid w:val="00591C9D"/>
    <w:rsid w:val="005920A4"/>
    <w:rsid w:val="005923BB"/>
    <w:rsid w:val="00592A50"/>
    <w:rsid w:val="0059314F"/>
    <w:rsid w:val="00593D82"/>
    <w:rsid w:val="00593E1C"/>
    <w:rsid w:val="005949F4"/>
    <w:rsid w:val="005951D3"/>
    <w:rsid w:val="00595315"/>
    <w:rsid w:val="00595460"/>
    <w:rsid w:val="00595525"/>
    <w:rsid w:val="00595675"/>
    <w:rsid w:val="00595883"/>
    <w:rsid w:val="005977F7"/>
    <w:rsid w:val="005978B5"/>
    <w:rsid w:val="00597A3F"/>
    <w:rsid w:val="005A0A65"/>
    <w:rsid w:val="005A0D67"/>
    <w:rsid w:val="005A1342"/>
    <w:rsid w:val="005A1DC1"/>
    <w:rsid w:val="005A1E17"/>
    <w:rsid w:val="005A1EE5"/>
    <w:rsid w:val="005A287D"/>
    <w:rsid w:val="005A2B48"/>
    <w:rsid w:val="005A37C9"/>
    <w:rsid w:val="005A3F67"/>
    <w:rsid w:val="005A4117"/>
    <w:rsid w:val="005A4229"/>
    <w:rsid w:val="005A440F"/>
    <w:rsid w:val="005A4938"/>
    <w:rsid w:val="005A4F2F"/>
    <w:rsid w:val="005A504A"/>
    <w:rsid w:val="005A6353"/>
    <w:rsid w:val="005A6475"/>
    <w:rsid w:val="005A70A2"/>
    <w:rsid w:val="005A7374"/>
    <w:rsid w:val="005A7423"/>
    <w:rsid w:val="005A76ED"/>
    <w:rsid w:val="005A7885"/>
    <w:rsid w:val="005A7BFA"/>
    <w:rsid w:val="005A7D48"/>
    <w:rsid w:val="005B0305"/>
    <w:rsid w:val="005B0490"/>
    <w:rsid w:val="005B0B24"/>
    <w:rsid w:val="005B1B41"/>
    <w:rsid w:val="005B1F75"/>
    <w:rsid w:val="005B24B4"/>
    <w:rsid w:val="005B2B22"/>
    <w:rsid w:val="005B2D0A"/>
    <w:rsid w:val="005B3290"/>
    <w:rsid w:val="005B3CD9"/>
    <w:rsid w:val="005B3D2E"/>
    <w:rsid w:val="005B3D67"/>
    <w:rsid w:val="005B51D9"/>
    <w:rsid w:val="005B599A"/>
    <w:rsid w:val="005B5B7A"/>
    <w:rsid w:val="005B6202"/>
    <w:rsid w:val="005B6484"/>
    <w:rsid w:val="005B64C6"/>
    <w:rsid w:val="005B64ED"/>
    <w:rsid w:val="005B6A7D"/>
    <w:rsid w:val="005B6E50"/>
    <w:rsid w:val="005B70D1"/>
    <w:rsid w:val="005B70E1"/>
    <w:rsid w:val="005C0551"/>
    <w:rsid w:val="005C0DAD"/>
    <w:rsid w:val="005C1CC7"/>
    <w:rsid w:val="005C2657"/>
    <w:rsid w:val="005C2990"/>
    <w:rsid w:val="005C2997"/>
    <w:rsid w:val="005C483F"/>
    <w:rsid w:val="005C4B53"/>
    <w:rsid w:val="005C58E7"/>
    <w:rsid w:val="005C6177"/>
    <w:rsid w:val="005C657E"/>
    <w:rsid w:val="005C7CDB"/>
    <w:rsid w:val="005D120C"/>
    <w:rsid w:val="005D1410"/>
    <w:rsid w:val="005D1E12"/>
    <w:rsid w:val="005D234D"/>
    <w:rsid w:val="005D28D7"/>
    <w:rsid w:val="005D31B5"/>
    <w:rsid w:val="005D39F1"/>
    <w:rsid w:val="005D3D9D"/>
    <w:rsid w:val="005D3DB8"/>
    <w:rsid w:val="005D43F9"/>
    <w:rsid w:val="005D4DEC"/>
    <w:rsid w:val="005D5D5D"/>
    <w:rsid w:val="005D6210"/>
    <w:rsid w:val="005D6E2B"/>
    <w:rsid w:val="005D7114"/>
    <w:rsid w:val="005D7556"/>
    <w:rsid w:val="005D779E"/>
    <w:rsid w:val="005D784C"/>
    <w:rsid w:val="005E04FF"/>
    <w:rsid w:val="005E1039"/>
    <w:rsid w:val="005E1AA8"/>
    <w:rsid w:val="005E1DBA"/>
    <w:rsid w:val="005E22B8"/>
    <w:rsid w:val="005E2669"/>
    <w:rsid w:val="005E2B87"/>
    <w:rsid w:val="005E2D24"/>
    <w:rsid w:val="005E2D53"/>
    <w:rsid w:val="005E30DD"/>
    <w:rsid w:val="005E3373"/>
    <w:rsid w:val="005E3794"/>
    <w:rsid w:val="005E3A37"/>
    <w:rsid w:val="005E4196"/>
    <w:rsid w:val="005E490B"/>
    <w:rsid w:val="005E4F28"/>
    <w:rsid w:val="005E5228"/>
    <w:rsid w:val="005E531C"/>
    <w:rsid w:val="005E6FA1"/>
    <w:rsid w:val="005E7694"/>
    <w:rsid w:val="005E7B70"/>
    <w:rsid w:val="005F07D2"/>
    <w:rsid w:val="005F081D"/>
    <w:rsid w:val="005F11A3"/>
    <w:rsid w:val="005F1556"/>
    <w:rsid w:val="005F16AD"/>
    <w:rsid w:val="005F26DE"/>
    <w:rsid w:val="005F33D1"/>
    <w:rsid w:val="005F34A6"/>
    <w:rsid w:val="005F387A"/>
    <w:rsid w:val="005F38CE"/>
    <w:rsid w:val="005F426E"/>
    <w:rsid w:val="005F4386"/>
    <w:rsid w:val="005F4755"/>
    <w:rsid w:val="005F4C43"/>
    <w:rsid w:val="005F50A0"/>
    <w:rsid w:val="005F585A"/>
    <w:rsid w:val="005F6F3D"/>
    <w:rsid w:val="005F6FCE"/>
    <w:rsid w:val="005F717B"/>
    <w:rsid w:val="005F7564"/>
    <w:rsid w:val="005F7770"/>
    <w:rsid w:val="005F794D"/>
    <w:rsid w:val="005F7A3D"/>
    <w:rsid w:val="0060012B"/>
    <w:rsid w:val="006011D5"/>
    <w:rsid w:val="00602612"/>
    <w:rsid w:val="00603A8A"/>
    <w:rsid w:val="00603B79"/>
    <w:rsid w:val="00604ECD"/>
    <w:rsid w:val="006054CE"/>
    <w:rsid w:val="006056B4"/>
    <w:rsid w:val="00605791"/>
    <w:rsid w:val="00605BE7"/>
    <w:rsid w:val="006060BE"/>
    <w:rsid w:val="0060658C"/>
    <w:rsid w:val="00606CC2"/>
    <w:rsid w:val="0060739C"/>
    <w:rsid w:val="00610066"/>
    <w:rsid w:val="006106EE"/>
    <w:rsid w:val="006108EC"/>
    <w:rsid w:val="0061098E"/>
    <w:rsid w:val="00610FC5"/>
    <w:rsid w:val="00612089"/>
    <w:rsid w:val="006122A3"/>
    <w:rsid w:val="00612592"/>
    <w:rsid w:val="00613029"/>
    <w:rsid w:val="006136B3"/>
    <w:rsid w:val="00613D1A"/>
    <w:rsid w:val="00613DAB"/>
    <w:rsid w:val="00615136"/>
    <w:rsid w:val="006151FA"/>
    <w:rsid w:val="0061523F"/>
    <w:rsid w:val="006153B5"/>
    <w:rsid w:val="006160E9"/>
    <w:rsid w:val="00616D2B"/>
    <w:rsid w:val="006173D6"/>
    <w:rsid w:val="006204EB"/>
    <w:rsid w:val="0062098C"/>
    <w:rsid w:val="00621903"/>
    <w:rsid w:val="00621F49"/>
    <w:rsid w:val="006220A3"/>
    <w:rsid w:val="00622A8E"/>
    <w:rsid w:val="00623899"/>
    <w:rsid w:val="00623928"/>
    <w:rsid w:val="00623A76"/>
    <w:rsid w:val="0062419D"/>
    <w:rsid w:val="00625144"/>
    <w:rsid w:val="00625616"/>
    <w:rsid w:val="006256D6"/>
    <w:rsid w:val="006261E3"/>
    <w:rsid w:val="00626216"/>
    <w:rsid w:val="00626308"/>
    <w:rsid w:val="0062650A"/>
    <w:rsid w:val="006265AD"/>
    <w:rsid w:val="006269F6"/>
    <w:rsid w:val="00627A86"/>
    <w:rsid w:val="00630183"/>
    <w:rsid w:val="0063068A"/>
    <w:rsid w:val="0063071E"/>
    <w:rsid w:val="00630721"/>
    <w:rsid w:val="006311A1"/>
    <w:rsid w:val="00632843"/>
    <w:rsid w:val="0063290C"/>
    <w:rsid w:val="00634C8D"/>
    <w:rsid w:val="00634CD6"/>
    <w:rsid w:val="00635CC3"/>
    <w:rsid w:val="00635F44"/>
    <w:rsid w:val="00635F67"/>
    <w:rsid w:val="00636AF1"/>
    <w:rsid w:val="00636C86"/>
    <w:rsid w:val="00636D51"/>
    <w:rsid w:val="006371DF"/>
    <w:rsid w:val="00637F22"/>
    <w:rsid w:val="00637F60"/>
    <w:rsid w:val="00640982"/>
    <w:rsid w:val="006417E3"/>
    <w:rsid w:val="00641B31"/>
    <w:rsid w:val="00642625"/>
    <w:rsid w:val="00642B46"/>
    <w:rsid w:val="00643242"/>
    <w:rsid w:val="006432C7"/>
    <w:rsid w:val="00643AD3"/>
    <w:rsid w:val="00643CC6"/>
    <w:rsid w:val="00644042"/>
    <w:rsid w:val="006448E5"/>
    <w:rsid w:val="006451A1"/>
    <w:rsid w:val="0064572A"/>
    <w:rsid w:val="0064683B"/>
    <w:rsid w:val="0064743B"/>
    <w:rsid w:val="00647B99"/>
    <w:rsid w:val="00647EAC"/>
    <w:rsid w:val="00647EF1"/>
    <w:rsid w:val="0065016F"/>
    <w:rsid w:val="006505F6"/>
    <w:rsid w:val="006519DA"/>
    <w:rsid w:val="00652482"/>
    <w:rsid w:val="006529B9"/>
    <w:rsid w:val="00653562"/>
    <w:rsid w:val="0065401D"/>
    <w:rsid w:val="0065496D"/>
    <w:rsid w:val="0065503D"/>
    <w:rsid w:val="006551A2"/>
    <w:rsid w:val="0065530E"/>
    <w:rsid w:val="00656B7B"/>
    <w:rsid w:val="00657591"/>
    <w:rsid w:val="006577FF"/>
    <w:rsid w:val="00657ECA"/>
    <w:rsid w:val="006609F2"/>
    <w:rsid w:val="00661BBB"/>
    <w:rsid w:val="00661BFC"/>
    <w:rsid w:val="00662820"/>
    <w:rsid w:val="0066284A"/>
    <w:rsid w:val="00662C74"/>
    <w:rsid w:val="006630A8"/>
    <w:rsid w:val="00663239"/>
    <w:rsid w:val="0066328B"/>
    <w:rsid w:val="00663DEE"/>
    <w:rsid w:val="00664427"/>
    <w:rsid w:val="0066451F"/>
    <w:rsid w:val="006645F5"/>
    <w:rsid w:val="006654CD"/>
    <w:rsid w:val="0066648D"/>
    <w:rsid w:val="00666507"/>
    <w:rsid w:val="006665D2"/>
    <w:rsid w:val="006676AE"/>
    <w:rsid w:val="00667761"/>
    <w:rsid w:val="00670326"/>
    <w:rsid w:val="006707BE"/>
    <w:rsid w:val="0067115B"/>
    <w:rsid w:val="006724EE"/>
    <w:rsid w:val="00672587"/>
    <w:rsid w:val="00672991"/>
    <w:rsid w:val="006730A3"/>
    <w:rsid w:val="006739C1"/>
    <w:rsid w:val="006740B1"/>
    <w:rsid w:val="006742BE"/>
    <w:rsid w:val="006754D2"/>
    <w:rsid w:val="0067573B"/>
    <w:rsid w:val="006767BC"/>
    <w:rsid w:val="00676B77"/>
    <w:rsid w:val="00677068"/>
    <w:rsid w:val="00677269"/>
    <w:rsid w:val="00677A1C"/>
    <w:rsid w:val="006803A9"/>
    <w:rsid w:val="00680A24"/>
    <w:rsid w:val="00680D7C"/>
    <w:rsid w:val="006810F5"/>
    <w:rsid w:val="0068199C"/>
    <w:rsid w:val="006820A9"/>
    <w:rsid w:val="006822DD"/>
    <w:rsid w:val="006824DB"/>
    <w:rsid w:val="00682844"/>
    <w:rsid w:val="00682884"/>
    <w:rsid w:val="00682994"/>
    <w:rsid w:val="00682F97"/>
    <w:rsid w:val="00683298"/>
    <w:rsid w:val="00683416"/>
    <w:rsid w:val="006836B8"/>
    <w:rsid w:val="00683FF2"/>
    <w:rsid w:val="0068400E"/>
    <w:rsid w:val="006840DB"/>
    <w:rsid w:val="006847EB"/>
    <w:rsid w:val="00684A17"/>
    <w:rsid w:val="00684B7E"/>
    <w:rsid w:val="00685997"/>
    <w:rsid w:val="00686374"/>
    <w:rsid w:val="00686B36"/>
    <w:rsid w:val="00687287"/>
    <w:rsid w:val="00690606"/>
    <w:rsid w:val="00690BDA"/>
    <w:rsid w:val="00690EA3"/>
    <w:rsid w:val="00692532"/>
    <w:rsid w:val="00694DB4"/>
    <w:rsid w:val="0069541D"/>
    <w:rsid w:val="00695549"/>
    <w:rsid w:val="006960C2"/>
    <w:rsid w:val="006964A3"/>
    <w:rsid w:val="00696D85"/>
    <w:rsid w:val="006A0152"/>
    <w:rsid w:val="006A05C2"/>
    <w:rsid w:val="006A07AA"/>
    <w:rsid w:val="006A1518"/>
    <w:rsid w:val="006A4A7A"/>
    <w:rsid w:val="006A5EBD"/>
    <w:rsid w:val="006A5FDF"/>
    <w:rsid w:val="006A6CD4"/>
    <w:rsid w:val="006A769E"/>
    <w:rsid w:val="006A7750"/>
    <w:rsid w:val="006B0712"/>
    <w:rsid w:val="006B0CB3"/>
    <w:rsid w:val="006B0CCE"/>
    <w:rsid w:val="006B0FE8"/>
    <w:rsid w:val="006B15DD"/>
    <w:rsid w:val="006B1647"/>
    <w:rsid w:val="006B269B"/>
    <w:rsid w:val="006B2B8E"/>
    <w:rsid w:val="006B2BAF"/>
    <w:rsid w:val="006B2CA9"/>
    <w:rsid w:val="006B2E84"/>
    <w:rsid w:val="006B2EA5"/>
    <w:rsid w:val="006B3063"/>
    <w:rsid w:val="006B3276"/>
    <w:rsid w:val="006B373B"/>
    <w:rsid w:val="006B4F00"/>
    <w:rsid w:val="006B52C8"/>
    <w:rsid w:val="006B5771"/>
    <w:rsid w:val="006B62F5"/>
    <w:rsid w:val="006B792E"/>
    <w:rsid w:val="006C0406"/>
    <w:rsid w:val="006C133C"/>
    <w:rsid w:val="006C13D4"/>
    <w:rsid w:val="006C140B"/>
    <w:rsid w:val="006C21B7"/>
    <w:rsid w:val="006C294C"/>
    <w:rsid w:val="006C2FDB"/>
    <w:rsid w:val="006C3E59"/>
    <w:rsid w:val="006C42DA"/>
    <w:rsid w:val="006C439E"/>
    <w:rsid w:val="006C449E"/>
    <w:rsid w:val="006C4654"/>
    <w:rsid w:val="006C4709"/>
    <w:rsid w:val="006C4D65"/>
    <w:rsid w:val="006C4F1A"/>
    <w:rsid w:val="006C5B39"/>
    <w:rsid w:val="006C5D11"/>
    <w:rsid w:val="006C5FB9"/>
    <w:rsid w:val="006C6FCE"/>
    <w:rsid w:val="006C712F"/>
    <w:rsid w:val="006C7796"/>
    <w:rsid w:val="006C7D93"/>
    <w:rsid w:val="006D0CFB"/>
    <w:rsid w:val="006D121F"/>
    <w:rsid w:val="006D13F6"/>
    <w:rsid w:val="006D14FB"/>
    <w:rsid w:val="006D161D"/>
    <w:rsid w:val="006D16FB"/>
    <w:rsid w:val="006D1D0C"/>
    <w:rsid w:val="006D1D7A"/>
    <w:rsid w:val="006D2440"/>
    <w:rsid w:val="006D2636"/>
    <w:rsid w:val="006D2918"/>
    <w:rsid w:val="006D3495"/>
    <w:rsid w:val="006D500B"/>
    <w:rsid w:val="006D59DE"/>
    <w:rsid w:val="006D59EE"/>
    <w:rsid w:val="006D62A0"/>
    <w:rsid w:val="006D65FB"/>
    <w:rsid w:val="006D68B1"/>
    <w:rsid w:val="006D6C0A"/>
    <w:rsid w:val="006D7500"/>
    <w:rsid w:val="006E0714"/>
    <w:rsid w:val="006E0A4B"/>
    <w:rsid w:val="006E177D"/>
    <w:rsid w:val="006E20BD"/>
    <w:rsid w:val="006E2D42"/>
    <w:rsid w:val="006E36FE"/>
    <w:rsid w:val="006E3BB0"/>
    <w:rsid w:val="006E3C1D"/>
    <w:rsid w:val="006E3F6C"/>
    <w:rsid w:val="006E4D01"/>
    <w:rsid w:val="006E520D"/>
    <w:rsid w:val="006E5771"/>
    <w:rsid w:val="006E64DB"/>
    <w:rsid w:val="006E6A46"/>
    <w:rsid w:val="006E6C3A"/>
    <w:rsid w:val="006E6CB5"/>
    <w:rsid w:val="006E6D74"/>
    <w:rsid w:val="006E6FF9"/>
    <w:rsid w:val="006F0074"/>
    <w:rsid w:val="006F0205"/>
    <w:rsid w:val="006F02F7"/>
    <w:rsid w:val="006F0967"/>
    <w:rsid w:val="006F154C"/>
    <w:rsid w:val="006F1642"/>
    <w:rsid w:val="006F1767"/>
    <w:rsid w:val="006F1DC3"/>
    <w:rsid w:val="006F1FC0"/>
    <w:rsid w:val="006F2084"/>
    <w:rsid w:val="006F22E4"/>
    <w:rsid w:val="006F28DC"/>
    <w:rsid w:val="006F2A01"/>
    <w:rsid w:val="006F32CD"/>
    <w:rsid w:val="006F42A4"/>
    <w:rsid w:val="006F6045"/>
    <w:rsid w:val="006F63C3"/>
    <w:rsid w:val="006F7DDE"/>
    <w:rsid w:val="007008BE"/>
    <w:rsid w:val="0070160D"/>
    <w:rsid w:val="00701A18"/>
    <w:rsid w:val="007020BA"/>
    <w:rsid w:val="00702244"/>
    <w:rsid w:val="00702311"/>
    <w:rsid w:val="00702374"/>
    <w:rsid w:val="007043C3"/>
    <w:rsid w:val="00704924"/>
    <w:rsid w:val="00704C93"/>
    <w:rsid w:val="00706123"/>
    <w:rsid w:val="00706247"/>
    <w:rsid w:val="0070718D"/>
    <w:rsid w:val="00707211"/>
    <w:rsid w:val="00710291"/>
    <w:rsid w:val="007110C1"/>
    <w:rsid w:val="00711254"/>
    <w:rsid w:val="00711355"/>
    <w:rsid w:val="00711CED"/>
    <w:rsid w:val="007127F7"/>
    <w:rsid w:val="007129A0"/>
    <w:rsid w:val="00712A06"/>
    <w:rsid w:val="0071308E"/>
    <w:rsid w:val="00713663"/>
    <w:rsid w:val="007136CA"/>
    <w:rsid w:val="00713CF7"/>
    <w:rsid w:val="007145C8"/>
    <w:rsid w:val="007146F1"/>
    <w:rsid w:val="00715333"/>
    <w:rsid w:val="00715605"/>
    <w:rsid w:val="00715BBF"/>
    <w:rsid w:val="00715C94"/>
    <w:rsid w:val="00715EBE"/>
    <w:rsid w:val="0071635F"/>
    <w:rsid w:val="00716C76"/>
    <w:rsid w:val="0071705A"/>
    <w:rsid w:val="00717394"/>
    <w:rsid w:val="00720214"/>
    <w:rsid w:val="00720391"/>
    <w:rsid w:val="00720A76"/>
    <w:rsid w:val="00720D57"/>
    <w:rsid w:val="00721687"/>
    <w:rsid w:val="007218CD"/>
    <w:rsid w:val="007233DE"/>
    <w:rsid w:val="00723B5F"/>
    <w:rsid w:val="0072422E"/>
    <w:rsid w:val="00724B93"/>
    <w:rsid w:val="00724BC8"/>
    <w:rsid w:val="00724D4C"/>
    <w:rsid w:val="00726198"/>
    <w:rsid w:val="00726B5A"/>
    <w:rsid w:val="00726E70"/>
    <w:rsid w:val="007274F3"/>
    <w:rsid w:val="00730658"/>
    <w:rsid w:val="00730663"/>
    <w:rsid w:val="00730FC0"/>
    <w:rsid w:val="00731369"/>
    <w:rsid w:val="00731C96"/>
    <w:rsid w:val="00732598"/>
    <w:rsid w:val="00732CDA"/>
    <w:rsid w:val="00733E2F"/>
    <w:rsid w:val="0073474D"/>
    <w:rsid w:val="0073543A"/>
    <w:rsid w:val="0073550E"/>
    <w:rsid w:val="0073573A"/>
    <w:rsid w:val="00735798"/>
    <w:rsid w:val="007359D6"/>
    <w:rsid w:val="00735E90"/>
    <w:rsid w:val="007360C7"/>
    <w:rsid w:val="00736292"/>
    <w:rsid w:val="007362FA"/>
    <w:rsid w:val="00736582"/>
    <w:rsid w:val="00737A72"/>
    <w:rsid w:val="00740457"/>
    <w:rsid w:val="00740830"/>
    <w:rsid w:val="00740BA2"/>
    <w:rsid w:val="00742466"/>
    <w:rsid w:val="00742770"/>
    <w:rsid w:val="00742CD7"/>
    <w:rsid w:val="007430BD"/>
    <w:rsid w:val="0074414C"/>
    <w:rsid w:val="007444FB"/>
    <w:rsid w:val="007444FE"/>
    <w:rsid w:val="00744AD5"/>
    <w:rsid w:val="00744EE3"/>
    <w:rsid w:val="0074542D"/>
    <w:rsid w:val="0074559E"/>
    <w:rsid w:val="00745D2C"/>
    <w:rsid w:val="00746463"/>
    <w:rsid w:val="00746E0F"/>
    <w:rsid w:val="00747AE1"/>
    <w:rsid w:val="00750087"/>
    <w:rsid w:val="007501FB"/>
    <w:rsid w:val="00751051"/>
    <w:rsid w:val="007510D3"/>
    <w:rsid w:val="0075161A"/>
    <w:rsid w:val="00752ECB"/>
    <w:rsid w:val="00753433"/>
    <w:rsid w:val="0075425B"/>
    <w:rsid w:val="0075550A"/>
    <w:rsid w:val="00755920"/>
    <w:rsid w:val="00755BA0"/>
    <w:rsid w:val="0075624E"/>
    <w:rsid w:val="007563AA"/>
    <w:rsid w:val="007567B9"/>
    <w:rsid w:val="00756B7A"/>
    <w:rsid w:val="00757B5A"/>
    <w:rsid w:val="00757F33"/>
    <w:rsid w:val="00760703"/>
    <w:rsid w:val="00761AAD"/>
    <w:rsid w:val="007627CF"/>
    <w:rsid w:val="00762DAD"/>
    <w:rsid w:val="00762DB7"/>
    <w:rsid w:val="0076393A"/>
    <w:rsid w:val="007641C7"/>
    <w:rsid w:val="007641D7"/>
    <w:rsid w:val="0076421C"/>
    <w:rsid w:val="00764231"/>
    <w:rsid w:val="0076450C"/>
    <w:rsid w:val="00764F40"/>
    <w:rsid w:val="0076504F"/>
    <w:rsid w:val="00765312"/>
    <w:rsid w:val="007669E2"/>
    <w:rsid w:val="00767093"/>
    <w:rsid w:val="007675E1"/>
    <w:rsid w:val="0077005B"/>
    <w:rsid w:val="0077059A"/>
    <w:rsid w:val="00771F29"/>
    <w:rsid w:val="0077432C"/>
    <w:rsid w:val="007750DC"/>
    <w:rsid w:val="007750F9"/>
    <w:rsid w:val="00775EAE"/>
    <w:rsid w:val="00777717"/>
    <w:rsid w:val="00777CA2"/>
    <w:rsid w:val="00780548"/>
    <w:rsid w:val="00780B36"/>
    <w:rsid w:val="00781432"/>
    <w:rsid w:val="00781A10"/>
    <w:rsid w:val="00781F44"/>
    <w:rsid w:val="00782BE1"/>
    <w:rsid w:val="007830ED"/>
    <w:rsid w:val="007831AB"/>
    <w:rsid w:val="007834A8"/>
    <w:rsid w:val="007834CD"/>
    <w:rsid w:val="00783BB4"/>
    <w:rsid w:val="007843FA"/>
    <w:rsid w:val="007847E6"/>
    <w:rsid w:val="007854BC"/>
    <w:rsid w:val="00785B3E"/>
    <w:rsid w:val="00785E26"/>
    <w:rsid w:val="0078627B"/>
    <w:rsid w:val="0078657B"/>
    <w:rsid w:val="0078672B"/>
    <w:rsid w:val="00786883"/>
    <w:rsid w:val="007868D2"/>
    <w:rsid w:val="00786DC5"/>
    <w:rsid w:val="00786EA7"/>
    <w:rsid w:val="00787A8A"/>
    <w:rsid w:val="00787B70"/>
    <w:rsid w:val="00787CA8"/>
    <w:rsid w:val="007911A0"/>
    <w:rsid w:val="0079130A"/>
    <w:rsid w:val="00791569"/>
    <w:rsid w:val="00791BFC"/>
    <w:rsid w:val="00791C23"/>
    <w:rsid w:val="00792469"/>
    <w:rsid w:val="007926C3"/>
    <w:rsid w:val="0079431E"/>
    <w:rsid w:val="007951CC"/>
    <w:rsid w:val="00795503"/>
    <w:rsid w:val="007957EB"/>
    <w:rsid w:val="00795E6E"/>
    <w:rsid w:val="00796305"/>
    <w:rsid w:val="00796495"/>
    <w:rsid w:val="007969D3"/>
    <w:rsid w:val="007969E9"/>
    <w:rsid w:val="007972D9"/>
    <w:rsid w:val="00797A7A"/>
    <w:rsid w:val="007A0916"/>
    <w:rsid w:val="007A0C2F"/>
    <w:rsid w:val="007A15AD"/>
    <w:rsid w:val="007A17D2"/>
    <w:rsid w:val="007A1953"/>
    <w:rsid w:val="007A24A3"/>
    <w:rsid w:val="007A2C60"/>
    <w:rsid w:val="007A2E58"/>
    <w:rsid w:val="007A3318"/>
    <w:rsid w:val="007A35C2"/>
    <w:rsid w:val="007A3852"/>
    <w:rsid w:val="007A4636"/>
    <w:rsid w:val="007A4917"/>
    <w:rsid w:val="007A4956"/>
    <w:rsid w:val="007A4C7D"/>
    <w:rsid w:val="007A5230"/>
    <w:rsid w:val="007A532F"/>
    <w:rsid w:val="007A5E4D"/>
    <w:rsid w:val="007A6AB8"/>
    <w:rsid w:val="007A7144"/>
    <w:rsid w:val="007A7254"/>
    <w:rsid w:val="007A73C3"/>
    <w:rsid w:val="007A74FD"/>
    <w:rsid w:val="007A798C"/>
    <w:rsid w:val="007B066C"/>
    <w:rsid w:val="007B0B10"/>
    <w:rsid w:val="007B13C3"/>
    <w:rsid w:val="007B151D"/>
    <w:rsid w:val="007B25A4"/>
    <w:rsid w:val="007B2770"/>
    <w:rsid w:val="007B32EB"/>
    <w:rsid w:val="007B3E59"/>
    <w:rsid w:val="007B3EB0"/>
    <w:rsid w:val="007B48E0"/>
    <w:rsid w:val="007B4DC9"/>
    <w:rsid w:val="007B52A8"/>
    <w:rsid w:val="007B54EB"/>
    <w:rsid w:val="007B595D"/>
    <w:rsid w:val="007B643C"/>
    <w:rsid w:val="007B6EE1"/>
    <w:rsid w:val="007B7090"/>
    <w:rsid w:val="007B7167"/>
    <w:rsid w:val="007C026E"/>
    <w:rsid w:val="007C0712"/>
    <w:rsid w:val="007C0E29"/>
    <w:rsid w:val="007C1B41"/>
    <w:rsid w:val="007C1D13"/>
    <w:rsid w:val="007C213B"/>
    <w:rsid w:val="007C28AC"/>
    <w:rsid w:val="007C2A5A"/>
    <w:rsid w:val="007C31C6"/>
    <w:rsid w:val="007C352E"/>
    <w:rsid w:val="007C39A7"/>
    <w:rsid w:val="007C3D11"/>
    <w:rsid w:val="007C3DEC"/>
    <w:rsid w:val="007C408C"/>
    <w:rsid w:val="007C4222"/>
    <w:rsid w:val="007C4771"/>
    <w:rsid w:val="007C47CE"/>
    <w:rsid w:val="007C4AAE"/>
    <w:rsid w:val="007C5015"/>
    <w:rsid w:val="007C53EC"/>
    <w:rsid w:val="007C5731"/>
    <w:rsid w:val="007C599D"/>
    <w:rsid w:val="007C5B71"/>
    <w:rsid w:val="007C607B"/>
    <w:rsid w:val="007C6F24"/>
    <w:rsid w:val="007D0E24"/>
    <w:rsid w:val="007D1A5E"/>
    <w:rsid w:val="007D3163"/>
    <w:rsid w:val="007D31B9"/>
    <w:rsid w:val="007D37C1"/>
    <w:rsid w:val="007D3F44"/>
    <w:rsid w:val="007D3F5B"/>
    <w:rsid w:val="007D41B5"/>
    <w:rsid w:val="007D41EF"/>
    <w:rsid w:val="007D50E8"/>
    <w:rsid w:val="007D558F"/>
    <w:rsid w:val="007D5BEB"/>
    <w:rsid w:val="007D609B"/>
    <w:rsid w:val="007D6481"/>
    <w:rsid w:val="007D6A9C"/>
    <w:rsid w:val="007D7528"/>
    <w:rsid w:val="007D75D1"/>
    <w:rsid w:val="007D7663"/>
    <w:rsid w:val="007E04D9"/>
    <w:rsid w:val="007E0D01"/>
    <w:rsid w:val="007E1262"/>
    <w:rsid w:val="007E2469"/>
    <w:rsid w:val="007E2F91"/>
    <w:rsid w:val="007E2FDB"/>
    <w:rsid w:val="007E30B1"/>
    <w:rsid w:val="007E31B8"/>
    <w:rsid w:val="007E3ED3"/>
    <w:rsid w:val="007E419A"/>
    <w:rsid w:val="007E4ED4"/>
    <w:rsid w:val="007E4FD6"/>
    <w:rsid w:val="007E5660"/>
    <w:rsid w:val="007E5951"/>
    <w:rsid w:val="007E5DB6"/>
    <w:rsid w:val="007E6B07"/>
    <w:rsid w:val="007F1315"/>
    <w:rsid w:val="007F160F"/>
    <w:rsid w:val="007F1A88"/>
    <w:rsid w:val="007F24B1"/>
    <w:rsid w:val="007F34D2"/>
    <w:rsid w:val="007F4867"/>
    <w:rsid w:val="007F58BB"/>
    <w:rsid w:val="007F5B38"/>
    <w:rsid w:val="007F627D"/>
    <w:rsid w:val="007F68A1"/>
    <w:rsid w:val="007F6A6D"/>
    <w:rsid w:val="007F6BE6"/>
    <w:rsid w:val="007F6E0F"/>
    <w:rsid w:val="007F6E7B"/>
    <w:rsid w:val="008016AB"/>
    <w:rsid w:val="00801BCD"/>
    <w:rsid w:val="00801CEB"/>
    <w:rsid w:val="00802F4A"/>
    <w:rsid w:val="008034A6"/>
    <w:rsid w:val="00803868"/>
    <w:rsid w:val="00803AF3"/>
    <w:rsid w:val="00804428"/>
    <w:rsid w:val="00804CE7"/>
    <w:rsid w:val="00804FC9"/>
    <w:rsid w:val="00805CD2"/>
    <w:rsid w:val="00806B8E"/>
    <w:rsid w:val="00806DAC"/>
    <w:rsid w:val="00807CC1"/>
    <w:rsid w:val="00810058"/>
    <w:rsid w:val="00810774"/>
    <w:rsid w:val="00810CA8"/>
    <w:rsid w:val="00811097"/>
    <w:rsid w:val="008112FA"/>
    <w:rsid w:val="008117FA"/>
    <w:rsid w:val="0081229C"/>
    <w:rsid w:val="00812ABE"/>
    <w:rsid w:val="00812EE0"/>
    <w:rsid w:val="008138A7"/>
    <w:rsid w:val="00813C42"/>
    <w:rsid w:val="0081413F"/>
    <w:rsid w:val="0081438D"/>
    <w:rsid w:val="00814709"/>
    <w:rsid w:val="0081524A"/>
    <w:rsid w:val="008163CD"/>
    <w:rsid w:val="0081679E"/>
    <w:rsid w:val="008171B1"/>
    <w:rsid w:val="0082069E"/>
    <w:rsid w:val="00820E8A"/>
    <w:rsid w:val="0082158F"/>
    <w:rsid w:val="008216F1"/>
    <w:rsid w:val="008219A0"/>
    <w:rsid w:val="00821D5B"/>
    <w:rsid w:val="00822033"/>
    <w:rsid w:val="00822663"/>
    <w:rsid w:val="00823630"/>
    <w:rsid w:val="00823685"/>
    <w:rsid w:val="00823AA2"/>
    <w:rsid w:val="00824B39"/>
    <w:rsid w:val="00825C6E"/>
    <w:rsid w:val="008300D4"/>
    <w:rsid w:val="00830188"/>
    <w:rsid w:val="00830521"/>
    <w:rsid w:val="00830DC0"/>
    <w:rsid w:val="00830ED6"/>
    <w:rsid w:val="008312B3"/>
    <w:rsid w:val="008315E0"/>
    <w:rsid w:val="008323AC"/>
    <w:rsid w:val="008330A0"/>
    <w:rsid w:val="00833211"/>
    <w:rsid w:val="0083357C"/>
    <w:rsid w:val="0083364F"/>
    <w:rsid w:val="00833653"/>
    <w:rsid w:val="00833D6C"/>
    <w:rsid w:val="008351EF"/>
    <w:rsid w:val="00835735"/>
    <w:rsid w:val="00835A0A"/>
    <w:rsid w:val="00836432"/>
    <w:rsid w:val="00836EFF"/>
    <w:rsid w:val="00837676"/>
    <w:rsid w:val="00837B34"/>
    <w:rsid w:val="00840946"/>
    <w:rsid w:val="008416F2"/>
    <w:rsid w:val="00841BC7"/>
    <w:rsid w:val="00842667"/>
    <w:rsid w:val="00842A3B"/>
    <w:rsid w:val="008430F3"/>
    <w:rsid w:val="00845A8B"/>
    <w:rsid w:val="00845C5D"/>
    <w:rsid w:val="00845D6F"/>
    <w:rsid w:val="008468A7"/>
    <w:rsid w:val="00846A13"/>
    <w:rsid w:val="00846B62"/>
    <w:rsid w:val="008503BE"/>
    <w:rsid w:val="00851138"/>
    <w:rsid w:val="008513B6"/>
    <w:rsid w:val="008518A7"/>
    <w:rsid w:val="00851FF9"/>
    <w:rsid w:val="008534A4"/>
    <w:rsid w:val="0085492B"/>
    <w:rsid w:val="00854F9B"/>
    <w:rsid w:val="00855675"/>
    <w:rsid w:val="008557F6"/>
    <w:rsid w:val="008558DF"/>
    <w:rsid w:val="00855A4E"/>
    <w:rsid w:val="00856839"/>
    <w:rsid w:val="008600DB"/>
    <w:rsid w:val="00861584"/>
    <w:rsid w:val="008615B9"/>
    <w:rsid w:val="008617D2"/>
    <w:rsid w:val="00861E58"/>
    <w:rsid w:val="008621AE"/>
    <w:rsid w:val="0086280C"/>
    <w:rsid w:val="00862BC4"/>
    <w:rsid w:val="00862C32"/>
    <w:rsid w:val="008638E7"/>
    <w:rsid w:val="008647DD"/>
    <w:rsid w:val="00864927"/>
    <w:rsid w:val="008655A4"/>
    <w:rsid w:val="00866E3C"/>
    <w:rsid w:val="008676F9"/>
    <w:rsid w:val="008704A7"/>
    <w:rsid w:val="00870D64"/>
    <w:rsid w:val="00870F2D"/>
    <w:rsid w:val="008711E3"/>
    <w:rsid w:val="008713A1"/>
    <w:rsid w:val="008714E0"/>
    <w:rsid w:val="00873A6E"/>
    <w:rsid w:val="0087558E"/>
    <w:rsid w:val="00875669"/>
    <w:rsid w:val="008763A8"/>
    <w:rsid w:val="0088036D"/>
    <w:rsid w:val="008805E5"/>
    <w:rsid w:val="00880A16"/>
    <w:rsid w:val="00880F8A"/>
    <w:rsid w:val="00881007"/>
    <w:rsid w:val="0088194E"/>
    <w:rsid w:val="00881FAD"/>
    <w:rsid w:val="00882091"/>
    <w:rsid w:val="008821E0"/>
    <w:rsid w:val="0088300A"/>
    <w:rsid w:val="0088387F"/>
    <w:rsid w:val="0088446F"/>
    <w:rsid w:val="008846B7"/>
    <w:rsid w:val="00884E83"/>
    <w:rsid w:val="00885884"/>
    <w:rsid w:val="0088594E"/>
    <w:rsid w:val="00885A1A"/>
    <w:rsid w:val="00885E74"/>
    <w:rsid w:val="00886860"/>
    <w:rsid w:val="00886ECB"/>
    <w:rsid w:val="0088725C"/>
    <w:rsid w:val="008875EA"/>
    <w:rsid w:val="0089014E"/>
    <w:rsid w:val="00890875"/>
    <w:rsid w:val="00890ECB"/>
    <w:rsid w:val="00890EFD"/>
    <w:rsid w:val="00891229"/>
    <w:rsid w:val="008913B7"/>
    <w:rsid w:val="008914AB"/>
    <w:rsid w:val="00891683"/>
    <w:rsid w:val="0089185E"/>
    <w:rsid w:val="008920DE"/>
    <w:rsid w:val="00892FEC"/>
    <w:rsid w:val="00893790"/>
    <w:rsid w:val="008944AA"/>
    <w:rsid w:val="0089482D"/>
    <w:rsid w:val="00894A08"/>
    <w:rsid w:val="00894CBC"/>
    <w:rsid w:val="00894EFF"/>
    <w:rsid w:val="00895482"/>
    <w:rsid w:val="00895687"/>
    <w:rsid w:val="00895713"/>
    <w:rsid w:val="00897361"/>
    <w:rsid w:val="00897E9C"/>
    <w:rsid w:val="008A013C"/>
    <w:rsid w:val="008A1214"/>
    <w:rsid w:val="008A141A"/>
    <w:rsid w:val="008A173F"/>
    <w:rsid w:val="008A2108"/>
    <w:rsid w:val="008A21F8"/>
    <w:rsid w:val="008A250A"/>
    <w:rsid w:val="008A25CD"/>
    <w:rsid w:val="008A2E67"/>
    <w:rsid w:val="008A41B4"/>
    <w:rsid w:val="008A43BB"/>
    <w:rsid w:val="008A4589"/>
    <w:rsid w:val="008A490E"/>
    <w:rsid w:val="008A4C1E"/>
    <w:rsid w:val="008A4DF3"/>
    <w:rsid w:val="008A5C98"/>
    <w:rsid w:val="008A5CA8"/>
    <w:rsid w:val="008A61D5"/>
    <w:rsid w:val="008A676E"/>
    <w:rsid w:val="008A693C"/>
    <w:rsid w:val="008A75B6"/>
    <w:rsid w:val="008A76B2"/>
    <w:rsid w:val="008A7C2E"/>
    <w:rsid w:val="008A7F6F"/>
    <w:rsid w:val="008B0481"/>
    <w:rsid w:val="008B0803"/>
    <w:rsid w:val="008B0B2E"/>
    <w:rsid w:val="008B13A6"/>
    <w:rsid w:val="008B1422"/>
    <w:rsid w:val="008B1FEF"/>
    <w:rsid w:val="008B204A"/>
    <w:rsid w:val="008B25B1"/>
    <w:rsid w:val="008B2DB6"/>
    <w:rsid w:val="008B32D8"/>
    <w:rsid w:val="008B35FE"/>
    <w:rsid w:val="008B3B0D"/>
    <w:rsid w:val="008B428F"/>
    <w:rsid w:val="008B4F40"/>
    <w:rsid w:val="008B50D3"/>
    <w:rsid w:val="008B5371"/>
    <w:rsid w:val="008B53F8"/>
    <w:rsid w:val="008B55C8"/>
    <w:rsid w:val="008B61E5"/>
    <w:rsid w:val="008B74EE"/>
    <w:rsid w:val="008B7990"/>
    <w:rsid w:val="008B7CB3"/>
    <w:rsid w:val="008B7DE2"/>
    <w:rsid w:val="008C1373"/>
    <w:rsid w:val="008C16F0"/>
    <w:rsid w:val="008C1D82"/>
    <w:rsid w:val="008C2F22"/>
    <w:rsid w:val="008C31E2"/>
    <w:rsid w:val="008C329C"/>
    <w:rsid w:val="008C3D4D"/>
    <w:rsid w:val="008C44C2"/>
    <w:rsid w:val="008C5B79"/>
    <w:rsid w:val="008C5BF6"/>
    <w:rsid w:val="008C5FA8"/>
    <w:rsid w:val="008C66D8"/>
    <w:rsid w:val="008C7304"/>
    <w:rsid w:val="008C73B5"/>
    <w:rsid w:val="008C783B"/>
    <w:rsid w:val="008D06B4"/>
    <w:rsid w:val="008D0E78"/>
    <w:rsid w:val="008D11C3"/>
    <w:rsid w:val="008D134C"/>
    <w:rsid w:val="008D1417"/>
    <w:rsid w:val="008D1635"/>
    <w:rsid w:val="008D1AF8"/>
    <w:rsid w:val="008D1B9C"/>
    <w:rsid w:val="008D1F5C"/>
    <w:rsid w:val="008D279F"/>
    <w:rsid w:val="008D296C"/>
    <w:rsid w:val="008D2C65"/>
    <w:rsid w:val="008D3550"/>
    <w:rsid w:val="008D3738"/>
    <w:rsid w:val="008D3843"/>
    <w:rsid w:val="008D4050"/>
    <w:rsid w:val="008D420F"/>
    <w:rsid w:val="008D4828"/>
    <w:rsid w:val="008D4EF4"/>
    <w:rsid w:val="008D50DF"/>
    <w:rsid w:val="008D5300"/>
    <w:rsid w:val="008D537A"/>
    <w:rsid w:val="008D5CBC"/>
    <w:rsid w:val="008D6EC6"/>
    <w:rsid w:val="008D74D6"/>
    <w:rsid w:val="008D7546"/>
    <w:rsid w:val="008D7551"/>
    <w:rsid w:val="008D7B5C"/>
    <w:rsid w:val="008E0430"/>
    <w:rsid w:val="008E0C87"/>
    <w:rsid w:val="008E11B2"/>
    <w:rsid w:val="008E17B2"/>
    <w:rsid w:val="008E1ECE"/>
    <w:rsid w:val="008E272A"/>
    <w:rsid w:val="008E3030"/>
    <w:rsid w:val="008E38C6"/>
    <w:rsid w:val="008E3F4B"/>
    <w:rsid w:val="008E4055"/>
    <w:rsid w:val="008E4570"/>
    <w:rsid w:val="008E5B40"/>
    <w:rsid w:val="008E5ED3"/>
    <w:rsid w:val="008E5F12"/>
    <w:rsid w:val="008E6BAD"/>
    <w:rsid w:val="008E6CC6"/>
    <w:rsid w:val="008E6D2A"/>
    <w:rsid w:val="008E706E"/>
    <w:rsid w:val="008E76A5"/>
    <w:rsid w:val="008E7918"/>
    <w:rsid w:val="008E7BBC"/>
    <w:rsid w:val="008E7E66"/>
    <w:rsid w:val="008F08DB"/>
    <w:rsid w:val="008F161B"/>
    <w:rsid w:val="008F19ED"/>
    <w:rsid w:val="008F1E2B"/>
    <w:rsid w:val="008F1F9A"/>
    <w:rsid w:val="008F2060"/>
    <w:rsid w:val="008F20FD"/>
    <w:rsid w:val="008F2566"/>
    <w:rsid w:val="008F364D"/>
    <w:rsid w:val="008F392D"/>
    <w:rsid w:val="008F470B"/>
    <w:rsid w:val="008F5B32"/>
    <w:rsid w:val="008F5C60"/>
    <w:rsid w:val="008F60B9"/>
    <w:rsid w:val="008F61BF"/>
    <w:rsid w:val="008F6683"/>
    <w:rsid w:val="008F704C"/>
    <w:rsid w:val="008F784B"/>
    <w:rsid w:val="00900386"/>
    <w:rsid w:val="009006C7"/>
    <w:rsid w:val="009007D2"/>
    <w:rsid w:val="00900E4E"/>
    <w:rsid w:val="009013FD"/>
    <w:rsid w:val="00901424"/>
    <w:rsid w:val="009017EC"/>
    <w:rsid w:val="00901939"/>
    <w:rsid w:val="00901C96"/>
    <w:rsid w:val="00901EFC"/>
    <w:rsid w:val="00902CBA"/>
    <w:rsid w:val="00902FB7"/>
    <w:rsid w:val="00903115"/>
    <w:rsid w:val="00903A36"/>
    <w:rsid w:val="00904577"/>
    <w:rsid w:val="00904E80"/>
    <w:rsid w:val="0090601E"/>
    <w:rsid w:val="00906105"/>
    <w:rsid w:val="00907AEE"/>
    <w:rsid w:val="00910E81"/>
    <w:rsid w:val="0091100D"/>
    <w:rsid w:val="0091108D"/>
    <w:rsid w:val="00911FC3"/>
    <w:rsid w:val="009162CF"/>
    <w:rsid w:val="00916AFB"/>
    <w:rsid w:val="00916E2C"/>
    <w:rsid w:val="0092071D"/>
    <w:rsid w:val="0092078E"/>
    <w:rsid w:val="009208AC"/>
    <w:rsid w:val="00920DF6"/>
    <w:rsid w:val="00920EB8"/>
    <w:rsid w:val="00921187"/>
    <w:rsid w:val="00921AEA"/>
    <w:rsid w:val="0092260F"/>
    <w:rsid w:val="00923CA6"/>
    <w:rsid w:val="009241A5"/>
    <w:rsid w:val="009247C8"/>
    <w:rsid w:val="00925362"/>
    <w:rsid w:val="0092547C"/>
    <w:rsid w:val="00925527"/>
    <w:rsid w:val="0092552A"/>
    <w:rsid w:val="00925A90"/>
    <w:rsid w:val="00926B10"/>
    <w:rsid w:val="00927BD7"/>
    <w:rsid w:val="00927C18"/>
    <w:rsid w:val="00927E40"/>
    <w:rsid w:val="00932120"/>
    <w:rsid w:val="00932572"/>
    <w:rsid w:val="00932878"/>
    <w:rsid w:val="0093291A"/>
    <w:rsid w:val="0093319F"/>
    <w:rsid w:val="00933641"/>
    <w:rsid w:val="00933CBB"/>
    <w:rsid w:val="00935781"/>
    <w:rsid w:val="00935F10"/>
    <w:rsid w:val="00936465"/>
    <w:rsid w:val="00936B03"/>
    <w:rsid w:val="00937517"/>
    <w:rsid w:val="00937F5E"/>
    <w:rsid w:val="00940EBF"/>
    <w:rsid w:val="00941A41"/>
    <w:rsid w:val="00942611"/>
    <w:rsid w:val="009427D1"/>
    <w:rsid w:val="009429E1"/>
    <w:rsid w:val="00943096"/>
    <w:rsid w:val="00943164"/>
    <w:rsid w:val="00943647"/>
    <w:rsid w:val="0094489A"/>
    <w:rsid w:val="009453FA"/>
    <w:rsid w:val="00945FCD"/>
    <w:rsid w:val="00946170"/>
    <w:rsid w:val="00946241"/>
    <w:rsid w:val="00947103"/>
    <w:rsid w:val="009473CA"/>
    <w:rsid w:val="009475E0"/>
    <w:rsid w:val="00950B31"/>
    <w:rsid w:val="00950EA8"/>
    <w:rsid w:val="0095296D"/>
    <w:rsid w:val="00952CF8"/>
    <w:rsid w:val="00954E8F"/>
    <w:rsid w:val="00954ECF"/>
    <w:rsid w:val="00955565"/>
    <w:rsid w:val="00956AE5"/>
    <w:rsid w:val="00956E93"/>
    <w:rsid w:val="00957DD0"/>
    <w:rsid w:val="00957FE0"/>
    <w:rsid w:val="009602CD"/>
    <w:rsid w:val="00960537"/>
    <w:rsid w:val="00961242"/>
    <w:rsid w:val="0096164A"/>
    <w:rsid w:val="009629D9"/>
    <w:rsid w:val="00962E3A"/>
    <w:rsid w:val="00963090"/>
    <w:rsid w:val="00963723"/>
    <w:rsid w:val="00963E06"/>
    <w:rsid w:val="0096413D"/>
    <w:rsid w:val="00964652"/>
    <w:rsid w:val="0096566B"/>
    <w:rsid w:val="00965CB6"/>
    <w:rsid w:val="0096624B"/>
    <w:rsid w:val="00966808"/>
    <w:rsid w:val="00966E55"/>
    <w:rsid w:val="00966FF6"/>
    <w:rsid w:val="009679A1"/>
    <w:rsid w:val="00970903"/>
    <w:rsid w:val="00971D35"/>
    <w:rsid w:val="00973280"/>
    <w:rsid w:val="00974BDC"/>
    <w:rsid w:val="009751D9"/>
    <w:rsid w:val="009756DC"/>
    <w:rsid w:val="00975B47"/>
    <w:rsid w:val="00975F12"/>
    <w:rsid w:val="00975FB0"/>
    <w:rsid w:val="009760D8"/>
    <w:rsid w:val="00976103"/>
    <w:rsid w:val="00976D7E"/>
    <w:rsid w:val="00977198"/>
    <w:rsid w:val="00977876"/>
    <w:rsid w:val="009779E2"/>
    <w:rsid w:val="00977DCD"/>
    <w:rsid w:val="0098009C"/>
    <w:rsid w:val="009800E4"/>
    <w:rsid w:val="00980223"/>
    <w:rsid w:val="0098054E"/>
    <w:rsid w:val="00980C93"/>
    <w:rsid w:val="00980E4E"/>
    <w:rsid w:val="00980ED4"/>
    <w:rsid w:val="00981315"/>
    <w:rsid w:val="009813A1"/>
    <w:rsid w:val="009823B0"/>
    <w:rsid w:val="00982DD6"/>
    <w:rsid w:val="009840AE"/>
    <w:rsid w:val="009847E7"/>
    <w:rsid w:val="00985362"/>
    <w:rsid w:val="009861D7"/>
    <w:rsid w:val="009861F5"/>
    <w:rsid w:val="009864DA"/>
    <w:rsid w:val="0099032A"/>
    <w:rsid w:val="00990CAD"/>
    <w:rsid w:val="00991015"/>
    <w:rsid w:val="00991264"/>
    <w:rsid w:val="009912E3"/>
    <w:rsid w:val="009914A7"/>
    <w:rsid w:val="009927FF"/>
    <w:rsid w:val="00992B89"/>
    <w:rsid w:val="0099377F"/>
    <w:rsid w:val="009943E8"/>
    <w:rsid w:val="009948FA"/>
    <w:rsid w:val="00994A9B"/>
    <w:rsid w:val="00994D30"/>
    <w:rsid w:val="009953AA"/>
    <w:rsid w:val="00995824"/>
    <w:rsid w:val="00995B29"/>
    <w:rsid w:val="00996557"/>
    <w:rsid w:val="00996645"/>
    <w:rsid w:val="009978B9"/>
    <w:rsid w:val="009978C3"/>
    <w:rsid w:val="009A012D"/>
    <w:rsid w:val="009A0440"/>
    <w:rsid w:val="009A04D4"/>
    <w:rsid w:val="009A0A85"/>
    <w:rsid w:val="009A113D"/>
    <w:rsid w:val="009A1244"/>
    <w:rsid w:val="009A14FE"/>
    <w:rsid w:val="009A161D"/>
    <w:rsid w:val="009A1A37"/>
    <w:rsid w:val="009A1AFB"/>
    <w:rsid w:val="009A278D"/>
    <w:rsid w:val="009A3918"/>
    <w:rsid w:val="009A47A7"/>
    <w:rsid w:val="009A481C"/>
    <w:rsid w:val="009A4F78"/>
    <w:rsid w:val="009A539C"/>
    <w:rsid w:val="009A562D"/>
    <w:rsid w:val="009B029A"/>
    <w:rsid w:val="009B0C1D"/>
    <w:rsid w:val="009B0D60"/>
    <w:rsid w:val="009B0DA4"/>
    <w:rsid w:val="009B0EFB"/>
    <w:rsid w:val="009B2E41"/>
    <w:rsid w:val="009B2F4D"/>
    <w:rsid w:val="009B39B0"/>
    <w:rsid w:val="009B3B5E"/>
    <w:rsid w:val="009B4B9F"/>
    <w:rsid w:val="009B529A"/>
    <w:rsid w:val="009B5E1A"/>
    <w:rsid w:val="009B6718"/>
    <w:rsid w:val="009B6B28"/>
    <w:rsid w:val="009B70C7"/>
    <w:rsid w:val="009B7247"/>
    <w:rsid w:val="009B7EE8"/>
    <w:rsid w:val="009B7FC5"/>
    <w:rsid w:val="009C0E31"/>
    <w:rsid w:val="009C25C8"/>
    <w:rsid w:val="009C29F5"/>
    <w:rsid w:val="009C2B23"/>
    <w:rsid w:val="009C2CD7"/>
    <w:rsid w:val="009C4626"/>
    <w:rsid w:val="009C52E5"/>
    <w:rsid w:val="009C5307"/>
    <w:rsid w:val="009C6827"/>
    <w:rsid w:val="009C6B8A"/>
    <w:rsid w:val="009C6CC8"/>
    <w:rsid w:val="009C7631"/>
    <w:rsid w:val="009D00CE"/>
    <w:rsid w:val="009D0331"/>
    <w:rsid w:val="009D1345"/>
    <w:rsid w:val="009D153A"/>
    <w:rsid w:val="009D1988"/>
    <w:rsid w:val="009D1BF5"/>
    <w:rsid w:val="009D2855"/>
    <w:rsid w:val="009D2F9D"/>
    <w:rsid w:val="009D38EC"/>
    <w:rsid w:val="009D3F57"/>
    <w:rsid w:val="009D570D"/>
    <w:rsid w:val="009D5BA2"/>
    <w:rsid w:val="009D63DA"/>
    <w:rsid w:val="009D6583"/>
    <w:rsid w:val="009D74A6"/>
    <w:rsid w:val="009E0893"/>
    <w:rsid w:val="009E0945"/>
    <w:rsid w:val="009E0C65"/>
    <w:rsid w:val="009E147D"/>
    <w:rsid w:val="009E1A7A"/>
    <w:rsid w:val="009E1B15"/>
    <w:rsid w:val="009E1C58"/>
    <w:rsid w:val="009E2389"/>
    <w:rsid w:val="009E2957"/>
    <w:rsid w:val="009E3FCE"/>
    <w:rsid w:val="009E44E5"/>
    <w:rsid w:val="009E4C9F"/>
    <w:rsid w:val="009E5488"/>
    <w:rsid w:val="009E7662"/>
    <w:rsid w:val="009E7CD1"/>
    <w:rsid w:val="009E7CF7"/>
    <w:rsid w:val="009F05C9"/>
    <w:rsid w:val="009F05D6"/>
    <w:rsid w:val="009F06B1"/>
    <w:rsid w:val="009F10B2"/>
    <w:rsid w:val="009F1177"/>
    <w:rsid w:val="009F12EB"/>
    <w:rsid w:val="009F141A"/>
    <w:rsid w:val="009F15E9"/>
    <w:rsid w:val="009F1889"/>
    <w:rsid w:val="009F2BE6"/>
    <w:rsid w:val="009F38D5"/>
    <w:rsid w:val="009F39D3"/>
    <w:rsid w:val="009F3D2A"/>
    <w:rsid w:val="009F4342"/>
    <w:rsid w:val="009F46C5"/>
    <w:rsid w:val="009F62E2"/>
    <w:rsid w:val="009F7144"/>
    <w:rsid w:val="009F784A"/>
    <w:rsid w:val="00A00B9F"/>
    <w:rsid w:val="00A00E4A"/>
    <w:rsid w:val="00A020F2"/>
    <w:rsid w:val="00A02AFC"/>
    <w:rsid w:val="00A03568"/>
    <w:rsid w:val="00A036F2"/>
    <w:rsid w:val="00A03D25"/>
    <w:rsid w:val="00A04810"/>
    <w:rsid w:val="00A0585F"/>
    <w:rsid w:val="00A060A2"/>
    <w:rsid w:val="00A0610A"/>
    <w:rsid w:val="00A0625B"/>
    <w:rsid w:val="00A06CCA"/>
    <w:rsid w:val="00A06E71"/>
    <w:rsid w:val="00A0753E"/>
    <w:rsid w:val="00A07AAD"/>
    <w:rsid w:val="00A07BD9"/>
    <w:rsid w:val="00A107BA"/>
    <w:rsid w:val="00A109B9"/>
    <w:rsid w:val="00A114C2"/>
    <w:rsid w:val="00A11551"/>
    <w:rsid w:val="00A116C6"/>
    <w:rsid w:val="00A11BD3"/>
    <w:rsid w:val="00A11F37"/>
    <w:rsid w:val="00A12341"/>
    <w:rsid w:val="00A125A8"/>
    <w:rsid w:val="00A12667"/>
    <w:rsid w:val="00A126E8"/>
    <w:rsid w:val="00A12BAA"/>
    <w:rsid w:val="00A137A3"/>
    <w:rsid w:val="00A139AC"/>
    <w:rsid w:val="00A14410"/>
    <w:rsid w:val="00A14D2C"/>
    <w:rsid w:val="00A150D3"/>
    <w:rsid w:val="00A153A2"/>
    <w:rsid w:val="00A153B1"/>
    <w:rsid w:val="00A16657"/>
    <w:rsid w:val="00A16A8D"/>
    <w:rsid w:val="00A1736A"/>
    <w:rsid w:val="00A20418"/>
    <w:rsid w:val="00A20DFD"/>
    <w:rsid w:val="00A20F1C"/>
    <w:rsid w:val="00A21526"/>
    <w:rsid w:val="00A2279A"/>
    <w:rsid w:val="00A22EE6"/>
    <w:rsid w:val="00A2340F"/>
    <w:rsid w:val="00A238A3"/>
    <w:rsid w:val="00A23921"/>
    <w:rsid w:val="00A23B7C"/>
    <w:rsid w:val="00A23C73"/>
    <w:rsid w:val="00A23DD2"/>
    <w:rsid w:val="00A24221"/>
    <w:rsid w:val="00A2462C"/>
    <w:rsid w:val="00A251BA"/>
    <w:rsid w:val="00A251F4"/>
    <w:rsid w:val="00A25440"/>
    <w:rsid w:val="00A2645F"/>
    <w:rsid w:val="00A26F48"/>
    <w:rsid w:val="00A27148"/>
    <w:rsid w:val="00A272E4"/>
    <w:rsid w:val="00A3036C"/>
    <w:rsid w:val="00A30F87"/>
    <w:rsid w:val="00A312B5"/>
    <w:rsid w:val="00A315EF"/>
    <w:rsid w:val="00A317DF"/>
    <w:rsid w:val="00A31AB2"/>
    <w:rsid w:val="00A31C08"/>
    <w:rsid w:val="00A31C0B"/>
    <w:rsid w:val="00A31D38"/>
    <w:rsid w:val="00A31DC8"/>
    <w:rsid w:val="00A32840"/>
    <w:rsid w:val="00A332C9"/>
    <w:rsid w:val="00A34AB4"/>
    <w:rsid w:val="00A34B03"/>
    <w:rsid w:val="00A34C39"/>
    <w:rsid w:val="00A34E99"/>
    <w:rsid w:val="00A3576A"/>
    <w:rsid w:val="00A3576D"/>
    <w:rsid w:val="00A35E24"/>
    <w:rsid w:val="00A3690C"/>
    <w:rsid w:val="00A378E7"/>
    <w:rsid w:val="00A37C1E"/>
    <w:rsid w:val="00A4050F"/>
    <w:rsid w:val="00A40BB4"/>
    <w:rsid w:val="00A422C6"/>
    <w:rsid w:val="00A426A1"/>
    <w:rsid w:val="00A42EA7"/>
    <w:rsid w:val="00A43681"/>
    <w:rsid w:val="00A43D11"/>
    <w:rsid w:val="00A4461B"/>
    <w:rsid w:val="00A456D4"/>
    <w:rsid w:val="00A466BA"/>
    <w:rsid w:val="00A468D1"/>
    <w:rsid w:val="00A46E54"/>
    <w:rsid w:val="00A473B8"/>
    <w:rsid w:val="00A475B9"/>
    <w:rsid w:val="00A478BD"/>
    <w:rsid w:val="00A5070C"/>
    <w:rsid w:val="00A51C62"/>
    <w:rsid w:val="00A51D90"/>
    <w:rsid w:val="00A520B2"/>
    <w:rsid w:val="00A52457"/>
    <w:rsid w:val="00A52631"/>
    <w:rsid w:val="00A53C92"/>
    <w:rsid w:val="00A54713"/>
    <w:rsid w:val="00A56CA1"/>
    <w:rsid w:val="00A57761"/>
    <w:rsid w:val="00A60082"/>
    <w:rsid w:val="00A60DFA"/>
    <w:rsid w:val="00A6219E"/>
    <w:rsid w:val="00A6298F"/>
    <w:rsid w:val="00A63308"/>
    <w:rsid w:val="00A63963"/>
    <w:rsid w:val="00A6397C"/>
    <w:rsid w:val="00A63B74"/>
    <w:rsid w:val="00A63DA8"/>
    <w:rsid w:val="00A63F00"/>
    <w:rsid w:val="00A64A19"/>
    <w:rsid w:val="00A64A87"/>
    <w:rsid w:val="00A65335"/>
    <w:rsid w:val="00A665E4"/>
    <w:rsid w:val="00A66CE8"/>
    <w:rsid w:val="00A66FB9"/>
    <w:rsid w:val="00A70BBA"/>
    <w:rsid w:val="00A720CB"/>
    <w:rsid w:val="00A721A3"/>
    <w:rsid w:val="00A7271B"/>
    <w:rsid w:val="00A72EEC"/>
    <w:rsid w:val="00A739C8"/>
    <w:rsid w:val="00A74FE8"/>
    <w:rsid w:val="00A753DB"/>
    <w:rsid w:val="00A75A65"/>
    <w:rsid w:val="00A7666D"/>
    <w:rsid w:val="00A76813"/>
    <w:rsid w:val="00A76FA4"/>
    <w:rsid w:val="00A7708A"/>
    <w:rsid w:val="00A804E7"/>
    <w:rsid w:val="00A808FF"/>
    <w:rsid w:val="00A80C8F"/>
    <w:rsid w:val="00A811F0"/>
    <w:rsid w:val="00A81AC8"/>
    <w:rsid w:val="00A81DEF"/>
    <w:rsid w:val="00A82DC9"/>
    <w:rsid w:val="00A83A4F"/>
    <w:rsid w:val="00A83E16"/>
    <w:rsid w:val="00A84451"/>
    <w:rsid w:val="00A845A8"/>
    <w:rsid w:val="00A845CC"/>
    <w:rsid w:val="00A84E43"/>
    <w:rsid w:val="00A85DD5"/>
    <w:rsid w:val="00A86206"/>
    <w:rsid w:val="00A86423"/>
    <w:rsid w:val="00A86D6D"/>
    <w:rsid w:val="00A87308"/>
    <w:rsid w:val="00A87B17"/>
    <w:rsid w:val="00A87B9C"/>
    <w:rsid w:val="00A87C75"/>
    <w:rsid w:val="00A90D93"/>
    <w:rsid w:val="00A91003"/>
    <w:rsid w:val="00A9200D"/>
    <w:rsid w:val="00A9218B"/>
    <w:rsid w:val="00A92A09"/>
    <w:rsid w:val="00A9300B"/>
    <w:rsid w:val="00A934AA"/>
    <w:rsid w:val="00A93C04"/>
    <w:rsid w:val="00A93D38"/>
    <w:rsid w:val="00A9485A"/>
    <w:rsid w:val="00A94A38"/>
    <w:rsid w:val="00A9573B"/>
    <w:rsid w:val="00A96264"/>
    <w:rsid w:val="00A96574"/>
    <w:rsid w:val="00A96C13"/>
    <w:rsid w:val="00A96E1F"/>
    <w:rsid w:val="00A97707"/>
    <w:rsid w:val="00AA11CE"/>
    <w:rsid w:val="00AA1458"/>
    <w:rsid w:val="00AA184D"/>
    <w:rsid w:val="00AA27DB"/>
    <w:rsid w:val="00AA2981"/>
    <w:rsid w:val="00AA499C"/>
    <w:rsid w:val="00AA4AD1"/>
    <w:rsid w:val="00AA69AF"/>
    <w:rsid w:val="00AA717F"/>
    <w:rsid w:val="00AA782E"/>
    <w:rsid w:val="00AA795A"/>
    <w:rsid w:val="00AA79D5"/>
    <w:rsid w:val="00AB0929"/>
    <w:rsid w:val="00AB0AB1"/>
    <w:rsid w:val="00AB1F24"/>
    <w:rsid w:val="00AB2361"/>
    <w:rsid w:val="00AB25DA"/>
    <w:rsid w:val="00AB43B6"/>
    <w:rsid w:val="00AB441C"/>
    <w:rsid w:val="00AB54DE"/>
    <w:rsid w:val="00AB5547"/>
    <w:rsid w:val="00AB55BA"/>
    <w:rsid w:val="00AB5F36"/>
    <w:rsid w:val="00AB6388"/>
    <w:rsid w:val="00AB6407"/>
    <w:rsid w:val="00AB668F"/>
    <w:rsid w:val="00AB68AB"/>
    <w:rsid w:val="00AB6B67"/>
    <w:rsid w:val="00AB6EA8"/>
    <w:rsid w:val="00AC0BDA"/>
    <w:rsid w:val="00AC0DB2"/>
    <w:rsid w:val="00AC10A1"/>
    <w:rsid w:val="00AC13DF"/>
    <w:rsid w:val="00AC194B"/>
    <w:rsid w:val="00AC256C"/>
    <w:rsid w:val="00AC33E3"/>
    <w:rsid w:val="00AC38A8"/>
    <w:rsid w:val="00AC4E3D"/>
    <w:rsid w:val="00AC51C6"/>
    <w:rsid w:val="00AC5D9F"/>
    <w:rsid w:val="00AC724F"/>
    <w:rsid w:val="00AC73C3"/>
    <w:rsid w:val="00AC77DD"/>
    <w:rsid w:val="00AC7955"/>
    <w:rsid w:val="00AC79B4"/>
    <w:rsid w:val="00AD1657"/>
    <w:rsid w:val="00AD28FB"/>
    <w:rsid w:val="00AD3677"/>
    <w:rsid w:val="00AD45B7"/>
    <w:rsid w:val="00AD485A"/>
    <w:rsid w:val="00AD570A"/>
    <w:rsid w:val="00AD5D20"/>
    <w:rsid w:val="00AD5E80"/>
    <w:rsid w:val="00AD6447"/>
    <w:rsid w:val="00AD654A"/>
    <w:rsid w:val="00AD68ED"/>
    <w:rsid w:val="00AD6BB4"/>
    <w:rsid w:val="00AD783E"/>
    <w:rsid w:val="00AD7CC6"/>
    <w:rsid w:val="00AE090B"/>
    <w:rsid w:val="00AE1150"/>
    <w:rsid w:val="00AE20B2"/>
    <w:rsid w:val="00AE234A"/>
    <w:rsid w:val="00AE27A6"/>
    <w:rsid w:val="00AE2CC9"/>
    <w:rsid w:val="00AE2FF7"/>
    <w:rsid w:val="00AE4DCB"/>
    <w:rsid w:val="00AE4EA8"/>
    <w:rsid w:val="00AE6A20"/>
    <w:rsid w:val="00AE6C7F"/>
    <w:rsid w:val="00AE6ED4"/>
    <w:rsid w:val="00AF03E2"/>
    <w:rsid w:val="00AF12CB"/>
    <w:rsid w:val="00AF1526"/>
    <w:rsid w:val="00AF17EC"/>
    <w:rsid w:val="00AF2ABD"/>
    <w:rsid w:val="00AF2C39"/>
    <w:rsid w:val="00AF2C66"/>
    <w:rsid w:val="00AF2D66"/>
    <w:rsid w:val="00AF3D46"/>
    <w:rsid w:val="00AF4859"/>
    <w:rsid w:val="00AF4BD6"/>
    <w:rsid w:val="00AF4DAE"/>
    <w:rsid w:val="00AF5E94"/>
    <w:rsid w:val="00AF624C"/>
    <w:rsid w:val="00AF640A"/>
    <w:rsid w:val="00AF640C"/>
    <w:rsid w:val="00AF7A27"/>
    <w:rsid w:val="00AF7C64"/>
    <w:rsid w:val="00B00526"/>
    <w:rsid w:val="00B00E66"/>
    <w:rsid w:val="00B01866"/>
    <w:rsid w:val="00B01CD0"/>
    <w:rsid w:val="00B020BD"/>
    <w:rsid w:val="00B0228C"/>
    <w:rsid w:val="00B026AC"/>
    <w:rsid w:val="00B0354F"/>
    <w:rsid w:val="00B03627"/>
    <w:rsid w:val="00B041E4"/>
    <w:rsid w:val="00B04542"/>
    <w:rsid w:val="00B0476A"/>
    <w:rsid w:val="00B049B4"/>
    <w:rsid w:val="00B05BD1"/>
    <w:rsid w:val="00B07995"/>
    <w:rsid w:val="00B07BA8"/>
    <w:rsid w:val="00B104D0"/>
    <w:rsid w:val="00B10796"/>
    <w:rsid w:val="00B10976"/>
    <w:rsid w:val="00B11998"/>
    <w:rsid w:val="00B12125"/>
    <w:rsid w:val="00B136AE"/>
    <w:rsid w:val="00B13730"/>
    <w:rsid w:val="00B13C3F"/>
    <w:rsid w:val="00B1472B"/>
    <w:rsid w:val="00B148FF"/>
    <w:rsid w:val="00B1499D"/>
    <w:rsid w:val="00B14B97"/>
    <w:rsid w:val="00B15513"/>
    <w:rsid w:val="00B1558C"/>
    <w:rsid w:val="00B15E59"/>
    <w:rsid w:val="00B15F58"/>
    <w:rsid w:val="00B165D6"/>
    <w:rsid w:val="00B175F5"/>
    <w:rsid w:val="00B17CD0"/>
    <w:rsid w:val="00B17E51"/>
    <w:rsid w:val="00B206E0"/>
    <w:rsid w:val="00B21066"/>
    <w:rsid w:val="00B214E6"/>
    <w:rsid w:val="00B22759"/>
    <w:rsid w:val="00B2320E"/>
    <w:rsid w:val="00B24E6D"/>
    <w:rsid w:val="00B25104"/>
    <w:rsid w:val="00B252D7"/>
    <w:rsid w:val="00B26366"/>
    <w:rsid w:val="00B26AF1"/>
    <w:rsid w:val="00B26CEC"/>
    <w:rsid w:val="00B272CA"/>
    <w:rsid w:val="00B30D1B"/>
    <w:rsid w:val="00B31A5B"/>
    <w:rsid w:val="00B31AE0"/>
    <w:rsid w:val="00B32367"/>
    <w:rsid w:val="00B3283E"/>
    <w:rsid w:val="00B32A6D"/>
    <w:rsid w:val="00B32D24"/>
    <w:rsid w:val="00B3324D"/>
    <w:rsid w:val="00B34151"/>
    <w:rsid w:val="00B34FA0"/>
    <w:rsid w:val="00B35096"/>
    <w:rsid w:val="00B35936"/>
    <w:rsid w:val="00B3595E"/>
    <w:rsid w:val="00B35ABE"/>
    <w:rsid w:val="00B35CC3"/>
    <w:rsid w:val="00B372B3"/>
    <w:rsid w:val="00B37623"/>
    <w:rsid w:val="00B37CDF"/>
    <w:rsid w:val="00B37DCC"/>
    <w:rsid w:val="00B37FAD"/>
    <w:rsid w:val="00B41565"/>
    <w:rsid w:val="00B41948"/>
    <w:rsid w:val="00B42A54"/>
    <w:rsid w:val="00B42B99"/>
    <w:rsid w:val="00B43BE1"/>
    <w:rsid w:val="00B43FF2"/>
    <w:rsid w:val="00B4423D"/>
    <w:rsid w:val="00B45377"/>
    <w:rsid w:val="00B45A52"/>
    <w:rsid w:val="00B46D7A"/>
    <w:rsid w:val="00B47642"/>
    <w:rsid w:val="00B47B76"/>
    <w:rsid w:val="00B50DAA"/>
    <w:rsid w:val="00B51834"/>
    <w:rsid w:val="00B52DB4"/>
    <w:rsid w:val="00B53094"/>
    <w:rsid w:val="00B5345D"/>
    <w:rsid w:val="00B53E91"/>
    <w:rsid w:val="00B54DC8"/>
    <w:rsid w:val="00B5589D"/>
    <w:rsid w:val="00B55C16"/>
    <w:rsid w:val="00B55E5E"/>
    <w:rsid w:val="00B5642B"/>
    <w:rsid w:val="00B60FCE"/>
    <w:rsid w:val="00B613C3"/>
    <w:rsid w:val="00B614DA"/>
    <w:rsid w:val="00B6260F"/>
    <w:rsid w:val="00B62A4E"/>
    <w:rsid w:val="00B64465"/>
    <w:rsid w:val="00B650CF"/>
    <w:rsid w:val="00B664B2"/>
    <w:rsid w:val="00B666C5"/>
    <w:rsid w:val="00B66B69"/>
    <w:rsid w:val="00B66BF8"/>
    <w:rsid w:val="00B67031"/>
    <w:rsid w:val="00B673C4"/>
    <w:rsid w:val="00B67B8C"/>
    <w:rsid w:val="00B703C5"/>
    <w:rsid w:val="00B70721"/>
    <w:rsid w:val="00B71DD8"/>
    <w:rsid w:val="00B71F41"/>
    <w:rsid w:val="00B726E9"/>
    <w:rsid w:val="00B74D73"/>
    <w:rsid w:val="00B74EF6"/>
    <w:rsid w:val="00B75113"/>
    <w:rsid w:val="00B753E1"/>
    <w:rsid w:val="00B7576E"/>
    <w:rsid w:val="00B758A7"/>
    <w:rsid w:val="00B76463"/>
    <w:rsid w:val="00B76B9C"/>
    <w:rsid w:val="00B76FF9"/>
    <w:rsid w:val="00B7770C"/>
    <w:rsid w:val="00B8049A"/>
    <w:rsid w:val="00B8153E"/>
    <w:rsid w:val="00B815A1"/>
    <w:rsid w:val="00B81D14"/>
    <w:rsid w:val="00B81F8D"/>
    <w:rsid w:val="00B81F9F"/>
    <w:rsid w:val="00B82597"/>
    <w:rsid w:val="00B82708"/>
    <w:rsid w:val="00B830CC"/>
    <w:rsid w:val="00B835DB"/>
    <w:rsid w:val="00B83895"/>
    <w:rsid w:val="00B83927"/>
    <w:rsid w:val="00B83CC7"/>
    <w:rsid w:val="00B83D5A"/>
    <w:rsid w:val="00B85FCA"/>
    <w:rsid w:val="00B86391"/>
    <w:rsid w:val="00B90100"/>
    <w:rsid w:val="00B903A7"/>
    <w:rsid w:val="00B90599"/>
    <w:rsid w:val="00B90F0E"/>
    <w:rsid w:val="00B914A7"/>
    <w:rsid w:val="00B91950"/>
    <w:rsid w:val="00B92BDC"/>
    <w:rsid w:val="00B9348B"/>
    <w:rsid w:val="00B93F55"/>
    <w:rsid w:val="00B94B09"/>
    <w:rsid w:val="00B94BB1"/>
    <w:rsid w:val="00B9513A"/>
    <w:rsid w:val="00B951EA"/>
    <w:rsid w:val="00B955CC"/>
    <w:rsid w:val="00B958C8"/>
    <w:rsid w:val="00B96A95"/>
    <w:rsid w:val="00BA0111"/>
    <w:rsid w:val="00BA04F7"/>
    <w:rsid w:val="00BA055F"/>
    <w:rsid w:val="00BA0838"/>
    <w:rsid w:val="00BA0F55"/>
    <w:rsid w:val="00BA1913"/>
    <w:rsid w:val="00BA3A3A"/>
    <w:rsid w:val="00BA3A56"/>
    <w:rsid w:val="00BA545F"/>
    <w:rsid w:val="00BA5C8B"/>
    <w:rsid w:val="00BA5DB4"/>
    <w:rsid w:val="00BA6ECB"/>
    <w:rsid w:val="00BA7E70"/>
    <w:rsid w:val="00BA7F04"/>
    <w:rsid w:val="00BB02CB"/>
    <w:rsid w:val="00BB0B99"/>
    <w:rsid w:val="00BB0EE6"/>
    <w:rsid w:val="00BB145E"/>
    <w:rsid w:val="00BB16AB"/>
    <w:rsid w:val="00BB175B"/>
    <w:rsid w:val="00BB175F"/>
    <w:rsid w:val="00BB2BEE"/>
    <w:rsid w:val="00BB2D7F"/>
    <w:rsid w:val="00BB3FB5"/>
    <w:rsid w:val="00BB46D4"/>
    <w:rsid w:val="00BB509A"/>
    <w:rsid w:val="00BB579E"/>
    <w:rsid w:val="00BB5C35"/>
    <w:rsid w:val="00BB60BD"/>
    <w:rsid w:val="00BB6294"/>
    <w:rsid w:val="00BB68E4"/>
    <w:rsid w:val="00BB759E"/>
    <w:rsid w:val="00BB7874"/>
    <w:rsid w:val="00BB7C11"/>
    <w:rsid w:val="00BC00D4"/>
    <w:rsid w:val="00BC01F0"/>
    <w:rsid w:val="00BC0DC4"/>
    <w:rsid w:val="00BC15B0"/>
    <w:rsid w:val="00BC183A"/>
    <w:rsid w:val="00BC1BE4"/>
    <w:rsid w:val="00BC1CE4"/>
    <w:rsid w:val="00BC23CF"/>
    <w:rsid w:val="00BC2BFE"/>
    <w:rsid w:val="00BC2D7E"/>
    <w:rsid w:val="00BC3658"/>
    <w:rsid w:val="00BC384E"/>
    <w:rsid w:val="00BC3C4B"/>
    <w:rsid w:val="00BC4303"/>
    <w:rsid w:val="00BC4554"/>
    <w:rsid w:val="00BC46D7"/>
    <w:rsid w:val="00BC5126"/>
    <w:rsid w:val="00BC526C"/>
    <w:rsid w:val="00BC5A20"/>
    <w:rsid w:val="00BC62E0"/>
    <w:rsid w:val="00BC7D6C"/>
    <w:rsid w:val="00BC7F15"/>
    <w:rsid w:val="00BD0107"/>
    <w:rsid w:val="00BD1ACA"/>
    <w:rsid w:val="00BD1B68"/>
    <w:rsid w:val="00BD2C93"/>
    <w:rsid w:val="00BD2CE7"/>
    <w:rsid w:val="00BD2D75"/>
    <w:rsid w:val="00BD344B"/>
    <w:rsid w:val="00BD3F09"/>
    <w:rsid w:val="00BD40F1"/>
    <w:rsid w:val="00BD418F"/>
    <w:rsid w:val="00BD44C1"/>
    <w:rsid w:val="00BD45BB"/>
    <w:rsid w:val="00BD46BE"/>
    <w:rsid w:val="00BD49E6"/>
    <w:rsid w:val="00BD4D67"/>
    <w:rsid w:val="00BD4EBE"/>
    <w:rsid w:val="00BD54C8"/>
    <w:rsid w:val="00BD61BB"/>
    <w:rsid w:val="00BD7A69"/>
    <w:rsid w:val="00BE0230"/>
    <w:rsid w:val="00BE09C1"/>
    <w:rsid w:val="00BE0DEA"/>
    <w:rsid w:val="00BE1143"/>
    <w:rsid w:val="00BE17A6"/>
    <w:rsid w:val="00BE22F0"/>
    <w:rsid w:val="00BE249C"/>
    <w:rsid w:val="00BE2A3D"/>
    <w:rsid w:val="00BE32FD"/>
    <w:rsid w:val="00BE37EF"/>
    <w:rsid w:val="00BE3ECF"/>
    <w:rsid w:val="00BE5B93"/>
    <w:rsid w:val="00BE5DA7"/>
    <w:rsid w:val="00BE5ED4"/>
    <w:rsid w:val="00BE6A60"/>
    <w:rsid w:val="00BE6CF9"/>
    <w:rsid w:val="00BE6F8D"/>
    <w:rsid w:val="00BE7AAA"/>
    <w:rsid w:val="00BF052D"/>
    <w:rsid w:val="00BF190B"/>
    <w:rsid w:val="00BF1A77"/>
    <w:rsid w:val="00BF27F0"/>
    <w:rsid w:val="00BF2A73"/>
    <w:rsid w:val="00BF2BFD"/>
    <w:rsid w:val="00BF2EFF"/>
    <w:rsid w:val="00BF3C9E"/>
    <w:rsid w:val="00BF4058"/>
    <w:rsid w:val="00BF40DD"/>
    <w:rsid w:val="00BF4C6B"/>
    <w:rsid w:val="00BF56A2"/>
    <w:rsid w:val="00BF5899"/>
    <w:rsid w:val="00BF5A16"/>
    <w:rsid w:val="00BF5C3B"/>
    <w:rsid w:val="00BF6164"/>
    <w:rsid w:val="00BF6454"/>
    <w:rsid w:val="00BF6790"/>
    <w:rsid w:val="00C00167"/>
    <w:rsid w:val="00C007A2"/>
    <w:rsid w:val="00C00F58"/>
    <w:rsid w:val="00C01674"/>
    <w:rsid w:val="00C01685"/>
    <w:rsid w:val="00C0183B"/>
    <w:rsid w:val="00C01974"/>
    <w:rsid w:val="00C01CBA"/>
    <w:rsid w:val="00C01E63"/>
    <w:rsid w:val="00C046DF"/>
    <w:rsid w:val="00C04806"/>
    <w:rsid w:val="00C04845"/>
    <w:rsid w:val="00C04B69"/>
    <w:rsid w:val="00C04E35"/>
    <w:rsid w:val="00C04EAC"/>
    <w:rsid w:val="00C050AF"/>
    <w:rsid w:val="00C057A7"/>
    <w:rsid w:val="00C05FCC"/>
    <w:rsid w:val="00C06E85"/>
    <w:rsid w:val="00C07666"/>
    <w:rsid w:val="00C07D61"/>
    <w:rsid w:val="00C10AE7"/>
    <w:rsid w:val="00C10EA8"/>
    <w:rsid w:val="00C11D0B"/>
    <w:rsid w:val="00C11D5F"/>
    <w:rsid w:val="00C12114"/>
    <w:rsid w:val="00C12A5E"/>
    <w:rsid w:val="00C14484"/>
    <w:rsid w:val="00C1462A"/>
    <w:rsid w:val="00C15435"/>
    <w:rsid w:val="00C15F80"/>
    <w:rsid w:val="00C164D4"/>
    <w:rsid w:val="00C16A5F"/>
    <w:rsid w:val="00C16BCC"/>
    <w:rsid w:val="00C16E68"/>
    <w:rsid w:val="00C171A7"/>
    <w:rsid w:val="00C1746E"/>
    <w:rsid w:val="00C17774"/>
    <w:rsid w:val="00C20200"/>
    <w:rsid w:val="00C202A9"/>
    <w:rsid w:val="00C202F4"/>
    <w:rsid w:val="00C205D6"/>
    <w:rsid w:val="00C20746"/>
    <w:rsid w:val="00C2079E"/>
    <w:rsid w:val="00C20B97"/>
    <w:rsid w:val="00C214E0"/>
    <w:rsid w:val="00C21746"/>
    <w:rsid w:val="00C21AC1"/>
    <w:rsid w:val="00C21D28"/>
    <w:rsid w:val="00C225A6"/>
    <w:rsid w:val="00C23262"/>
    <w:rsid w:val="00C242A6"/>
    <w:rsid w:val="00C248BD"/>
    <w:rsid w:val="00C24E1C"/>
    <w:rsid w:val="00C250FF"/>
    <w:rsid w:val="00C258F6"/>
    <w:rsid w:val="00C259D3"/>
    <w:rsid w:val="00C26CB6"/>
    <w:rsid w:val="00C2789F"/>
    <w:rsid w:val="00C27C7A"/>
    <w:rsid w:val="00C27F24"/>
    <w:rsid w:val="00C30DE0"/>
    <w:rsid w:val="00C30EF6"/>
    <w:rsid w:val="00C31800"/>
    <w:rsid w:val="00C32F3F"/>
    <w:rsid w:val="00C33B85"/>
    <w:rsid w:val="00C33CEE"/>
    <w:rsid w:val="00C34430"/>
    <w:rsid w:val="00C36F94"/>
    <w:rsid w:val="00C37092"/>
    <w:rsid w:val="00C373B2"/>
    <w:rsid w:val="00C37E45"/>
    <w:rsid w:val="00C37FB8"/>
    <w:rsid w:val="00C401D2"/>
    <w:rsid w:val="00C408C1"/>
    <w:rsid w:val="00C410F4"/>
    <w:rsid w:val="00C42094"/>
    <w:rsid w:val="00C42E3A"/>
    <w:rsid w:val="00C44061"/>
    <w:rsid w:val="00C44CF7"/>
    <w:rsid w:val="00C44F8B"/>
    <w:rsid w:val="00C45018"/>
    <w:rsid w:val="00C4542A"/>
    <w:rsid w:val="00C4559E"/>
    <w:rsid w:val="00C457C2"/>
    <w:rsid w:val="00C460EB"/>
    <w:rsid w:val="00C4649B"/>
    <w:rsid w:val="00C465AB"/>
    <w:rsid w:val="00C4663E"/>
    <w:rsid w:val="00C46CF0"/>
    <w:rsid w:val="00C46E8D"/>
    <w:rsid w:val="00C474CF"/>
    <w:rsid w:val="00C477FC"/>
    <w:rsid w:val="00C478CD"/>
    <w:rsid w:val="00C5029B"/>
    <w:rsid w:val="00C50485"/>
    <w:rsid w:val="00C529F4"/>
    <w:rsid w:val="00C53700"/>
    <w:rsid w:val="00C54445"/>
    <w:rsid w:val="00C554CE"/>
    <w:rsid w:val="00C55B58"/>
    <w:rsid w:val="00C57497"/>
    <w:rsid w:val="00C57621"/>
    <w:rsid w:val="00C57C46"/>
    <w:rsid w:val="00C603FD"/>
    <w:rsid w:val="00C60417"/>
    <w:rsid w:val="00C60A12"/>
    <w:rsid w:val="00C6132E"/>
    <w:rsid w:val="00C613D3"/>
    <w:rsid w:val="00C614A3"/>
    <w:rsid w:val="00C6204F"/>
    <w:rsid w:val="00C62078"/>
    <w:rsid w:val="00C62BAC"/>
    <w:rsid w:val="00C62F88"/>
    <w:rsid w:val="00C630DC"/>
    <w:rsid w:val="00C642D3"/>
    <w:rsid w:val="00C64484"/>
    <w:rsid w:val="00C64887"/>
    <w:rsid w:val="00C64BE4"/>
    <w:rsid w:val="00C65445"/>
    <w:rsid w:val="00C65C51"/>
    <w:rsid w:val="00C66187"/>
    <w:rsid w:val="00C67585"/>
    <w:rsid w:val="00C677AA"/>
    <w:rsid w:val="00C67998"/>
    <w:rsid w:val="00C70012"/>
    <w:rsid w:val="00C70B7D"/>
    <w:rsid w:val="00C71345"/>
    <w:rsid w:val="00C7134F"/>
    <w:rsid w:val="00C71857"/>
    <w:rsid w:val="00C71F33"/>
    <w:rsid w:val="00C7338C"/>
    <w:rsid w:val="00C7398D"/>
    <w:rsid w:val="00C739CD"/>
    <w:rsid w:val="00C73CAF"/>
    <w:rsid w:val="00C74042"/>
    <w:rsid w:val="00C74EEA"/>
    <w:rsid w:val="00C7537B"/>
    <w:rsid w:val="00C75AC1"/>
    <w:rsid w:val="00C768CF"/>
    <w:rsid w:val="00C7748D"/>
    <w:rsid w:val="00C774B9"/>
    <w:rsid w:val="00C80373"/>
    <w:rsid w:val="00C80A41"/>
    <w:rsid w:val="00C818DC"/>
    <w:rsid w:val="00C82D0A"/>
    <w:rsid w:val="00C830B6"/>
    <w:rsid w:val="00C831BB"/>
    <w:rsid w:val="00C83ABE"/>
    <w:rsid w:val="00C8421D"/>
    <w:rsid w:val="00C84BC8"/>
    <w:rsid w:val="00C84C07"/>
    <w:rsid w:val="00C851B5"/>
    <w:rsid w:val="00C85A8F"/>
    <w:rsid w:val="00C85E82"/>
    <w:rsid w:val="00C85ED7"/>
    <w:rsid w:val="00C8646A"/>
    <w:rsid w:val="00C87984"/>
    <w:rsid w:val="00C87F9A"/>
    <w:rsid w:val="00C90082"/>
    <w:rsid w:val="00C9059A"/>
    <w:rsid w:val="00C91AA9"/>
    <w:rsid w:val="00C91C29"/>
    <w:rsid w:val="00C933B7"/>
    <w:rsid w:val="00C93B6F"/>
    <w:rsid w:val="00C946C2"/>
    <w:rsid w:val="00C94CDD"/>
    <w:rsid w:val="00C94FAA"/>
    <w:rsid w:val="00C952E2"/>
    <w:rsid w:val="00C9546E"/>
    <w:rsid w:val="00C956D1"/>
    <w:rsid w:val="00C95970"/>
    <w:rsid w:val="00C95C08"/>
    <w:rsid w:val="00C95C3E"/>
    <w:rsid w:val="00C95EDF"/>
    <w:rsid w:val="00C96E4F"/>
    <w:rsid w:val="00C96FDE"/>
    <w:rsid w:val="00C97A60"/>
    <w:rsid w:val="00CA0684"/>
    <w:rsid w:val="00CA1240"/>
    <w:rsid w:val="00CA1B58"/>
    <w:rsid w:val="00CA2C67"/>
    <w:rsid w:val="00CA38BC"/>
    <w:rsid w:val="00CA43CA"/>
    <w:rsid w:val="00CA47D7"/>
    <w:rsid w:val="00CA5346"/>
    <w:rsid w:val="00CA5775"/>
    <w:rsid w:val="00CA5AD9"/>
    <w:rsid w:val="00CA5FB8"/>
    <w:rsid w:val="00CA64EE"/>
    <w:rsid w:val="00CA6B95"/>
    <w:rsid w:val="00CB2901"/>
    <w:rsid w:val="00CB2D7F"/>
    <w:rsid w:val="00CB3749"/>
    <w:rsid w:val="00CB38FB"/>
    <w:rsid w:val="00CB3D6A"/>
    <w:rsid w:val="00CB3DDB"/>
    <w:rsid w:val="00CB4497"/>
    <w:rsid w:val="00CB488D"/>
    <w:rsid w:val="00CB48D5"/>
    <w:rsid w:val="00CB557B"/>
    <w:rsid w:val="00CB59D0"/>
    <w:rsid w:val="00CB5DA6"/>
    <w:rsid w:val="00CB65CF"/>
    <w:rsid w:val="00CB66A5"/>
    <w:rsid w:val="00CB6740"/>
    <w:rsid w:val="00CB67A1"/>
    <w:rsid w:val="00CB6DCD"/>
    <w:rsid w:val="00CC00FF"/>
    <w:rsid w:val="00CC04DF"/>
    <w:rsid w:val="00CC182B"/>
    <w:rsid w:val="00CC1F42"/>
    <w:rsid w:val="00CC23FA"/>
    <w:rsid w:val="00CC2462"/>
    <w:rsid w:val="00CC2D5C"/>
    <w:rsid w:val="00CC3350"/>
    <w:rsid w:val="00CC35EE"/>
    <w:rsid w:val="00CC4608"/>
    <w:rsid w:val="00CC4A03"/>
    <w:rsid w:val="00CC515B"/>
    <w:rsid w:val="00CC553E"/>
    <w:rsid w:val="00CC591C"/>
    <w:rsid w:val="00CC6176"/>
    <w:rsid w:val="00CC6386"/>
    <w:rsid w:val="00CC648F"/>
    <w:rsid w:val="00CC7768"/>
    <w:rsid w:val="00CC78FE"/>
    <w:rsid w:val="00CC7A1D"/>
    <w:rsid w:val="00CC7D6F"/>
    <w:rsid w:val="00CD0BD4"/>
    <w:rsid w:val="00CD1113"/>
    <w:rsid w:val="00CD13E1"/>
    <w:rsid w:val="00CD31C7"/>
    <w:rsid w:val="00CD347C"/>
    <w:rsid w:val="00CD4035"/>
    <w:rsid w:val="00CD4698"/>
    <w:rsid w:val="00CD4810"/>
    <w:rsid w:val="00CD51EE"/>
    <w:rsid w:val="00CD5303"/>
    <w:rsid w:val="00CD53D2"/>
    <w:rsid w:val="00CD5B8B"/>
    <w:rsid w:val="00CD74B0"/>
    <w:rsid w:val="00CE0838"/>
    <w:rsid w:val="00CE1E00"/>
    <w:rsid w:val="00CE1FBE"/>
    <w:rsid w:val="00CE20A4"/>
    <w:rsid w:val="00CE334E"/>
    <w:rsid w:val="00CE34DF"/>
    <w:rsid w:val="00CE390D"/>
    <w:rsid w:val="00CE3998"/>
    <w:rsid w:val="00CE3C1F"/>
    <w:rsid w:val="00CE446A"/>
    <w:rsid w:val="00CE4690"/>
    <w:rsid w:val="00CE5286"/>
    <w:rsid w:val="00CE56B3"/>
    <w:rsid w:val="00CE68D1"/>
    <w:rsid w:val="00CE7A0E"/>
    <w:rsid w:val="00CF02BE"/>
    <w:rsid w:val="00CF2F3A"/>
    <w:rsid w:val="00CF34F1"/>
    <w:rsid w:val="00CF3BD7"/>
    <w:rsid w:val="00CF3CC5"/>
    <w:rsid w:val="00CF4954"/>
    <w:rsid w:val="00CF4DE4"/>
    <w:rsid w:val="00CF5BC5"/>
    <w:rsid w:val="00CF60DB"/>
    <w:rsid w:val="00CF6AB3"/>
    <w:rsid w:val="00CF6F7C"/>
    <w:rsid w:val="00CF7238"/>
    <w:rsid w:val="00CF7B74"/>
    <w:rsid w:val="00D0062D"/>
    <w:rsid w:val="00D00630"/>
    <w:rsid w:val="00D00F5D"/>
    <w:rsid w:val="00D014C1"/>
    <w:rsid w:val="00D019C4"/>
    <w:rsid w:val="00D01A6B"/>
    <w:rsid w:val="00D01BFD"/>
    <w:rsid w:val="00D0221C"/>
    <w:rsid w:val="00D02CF5"/>
    <w:rsid w:val="00D03176"/>
    <w:rsid w:val="00D03EFD"/>
    <w:rsid w:val="00D057D2"/>
    <w:rsid w:val="00D0638A"/>
    <w:rsid w:val="00D06EAC"/>
    <w:rsid w:val="00D0703E"/>
    <w:rsid w:val="00D071C9"/>
    <w:rsid w:val="00D07925"/>
    <w:rsid w:val="00D07ED4"/>
    <w:rsid w:val="00D1045C"/>
    <w:rsid w:val="00D10A61"/>
    <w:rsid w:val="00D116B3"/>
    <w:rsid w:val="00D1187A"/>
    <w:rsid w:val="00D11A8F"/>
    <w:rsid w:val="00D12340"/>
    <w:rsid w:val="00D12D19"/>
    <w:rsid w:val="00D133DD"/>
    <w:rsid w:val="00D134E9"/>
    <w:rsid w:val="00D140D4"/>
    <w:rsid w:val="00D142C2"/>
    <w:rsid w:val="00D14476"/>
    <w:rsid w:val="00D14534"/>
    <w:rsid w:val="00D14581"/>
    <w:rsid w:val="00D148C9"/>
    <w:rsid w:val="00D14CA9"/>
    <w:rsid w:val="00D1590D"/>
    <w:rsid w:val="00D159E7"/>
    <w:rsid w:val="00D15D87"/>
    <w:rsid w:val="00D167B7"/>
    <w:rsid w:val="00D16BEA"/>
    <w:rsid w:val="00D16F8E"/>
    <w:rsid w:val="00D202E2"/>
    <w:rsid w:val="00D20573"/>
    <w:rsid w:val="00D20CC7"/>
    <w:rsid w:val="00D21149"/>
    <w:rsid w:val="00D21A7B"/>
    <w:rsid w:val="00D22AB5"/>
    <w:rsid w:val="00D233E7"/>
    <w:rsid w:val="00D244F9"/>
    <w:rsid w:val="00D24BB9"/>
    <w:rsid w:val="00D24DD7"/>
    <w:rsid w:val="00D24F79"/>
    <w:rsid w:val="00D25735"/>
    <w:rsid w:val="00D2708B"/>
    <w:rsid w:val="00D27FE0"/>
    <w:rsid w:val="00D31193"/>
    <w:rsid w:val="00D313A1"/>
    <w:rsid w:val="00D3211C"/>
    <w:rsid w:val="00D32362"/>
    <w:rsid w:val="00D33113"/>
    <w:rsid w:val="00D334E8"/>
    <w:rsid w:val="00D33926"/>
    <w:rsid w:val="00D3392D"/>
    <w:rsid w:val="00D33D82"/>
    <w:rsid w:val="00D33E82"/>
    <w:rsid w:val="00D341E5"/>
    <w:rsid w:val="00D35B38"/>
    <w:rsid w:val="00D35E8A"/>
    <w:rsid w:val="00D369AA"/>
    <w:rsid w:val="00D36B40"/>
    <w:rsid w:val="00D36B9D"/>
    <w:rsid w:val="00D373EC"/>
    <w:rsid w:val="00D37707"/>
    <w:rsid w:val="00D42035"/>
    <w:rsid w:val="00D42BB8"/>
    <w:rsid w:val="00D4358A"/>
    <w:rsid w:val="00D4368A"/>
    <w:rsid w:val="00D43B14"/>
    <w:rsid w:val="00D44C04"/>
    <w:rsid w:val="00D44F66"/>
    <w:rsid w:val="00D44F81"/>
    <w:rsid w:val="00D452E5"/>
    <w:rsid w:val="00D4599F"/>
    <w:rsid w:val="00D45C0B"/>
    <w:rsid w:val="00D45CEA"/>
    <w:rsid w:val="00D46082"/>
    <w:rsid w:val="00D47092"/>
    <w:rsid w:val="00D471B3"/>
    <w:rsid w:val="00D47EDC"/>
    <w:rsid w:val="00D47F2C"/>
    <w:rsid w:val="00D5041C"/>
    <w:rsid w:val="00D5058B"/>
    <w:rsid w:val="00D50ACD"/>
    <w:rsid w:val="00D51381"/>
    <w:rsid w:val="00D5191C"/>
    <w:rsid w:val="00D53470"/>
    <w:rsid w:val="00D54014"/>
    <w:rsid w:val="00D54321"/>
    <w:rsid w:val="00D546FF"/>
    <w:rsid w:val="00D54AF2"/>
    <w:rsid w:val="00D55440"/>
    <w:rsid w:val="00D558FE"/>
    <w:rsid w:val="00D55ADA"/>
    <w:rsid w:val="00D55BDD"/>
    <w:rsid w:val="00D566D1"/>
    <w:rsid w:val="00D5727C"/>
    <w:rsid w:val="00D608C0"/>
    <w:rsid w:val="00D60936"/>
    <w:rsid w:val="00D61899"/>
    <w:rsid w:val="00D61B89"/>
    <w:rsid w:val="00D62529"/>
    <w:rsid w:val="00D6273E"/>
    <w:rsid w:val="00D627CB"/>
    <w:rsid w:val="00D62C90"/>
    <w:rsid w:val="00D62CCB"/>
    <w:rsid w:val="00D630B0"/>
    <w:rsid w:val="00D63607"/>
    <w:rsid w:val="00D64160"/>
    <w:rsid w:val="00D644EE"/>
    <w:rsid w:val="00D64846"/>
    <w:rsid w:val="00D65232"/>
    <w:rsid w:val="00D658F6"/>
    <w:rsid w:val="00D65EEE"/>
    <w:rsid w:val="00D67B11"/>
    <w:rsid w:val="00D67D29"/>
    <w:rsid w:val="00D7061C"/>
    <w:rsid w:val="00D71491"/>
    <w:rsid w:val="00D71627"/>
    <w:rsid w:val="00D71DCC"/>
    <w:rsid w:val="00D73BB9"/>
    <w:rsid w:val="00D73E27"/>
    <w:rsid w:val="00D74AC1"/>
    <w:rsid w:val="00D750C0"/>
    <w:rsid w:val="00D753CF"/>
    <w:rsid w:val="00D7542E"/>
    <w:rsid w:val="00D75460"/>
    <w:rsid w:val="00D75571"/>
    <w:rsid w:val="00D75EC4"/>
    <w:rsid w:val="00D7627E"/>
    <w:rsid w:val="00D7651C"/>
    <w:rsid w:val="00D7654B"/>
    <w:rsid w:val="00D7698D"/>
    <w:rsid w:val="00D76BE6"/>
    <w:rsid w:val="00D76E2A"/>
    <w:rsid w:val="00D77C20"/>
    <w:rsid w:val="00D77F5D"/>
    <w:rsid w:val="00D80A63"/>
    <w:rsid w:val="00D80DDF"/>
    <w:rsid w:val="00D80E90"/>
    <w:rsid w:val="00D81BCD"/>
    <w:rsid w:val="00D81EC9"/>
    <w:rsid w:val="00D8213B"/>
    <w:rsid w:val="00D82355"/>
    <w:rsid w:val="00D825A0"/>
    <w:rsid w:val="00D82A49"/>
    <w:rsid w:val="00D82E1F"/>
    <w:rsid w:val="00D82F79"/>
    <w:rsid w:val="00D82FEF"/>
    <w:rsid w:val="00D83DD8"/>
    <w:rsid w:val="00D83FF8"/>
    <w:rsid w:val="00D845B9"/>
    <w:rsid w:val="00D850F7"/>
    <w:rsid w:val="00D8557E"/>
    <w:rsid w:val="00D857C4"/>
    <w:rsid w:val="00D85E21"/>
    <w:rsid w:val="00D86264"/>
    <w:rsid w:val="00D8682C"/>
    <w:rsid w:val="00D8683A"/>
    <w:rsid w:val="00D86AB9"/>
    <w:rsid w:val="00D86B45"/>
    <w:rsid w:val="00D8777B"/>
    <w:rsid w:val="00D87F9B"/>
    <w:rsid w:val="00D900B1"/>
    <w:rsid w:val="00D90794"/>
    <w:rsid w:val="00D91234"/>
    <w:rsid w:val="00D91E7F"/>
    <w:rsid w:val="00D91F28"/>
    <w:rsid w:val="00D93365"/>
    <w:rsid w:val="00D937F3"/>
    <w:rsid w:val="00D9390D"/>
    <w:rsid w:val="00D93D46"/>
    <w:rsid w:val="00D93D6E"/>
    <w:rsid w:val="00D94038"/>
    <w:rsid w:val="00D942D6"/>
    <w:rsid w:val="00D94B6C"/>
    <w:rsid w:val="00D95316"/>
    <w:rsid w:val="00D95A9E"/>
    <w:rsid w:val="00D96A17"/>
    <w:rsid w:val="00D96BC7"/>
    <w:rsid w:val="00D96C95"/>
    <w:rsid w:val="00D977CD"/>
    <w:rsid w:val="00DA0075"/>
    <w:rsid w:val="00DA0E91"/>
    <w:rsid w:val="00DA0EFB"/>
    <w:rsid w:val="00DA104A"/>
    <w:rsid w:val="00DA1D83"/>
    <w:rsid w:val="00DA266F"/>
    <w:rsid w:val="00DA35F3"/>
    <w:rsid w:val="00DA39A6"/>
    <w:rsid w:val="00DA483B"/>
    <w:rsid w:val="00DA4B43"/>
    <w:rsid w:val="00DA4BF7"/>
    <w:rsid w:val="00DA506A"/>
    <w:rsid w:val="00DA5526"/>
    <w:rsid w:val="00DA55BF"/>
    <w:rsid w:val="00DA58EB"/>
    <w:rsid w:val="00DA66E5"/>
    <w:rsid w:val="00DA69D1"/>
    <w:rsid w:val="00DA7111"/>
    <w:rsid w:val="00DA729C"/>
    <w:rsid w:val="00DA75D0"/>
    <w:rsid w:val="00DA7D35"/>
    <w:rsid w:val="00DB000E"/>
    <w:rsid w:val="00DB1423"/>
    <w:rsid w:val="00DB26CA"/>
    <w:rsid w:val="00DB298A"/>
    <w:rsid w:val="00DB2AA2"/>
    <w:rsid w:val="00DB3096"/>
    <w:rsid w:val="00DB46C6"/>
    <w:rsid w:val="00DB5FAA"/>
    <w:rsid w:val="00DB652B"/>
    <w:rsid w:val="00DB7420"/>
    <w:rsid w:val="00DC15CC"/>
    <w:rsid w:val="00DC1BAE"/>
    <w:rsid w:val="00DC1D88"/>
    <w:rsid w:val="00DC22D7"/>
    <w:rsid w:val="00DC3028"/>
    <w:rsid w:val="00DC307B"/>
    <w:rsid w:val="00DC31F5"/>
    <w:rsid w:val="00DC38ED"/>
    <w:rsid w:val="00DC4293"/>
    <w:rsid w:val="00DC448D"/>
    <w:rsid w:val="00DC496A"/>
    <w:rsid w:val="00DC4DF0"/>
    <w:rsid w:val="00DC527F"/>
    <w:rsid w:val="00DC5524"/>
    <w:rsid w:val="00DC5E0D"/>
    <w:rsid w:val="00DC644A"/>
    <w:rsid w:val="00DC64B7"/>
    <w:rsid w:val="00DC6783"/>
    <w:rsid w:val="00DC7A92"/>
    <w:rsid w:val="00DC7CE3"/>
    <w:rsid w:val="00DD0D3D"/>
    <w:rsid w:val="00DD160F"/>
    <w:rsid w:val="00DD17D5"/>
    <w:rsid w:val="00DD1B09"/>
    <w:rsid w:val="00DD21C5"/>
    <w:rsid w:val="00DD2A81"/>
    <w:rsid w:val="00DD2FA7"/>
    <w:rsid w:val="00DD3311"/>
    <w:rsid w:val="00DD38C3"/>
    <w:rsid w:val="00DD3B95"/>
    <w:rsid w:val="00DD3C1A"/>
    <w:rsid w:val="00DD47A1"/>
    <w:rsid w:val="00DD48BA"/>
    <w:rsid w:val="00DD5354"/>
    <w:rsid w:val="00DD583D"/>
    <w:rsid w:val="00DD5A17"/>
    <w:rsid w:val="00DD5CE5"/>
    <w:rsid w:val="00DD60B7"/>
    <w:rsid w:val="00DD6321"/>
    <w:rsid w:val="00DD75CF"/>
    <w:rsid w:val="00DD7624"/>
    <w:rsid w:val="00DD796F"/>
    <w:rsid w:val="00DD7E0D"/>
    <w:rsid w:val="00DE016E"/>
    <w:rsid w:val="00DE022D"/>
    <w:rsid w:val="00DE080A"/>
    <w:rsid w:val="00DE0B2C"/>
    <w:rsid w:val="00DE102C"/>
    <w:rsid w:val="00DE43F5"/>
    <w:rsid w:val="00DE4E33"/>
    <w:rsid w:val="00DE5613"/>
    <w:rsid w:val="00DE6A41"/>
    <w:rsid w:val="00DE7208"/>
    <w:rsid w:val="00DE7221"/>
    <w:rsid w:val="00DE7724"/>
    <w:rsid w:val="00DE7D99"/>
    <w:rsid w:val="00DF072E"/>
    <w:rsid w:val="00DF092D"/>
    <w:rsid w:val="00DF0F34"/>
    <w:rsid w:val="00DF0FC7"/>
    <w:rsid w:val="00DF1295"/>
    <w:rsid w:val="00DF1A92"/>
    <w:rsid w:val="00DF2129"/>
    <w:rsid w:val="00DF2804"/>
    <w:rsid w:val="00DF335D"/>
    <w:rsid w:val="00DF33EE"/>
    <w:rsid w:val="00DF38CF"/>
    <w:rsid w:val="00DF4319"/>
    <w:rsid w:val="00DF45F7"/>
    <w:rsid w:val="00DF4C2A"/>
    <w:rsid w:val="00DF5384"/>
    <w:rsid w:val="00DF615E"/>
    <w:rsid w:val="00DF6166"/>
    <w:rsid w:val="00DF6C5A"/>
    <w:rsid w:val="00DF79C1"/>
    <w:rsid w:val="00DF7E6A"/>
    <w:rsid w:val="00E01051"/>
    <w:rsid w:val="00E014B6"/>
    <w:rsid w:val="00E016C2"/>
    <w:rsid w:val="00E0180A"/>
    <w:rsid w:val="00E01A3E"/>
    <w:rsid w:val="00E027BD"/>
    <w:rsid w:val="00E0294A"/>
    <w:rsid w:val="00E02D98"/>
    <w:rsid w:val="00E02F53"/>
    <w:rsid w:val="00E03785"/>
    <w:rsid w:val="00E041D4"/>
    <w:rsid w:val="00E04B6A"/>
    <w:rsid w:val="00E04BDE"/>
    <w:rsid w:val="00E04D20"/>
    <w:rsid w:val="00E05547"/>
    <w:rsid w:val="00E06A77"/>
    <w:rsid w:val="00E07019"/>
    <w:rsid w:val="00E071E8"/>
    <w:rsid w:val="00E07C65"/>
    <w:rsid w:val="00E1004B"/>
    <w:rsid w:val="00E10485"/>
    <w:rsid w:val="00E106AA"/>
    <w:rsid w:val="00E11148"/>
    <w:rsid w:val="00E1152F"/>
    <w:rsid w:val="00E11B80"/>
    <w:rsid w:val="00E120DC"/>
    <w:rsid w:val="00E12DB4"/>
    <w:rsid w:val="00E139B5"/>
    <w:rsid w:val="00E1444A"/>
    <w:rsid w:val="00E14C8F"/>
    <w:rsid w:val="00E15179"/>
    <w:rsid w:val="00E151F3"/>
    <w:rsid w:val="00E15BBC"/>
    <w:rsid w:val="00E16EC8"/>
    <w:rsid w:val="00E176B9"/>
    <w:rsid w:val="00E17E63"/>
    <w:rsid w:val="00E20A36"/>
    <w:rsid w:val="00E20D83"/>
    <w:rsid w:val="00E21105"/>
    <w:rsid w:val="00E21CBC"/>
    <w:rsid w:val="00E21D50"/>
    <w:rsid w:val="00E225B6"/>
    <w:rsid w:val="00E22CD8"/>
    <w:rsid w:val="00E22E53"/>
    <w:rsid w:val="00E23D3F"/>
    <w:rsid w:val="00E2421D"/>
    <w:rsid w:val="00E24CF8"/>
    <w:rsid w:val="00E25EBE"/>
    <w:rsid w:val="00E267BA"/>
    <w:rsid w:val="00E273E4"/>
    <w:rsid w:val="00E27484"/>
    <w:rsid w:val="00E30B98"/>
    <w:rsid w:val="00E31694"/>
    <w:rsid w:val="00E3231A"/>
    <w:rsid w:val="00E32339"/>
    <w:rsid w:val="00E32603"/>
    <w:rsid w:val="00E32CE2"/>
    <w:rsid w:val="00E3338D"/>
    <w:rsid w:val="00E335A4"/>
    <w:rsid w:val="00E3396D"/>
    <w:rsid w:val="00E33DA0"/>
    <w:rsid w:val="00E33F9B"/>
    <w:rsid w:val="00E344D2"/>
    <w:rsid w:val="00E34B77"/>
    <w:rsid w:val="00E34DCC"/>
    <w:rsid w:val="00E356C7"/>
    <w:rsid w:val="00E35A2D"/>
    <w:rsid w:val="00E36ABA"/>
    <w:rsid w:val="00E371EC"/>
    <w:rsid w:val="00E37C1B"/>
    <w:rsid w:val="00E37C47"/>
    <w:rsid w:val="00E40B7F"/>
    <w:rsid w:val="00E410B4"/>
    <w:rsid w:val="00E41D13"/>
    <w:rsid w:val="00E41F36"/>
    <w:rsid w:val="00E41FA2"/>
    <w:rsid w:val="00E42819"/>
    <w:rsid w:val="00E428E3"/>
    <w:rsid w:val="00E42E98"/>
    <w:rsid w:val="00E42F6E"/>
    <w:rsid w:val="00E44220"/>
    <w:rsid w:val="00E44261"/>
    <w:rsid w:val="00E46544"/>
    <w:rsid w:val="00E46CF8"/>
    <w:rsid w:val="00E46DB3"/>
    <w:rsid w:val="00E47F9B"/>
    <w:rsid w:val="00E50E77"/>
    <w:rsid w:val="00E515B6"/>
    <w:rsid w:val="00E51788"/>
    <w:rsid w:val="00E5221F"/>
    <w:rsid w:val="00E5282B"/>
    <w:rsid w:val="00E52B7E"/>
    <w:rsid w:val="00E53409"/>
    <w:rsid w:val="00E536B7"/>
    <w:rsid w:val="00E53E02"/>
    <w:rsid w:val="00E540E3"/>
    <w:rsid w:val="00E540E5"/>
    <w:rsid w:val="00E54D55"/>
    <w:rsid w:val="00E55FEC"/>
    <w:rsid w:val="00E56333"/>
    <w:rsid w:val="00E56737"/>
    <w:rsid w:val="00E56FB2"/>
    <w:rsid w:val="00E57CAF"/>
    <w:rsid w:val="00E57E9A"/>
    <w:rsid w:val="00E602BF"/>
    <w:rsid w:val="00E61C7D"/>
    <w:rsid w:val="00E624D7"/>
    <w:rsid w:val="00E633BB"/>
    <w:rsid w:val="00E645C3"/>
    <w:rsid w:val="00E65A88"/>
    <w:rsid w:val="00E67E81"/>
    <w:rsid w:val="00E7066D"/>
    <w:rsid w:val="00E70E8C"/>
    <w:rsid w:val="00E712C1"/>
    <w:rsid w:val="00E719DE"/>
    <w:rsid w:val="00E71E08"/>
    <w:rsid w:val="00E721AA"/>
    <w:rsid w:val="00E723E9"/>
    <w:rsid w:val="00E726FE"/>
    <w:rsid w:val="00E72DD2"/>
    <w:rsid w:val="00E7379A"/>
    <w:rsid w:val="00E73AFB"/>
    <w:rsid w:val="00E74455"/>
    <w:rsid w:val="00E74992"/>
    <w:rsid w:val="00E75CCC"/>
    <w:rsid w:val="00E7603E"/>
    <w:rsid w:val="00E77470"/>
    <w:rsid w:val="00E778A6"/>
    <w:rsid w:val="00E77E9D"/>
    <w:rsid w:val="00E80316"/>
    <w:rsid w:val="00E82097"/>
    <w:rsid w:val="00E825EE"/>
    <w:rsid w:val="00E82E31"/>
    <w:rsid w:val="00E83C5C"/>
    <w:rsid w:val="00E83FD9"/>
    <w:rsid w:val="00E84BF8"/>
    <w:rsid w:val="00E859A7"/>
    <w:rsid w:val="00E85EAF"/>
    <w:rsid w:val="00E86920"/>
    <w:rsid w:val="00E86DB4"/>
    <w:rsid w:val="00E873EB"/>
    <w:rsid w:val="00E873FB"/>
    <w:rsid w:val="00E87430"/>
    <w:rsid w:val="00E87759"/>
    <w:rsid w:val="00E87E42"/>
    <w:rsid w:val="00E902CD"/>
    <w:rsid w:val="00E902E9"/>
    <w:rsid w:val="00E90853"/>
    <w:rsid w:val="00E91003"/>
    <w:rsid w:val="00E9159A"/>
    <w:rsid w:val="00E91BD4"/>
    <w:rsid w:val="00E927C9"/>
    <w:rsid w:val="00E92A07"/>
    <w:rsid w:val="00E92A92"/>
    <w:rsid w:val="00E92E44"/>
    <w:rsid w:val="00E92F83"/>
    <w:rsid w:val="00E945CB"/>
    <w:rsid w:val="00E94B9A"/>
    <w:rsid w:val="00E9630B"/>
    <w:rsid w:val="00E96AD9"/>
    <w:rsid w:val="00E9726A"/>
    <w:rsid w:val="00E97AA5"/>
    <w:rsid w:val="00EA063B"/>
    <w:rsid w:val="00EA0A4D"/>
    <w:rsid w:val="00EA0C73"/>
    <w:rsid w:val="00EA101C"/>
    <w:rsid w:val="00EA1368"/>
    <w:rsid w:val="00EA3339"/>
    <w:rsid w:val="00EA436B"/>
    <w:rsid w:val="00EA472A"/>
    <w:rsid w:val="00EA4E6D"/>
    <w:rsid w:val="00EA4F41"/>
    <w:rsid w:val="00EA691E"/>
    <w:rsid w:val="00EA697D"/>
    <w:rsid w:val="00EA7BAB"/>
    <w:rsid w:val="00EA7E00"/>
    <w:rsid w:val="00EA7E22"/>
    <w:rsid w:val="00EB0239"/>
    <w:rsid w:val="00EB09BC"/>
    <w:rsid w:val="00EB114A"/>
    <w:rsid w:val="00EB157E"/>
    <w:rsid w:val="00EB25D2"/>
    <w:rsid w:val="00EB41C8"/>
    <w:rsid w:val="00EB42C6"/>
    <w:rsid w:val="00EB5870"/>
    <w:rsid w:val="00EB5BEA"/>
    <w:rsid w:val="00EB67C2"/>
    <w:rsid w:val="00EB6A58"/>
    <w:rsid w:val="00EB6C88"/>
    <w:rsid w:val="00EB70B6"/>
    <w:rsid w:val="00EB71B1"/>
    <w:rsid w:val="00EB723B"/>
    <w:rsid w:val="00EB739B"/>
    <w:rsid w:val="00EB79E3"/>
    <w:rsid w:val="00EC1590"/>
    <w:rsid w:val="00EC15B8"/>
    <w:rsid w:val="00EC1A8B"/>
    <w:rsid w:val="00EC1BCF"/>
    <w:rsid w:val="00EC2058"/>
    <w:rsid w:val="00EC24F0"/>
    <w:rsid w:val="00EC3B1E"/>
    <w:rsid w:val="00EC43A0"/>
    <w:rsid w:val="00EC4ADD"/>
    <w:rsid w:val="00EC5039"/>
    <w:rsid w:val="00EC6376"/>
    <w:rsid w:val="00EC6593"/>
    <w:rsid w:val="00EC6A73"/>
    <w:rsid w:val="00EC7C01"/>
    <w:rsid w:val="00EC7CD0"/>
    <w:rsid w:val="00EC7D61"/>
    <w:rsid w:val="00ED003A"/>
    <w:rsid w:val="00ED09EB"/>
    <w:rsid w:val="00ED0C52"/>
    <w:rsid w:val="00ED1243"/>
    <w:rsid w:val="00ED1B32"/>
    <w:rsid w:val="00ED1B94"/>
    <w:rsid w:val="00ED1F34"/>
    <w:rsid w:val="00ED20AF"/>
    <w:rsid w:val="00ED2ACC"/>
    <w:rsid w:val="00ED32B3"/>
    <w:rsid w:val="00ED32F1"/>
    <w:rsid w:val="00ED4E53"/>
    <w:rsid w:val="00ED568A"/>
    <w:rsid w:val="00ED5814"/>
    <w:rsid w:val="00ED5D81"/>
    <w:rsid w:val="00ED6136"/>
    <w:rsid w:val="00ED67D3"/>
    <w:rsid w:val="00ED69D6"/>
    <w:rsid w:val="00ED6D45"/>
    <w:rsid w:val="00EE10AB"/>
    <w:rsid w:val="00EE16DE"/>
    <w:rsid w:val="00EE1EA4"/>
    <w:rsid w:val="00EE1FA4"/>
    <w:rsid w:val="00EE20B4"/>
    <w:rsid w:val="00EE30BA"/>
    <w:rsid w:val="00EE3115"/>
    <w:rsid w:val="00EE36F0"/>
    <w:rsid w:val="00EE3874"/>
    <w:rsid w:val="00EE3AAC"/>
    <w:rsid w:val="00EE4193"/>
    <w:rsid w:val="00EE5016"/>
    <w:rsid w:val="00EE51F6"/>
    <w:rsid w:val="00EE612A"/>
    <w:rsid w:val="00EE62A4"/>
    <w:rsid w:val="00EE6DAF"/>
    <w:rsid w:val="00EE703F"/>
    <w:rsid w:val="00EE7208"/>
    <w:rsid w:val="00EE7D9F"/>
    <w:rsid w:val="00EE7DA1"/>
    <w:rsid w:val="00EF0456"/>
    <w:rsid w:val="00EF06EA"/>
    <w:rsid w:val="00EF126C"/>
    <w:rsid w:val="00EF1F96"/>
    <w:rsid w:val="00EF2441"/>
    <w:rsid w:val="00EF555A"/>
    <w:rsid w:val="00EF5721"/>
    <w:rsid w:val="00EF5F85"/>
    <w:rsid w:val="00EF63E6"/>
    <w:rsid w:val="00EF66D4"/>
    <w:rsid w:val="00EF6BEA"/>
    <w:rsid w:val="00EF6F5F"/>
    <w:rsid w:val="00EF6F95"/>
    <w:rsid w:val="00EF73B7"/>
    <w:rsid w:val="00F00E6E"/>
    <w:rsid w:val="00F00EC2"/>
    <w:rsid w:val="00F02214"/>
    <w:rsid w:val="00F02537"/>
    <w:rsid w:val="00F02A6A"/>
    <w:rsid w:val="00F038D5"/>
    <w:rsid w:val="00F04B5D"/>
    <w:rsid w:val="00F04E85"/>
    <w:rsid w:val="00F05551"/>
    <w:rsid w:val="00F05C26"/>
    <w:rsid w:val="00F06209"/>
    <w:rsid w:val="00F06B3C"/>
    <w:rsid w:val="00F07F9F"/>
    <w:rsid w:val="00F1061F"/>
    <w:rsid w:val="00F11253"/>
    <w:rsid w:val="00F11881"/>
    <w:rsid w:val="00F12259"/>
    <w:rsid w:val="00F123A1"/>
    <w:rsid w:val="00F127E7"/>
    <w:rsid w:val="00F129D3"/>
    <w:rsid w:val="00F12B8D"/>
    <w:rsid w:val="00F145B0"/>
    <w:rsid w:val="00F14CBD"/>
    <w:rsid w:val="00F158F8"/>
    <w:rsid w:val="00F15BDE"/>
    <w:rsid w:val="00F15F68"/>
    <w:rsid w:val="00F1637B"/>
    <w:rsid w:val="00F16827"/>
    <w:rsid w:val="00F174CE"/>
    <w:rsid w:val="00F178B0"/>
    <w:rsid w:val="00F2012E"/>
    <w:rsid w:val="00F206F1"/>
    <w:rsid w:val="00F2161E"/>
    <w:rsid w:val="00F2189F"/>
    <w:rsid w:val="00F219AD"/>
    <w:rsid w:val="00F22673"/>
    <w:rsid w:val="00F22ED0"/>
    <w:rsid w:val="00F22F56"/>
    <w:rsid w:val="00F22F70"/>
    <w:rsid w:val="00F23003"/>
    <w:rsid w:val="00F233E0"/>
    <w:rsid w:val="00F236EE"/>
    <w:rsid w:val="00F236FC"/>
    <w:rsid w:val="00F23BAE"/>
    <w:rsid w:val="00F2423D"/>
    <w:rsid w:val="00F247AE"/>
    <w:rsid w:val="00F247EC"/>
    <w:rsid w:val="00F259DE"/>
    <w:rsid w:val="00F26142"/>
    <w:rsid w:val="00F261CD"/>
    <w:rsid w:val="00F26CC5"/>
    <w:rsid w:val="00F271F2"/>
    <w:rsid w:val="00F27339"/>
    <w:rsid w:val="00F277E3"/>
    <w:rsid w:val="00F27921"/>
    <w:rsid w:val="00F27C6E"/>
    <w:rsid w:val="00F27E2C"/>
    <w:rsid w:val="00F30041"/>
    <w:rsid w:val="00F30353"/>
    <w:rsid w:val="00F3042D"/>
    <w:rsid w:val="00F30A5D"/>
    <w:rsid w:val="00F31DD4"/>
    <w:rsid w:val="00F333A5"/>
    <w:rsid w:val="00F3350C"/>
    <w:rsid w:val="00F33781"/>
    <w:rsid w:val="00F33806"/>
    <w:rsid w:val="00F34C11"/>
    <w:rsid w:val="00F353FB"/>
    <w:rsid w:val="00F3690A"/>
    <w:rsid w:val="00F369E5"/>
    <w:rsid w:val="00F37169"/>
    <w:rsid w:val="00F37EDA"/>
    <w:rsid w:val="00F40DFA"/>
    <w:rsid w:val="00F41715"/>
    <w:rsid w:val="00F41735"/>
    <w:rsid w:val="00F42630"/>
    <w:rsid w:val="00F4279F"/>
    <w:rsid w:val="00F43492"/>
    <w:rsid w:val="00F437C7"/>
    <w:rsid w:val="00F43AE3"/>
    <w:rsid w:val="00F44127"/>
    <w:rsid w:val="00F443AF"/>
    <w:rsid w:val="00F444D8"/>
    <w:rsid w:val="00F4464D"/>
    <w:rsid w:val="00F44E3F"/>
    <w:rsid w:val="00F47573"/>
    <w:rsid w:val="00F47675"/>
    <w:rsid w:val="00F50DA6"/>
    <w:rsid w:val="00F50F3A"/>
    <w:rsid w:val="00F517F6"/>
    <w:rsid w:val="00F51AC5"/>
    <w:rsid w:val="00F52699"/>
    <w:rsid w:val="00F52F8D"/>
    <w:rsid w:val="00F53130"/>
    <w:rsid w:val="00F5313D"/>
    <w:rsid w:val="00F53F7E"/>
    <w:rsid w:val="00F54DE8"/>
    <w:rsid w:val="00F55A26"/>
    <w:rsid w:val="00F57474"/>
    <w:rsid w:val="00F57502"/>
    <w:rsid w:val="00F57677"/>
    <w:rsid w:val="00F57B24"/>
    <w:rsid w:val="00F60033"/>
    <w:rsid w:val="00F60847"/>
    <w:rsid w:val="00F60E53"/>
    <w:rsid w:val="00F61CBE"/>
    <w:rsid w:val="00F61E06"/>
    <w:rsid w:val="00F63323"/>
    <w:rsid w:val="00F6341A"/>
    <w:rsid w:val="00F649B0"/>
    <w:rsid w:val="00F6628F"/>
    <w:rsid w:val="00F666B9"/>
    <w:rsid w:val="00F66BBB"/>
    <w:rsid w:val="00F66D52"/>
    <w:rsid w:val="00F6708D"/>
    <w:rsid w:val="00F67715"/>
    <w:rsid w:val="00F67D1C"/>
    <w:rsid w:val="00F70013"/>
    <w:rsid w:val="00F7099E"/>
    <w:rsid w:val="00F71189"/>
    <w:rsid w:val="00F715E6"/>
    <w:rsid w:val="00F71DA7"/>
    <w:rsid w:val="00F72505"/>
    <w:rsid w:val="00F72C32"/>
    <w:rsid w:val="00F72E3C"/>
    <w:rsid w:val="00F742C9"/>
    <w:rsid w:val="00F74648"/>
    <w:rsid w:val="00F759DD"/>
    <w:rsid w:val="00F75ECF"/>
    <w:rsid w:val="00F762B0"/>
    <w:rsid w:val="00F76E50"/>
    <w:rsid w:val="00F77D83"/>
    <w:rsid w:val="00F8178F"/>
    <w:rsid w:val="00F81B73"/>
    <w:rsid w:val="00F822BC"/>
    <w:rsid w:val="00F82C76"/>
    <w:rsid w:val="00F83CA3"/>
    <w:rsid w:val="00F842DF"/>
    <w:rsid w:val="00F8469D"/>
    <w:rsid w:val="00F84B36"/>
    <w:rsid w:val="00F84F02"/>
    <w:rsid w:val="00F86220"/>
    <w:rsid w:val="00F8678F"/>
    <w:rsid w:val="00F86C46"/>
    <w:rsid w:val="00F872E3"/>
    <w:rsid w:val="00F873C0"/>
    <w:rsid w:val="00F877E6"/>
    <w:rsid w:val="00F87EB2"/>
    <w:rsid w:val="00F9086F"/>
    <w:rsid w:val="00F90B22"/>
    <w:rsid w:val="00F90B2F"/>
    <w:rsid w:val="00F90BE1"/>
    <w:rsid w:val="00F90E4D"/>
    <w:rsid w:val="00F90F7D"/>
    <w:rsid w:val="00F91772"/>
    <w:rsid w:val="00F92BC0"/>
    <w:rsid w:val="00F92D17"/>
    <w:rsid w:val="00F9314D"/>
    <w:rsid w:val="00F94607"/>
    <w:rsid w:val="00F9496C"/>
    <w:rsid w:val="00F94E91"/>
    <w:rsid w:val="00F95FCE"/>
    <w:rsid w:val="00F9607A"/>
    <w:rsid w:val="00F960A7"/>
    <w:rsid w:val="00F96931"/>
    <w:rsid w:val="00F971DE"/>
    <w:rsid w:val="00F97F11"/>
    <w:rsid w:val="00FA0A24"/>
    <w:rsid w:val="00FA159C"/>
    <w:rsid w:val="00FA15CF"/>
    <w:rsid w:val="00FA1FD3"/>
    <w:rsid w:val="00FA2BC9"/>
    <w:rsid w:val="00FA2D12"/>
    <w:rsid w:val="00FA2E46"/>
    <w:rsid w:val="00FA3475"/>
    <w:rsid w:val="00FA3B5F"/>
    <w:rsid w:val="00FA4426"/>
    <w:rsid w:val="00FA52AB"/>
    <w:rsid w:val="00FA5B7C"/>
    <w:rsid w:val="00FA695B"/>
    <w:rsid w:val="00FA6AB1"/>
    <w:rsid w:val="00FA6AD6"/>
    <w:rsid w:val="00FA7490"/>
    <w:rsid w:val="00FA7A9A"/>
    <w:rsid w:val="00FB089F"/>
    <w:rsid w:val="00FB0DE6"/>
    <w:rsid w:val="00FB20F9"/>
    <w:rsid w:val="00FB283D"/>
    <w:rsid w:val="00FB3283"/>
    <w:rsid w:val="00FB41FC"/>
    <w:rsid w:val="00FB47D9"/>
    <w:rsid w:val="00FB4A91"/>
    <w:rsid w:val="00FB525D"/>
    <w:rsid w:val="00FB60B4"/>
    <w:rsid w:val="00FB6988"/>
    <w:rsid w:val="00FB6A26"/>
    <w:rsid w:val="00FB7410"/>
    <w:rsid w:val="00FB775C"/>
    <w:rsid w:val="00FB78A3"/>
    <w:rsid w:val="00FB7D6F"/>
    <w:rsid w:val="00FB7D8D"/>
    <w:rsid w:val="00FB7E0C"/>
    <w:rsid w:val="00FC022B"/>
    <w:rsid w:val="00FC0297"/>
    <w:rsid w:val="00FC0786"/>
    <w:rsid w:val="00FC17FF"/>
    <w:rsid w:val="00FC1FA1"/>
    <w:rsid w:val="00FC2661"/>
    <w:rsid w:val="00FC3EB9"/>
    <w:rsid w:val="00FC4203"/>
    <w:rsid w:val="00FC43CD"/>
    <w:rsid w:val="00FC4DFB"/>
    <w:rsid w:val="00FC5420"/>
    <w:rsid w:val="00FC55D3"/>
    <w:rsid w:val="00FC5B76"/>
    <w:rsid w:val="00FC6E4B"/>
    <w:rsid w:val="00FC6EA7"/>
    <w:rsid w:val="00FC70CC"/>
    <w:rsid w:val="00FD075F"/>
    <w:rsid w:val="00FD1558"/>
    <w:rsid w:val="00FD2012"/>
    <w:rsid w:val="00FD233A"/>
    <w:rsid w:val="00FD2A0D"/>
    <w:rsid w:val="00FD2BA8"/>
    <w:rsid w:val="00FD2FA9"/>
    <w:rsid w:val="00FD30C7"/>
    <w:rsid w:val="00FD39BF"/>
    <w:rsid w:val="00FD3BB4"/>
    <w:rsid w:val="00FD3DC2"/>
    <w:rsid w:val="00FD4269"/>
    <w:rsid w:val="00FD4A1E"/>
    <w:rsid w:val="00FD4B76"/>
    <w:rsid w:val="00FD4DC2"/>
    <w:rsid w:val="00FD4F06"/>
    <w:rsid w:val="00FD5209"/>
    <w:rsid w:val="00FD5B2B"/>
    <w:rsid w:val="00FD5D8D"/>
    <w:rsid w:val="00FD749F"/>
    <w:rsid w:val="00FE016B"/>
    <w:rsid w:val="00FE0232"/>
    <w:rsid w:val="00FE0351"/>
    <w:rsid w:val="00FE064B"/>
    <w:rsid w:val="00FE090C"/>
    <w:rsid w:val="00FE1EA6"/>
    <w:rsid w:val="00FE2702"/>
    <w:rsid w:val="00FE2A5A"/>
    <w:rsid w:val="00FE2EE1"/>
    <w:rsid w:val="00FE388D"/>
    <w:rsid w:val="00FE4247"/>
    <w:rsid w:val="00FE43BD"/>
    <w:rsid w:val="00FE4AF8"/>
    <w:rsid w:val="00FE51A3"/>
    <w:rsid w:val="00FE51FF"/>
    <w:rsid w:val="00FE522F"/>
    <w:rsid w:val="00FE5DD7"/>
    <w:rsid w:val="00FE686F"/>
    <w:rsid w:val="00FE6884"/>
    <w:rsid w:val="00FE6A54"/>
    <w:rsid w:val="00FE74DF"/>
    <w:rsid w:val="00FE7CAD"/>
    <w:rsid w:val="00FF0252"/>
    <w:rsid w:val="00FF0880"/>
    <w:rsid w:val="00FF1037"/>
    <w:rsid w:val="00FF1325"/>
    <w:rsid w:val="00FF3230"/>
    <w:rsid w:val="00FF37A9"/>
    <w:rsid w:val="00FF417C"/>
    <w:rsid w:val="00FF6E6C"/>
    <w:rsid w:val="00FF7025"/>
    <w:rsid w:val="0730EC0E"/>
    <w:rsid w:val="102E5F25"/>
    <w:rsid w:val="2D1A8B83"/>
    <w:rsid w:val="41C54710"/>
    <w:rsid w:val="552FCA66"/>
    <w:rsid w:val="616DC7E4"/>
    <w:rsid w:val="69146189"/>
    <w:rsid w:val="7085DE50"/>
    <w:rsid w:val="720A4CBC"/>
    <w:rsid w:val="74D7B3C2"/>
    <w:rsid w:val="77A0229A"/>
    <w:rsid w:val="7E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50B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903"/>
    <w:pPr>
      <w:spacing w:after="120" w:line="240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34F1"/>
    <w:pPr>
      <w:keepNext/>
      <w:keepLines/>
      <w:pBdr>
        <w:bottom w:val="single" w:sz="18" w:space="1" w:color="C7252D" w:themeColor="accent1"/>
      </w:pBdr>
      <w:jc w:val="left"/>
      <w:outlineLvl w:val="0"/>
    </w:pPr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26"/>
    <w:pPr>
      <w:keepNext/>
      <w:keepLines/>
      <w:pBdr>
        <w:bottom w:val="single" w:sz="4" w:space="1" w:color="365A8D" w:themeColor="accent2"/>
      </w:pBdr>
      <w:spacing w:before="240"/>
      <w:outlineLvl w:val="1"/>
    </w:pPr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paragraph" w:styleId="Heading3">
    <w:name w:val="heading 3"/>
    <w:basedOn w:val="Normal"/>
    <w:next w:val="IndentedNormal"/>
    <w:link w:val="Heading3Char"/>
    <w:uiPriority w:val="9"/>
    <w:unhideWhenUsed/>
    <w:qFormat/>
    <w:rsid w:val="005465FA"/>
    <w:pPr>
      <w:keepNext/>
      <w:keepLines/>
      <w:spacing w:before="120"/>
      <w:outlineLvl w:val="2"/>
    </w:pPr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BC3"/>
    <w:pPr>
      <w:keepNext/>
      <w:keepLines/>
      <w:spacing w:before="200"/>
      <w:outlineLvl w:val="3"/>
    </w:pPr>
    <w:rPr>
      <w:rFonts w:eastAsiaTheme="majorEastAsia" w:cstheme="majorBidi"/>
      <w:b/>
      <w:bCs/>
      <w:iCs/>
      <w:smallCaps/>
      <w:color w:val="631216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BC3"/>
    <w:pPr>
      <w:keepNext/>
      <w:keepLines/>
      <w:spacing w:before="120"/>
      <w:outlineLvl w:val="4"/>
    </w:pPr>
    <w:rPr>
      <w:rFonts w:eastAsiaTheme="majorEastAsia" w:cstheme="majorBidi"/>
      <w:i/>
      <w:smallCaps/>
      <w:color w:val="1B2D46" w:themeColor="accent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0B4"/>
    <w:pPr>
      <w:keepNext/>
      <w:keepLines/>
      <w:spacing w:before="60" w:after="60"/>
      <w:outlineLvl w:val="5"/>
    </w:pPr>
    <w:rPr>
      <w:rFonts w:ascii="Aptos Narrow" w:eastAsiaTheme="majorEastAsia" w:hAnsi="Aptos Narrow" w:cstheme="majorBidi"/>
      <w:iCs/>
      <w:color w:val="C7252D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2550"/>
    <w:pPr>
      <w:keepNext/>
      <w:keepLines/>
      <w:spacing w:before="60" w:after="60"/>
      <w:outlineLvl w:val="6"/>
    </w:pPr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0B7F"/>
    <w:pPr>
      <w:keepNext/>
      <w:keepLines/>
      <w:spacing w:before="60" w:after="0"/>
      <w:outlineLvl w:val="7"/>
    </w:pPr>
    <w:rPr>
      <w:rFonts w:eastAsiaTheme="majorEastAsia" w:cstheme="majorBidi"/>
      <w:color w:val="6A7478" w:themeColor="text2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495"/>
    <w:pPr>
      <w:keepNext/>
      <w:keepLines/>
      <w:spacing w:before="60" w:after="0"/>
      <w:outlineLvl w:val="8"/>
    </w:pPr>
    <w:rPr>
      <w:rFonts w:eastAsiaTheme="majorEastAsia" w:cstheme="majorBidi"/>
      <w:i/>
      <w:iCs/>
      <w:color w:val="7F7F7F" w:themeColor="text1" w:themeTint="8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F1"/>
    <w:rPr>
      <w:rFonts w:ascii="Aptos ExtraBold" w:eastAsiaTheme="majorEastAsia" w:hAnsi="Aptos ExtraBold" w:cstheme="majorBidi"/>
      <w:b/>
      <w:bCs/>
      <w:small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5526"/>
    <w:rPr>
      <w:rFonts w:ascii="Aptos ExtraBold" w:eastAsiaTheme="majorEastAsia" w:hAnsi="Aptos ExtraBold" w:cstheme="majorBidi"/>
      <w:bCs/>
      <w:color w:val="C7252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65FA"/>
    <w:rPr>
      <w:rFonts w:ascii="Aptos SemiBold" w:eastAsiaTheme="majorEastAsia" w:hAnsi="Aptos SemiBold" w:cstheme="majorBidi"/>
      <w:bCs/>
      <w:i/>
      <w:color w:val="365A8D" w:themeColor="accent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6583"/>
    <w:pPr>
      <w:spacing w:before="240" w:after="240"/>
      <w:contextualSpacing/>
    </w:pPr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character" w:customStyle="1" w:styleId="TitleChar">
    <w:name w:val="Title Char"/>
    <w:basedOn w:val="DefaultParagraphFont"/>
    <w:link w:val="Title"/>
    <w:uiPriority w:val="10"/>
    <w:rsid w:val="009D6583"/>
    <w:rPr>
      <w:rFonts w:ascii="Aptos Black" w:eastAsiaTheme="majorEastAsia" w:hAnsi="Aptos Black" w:cstheme="majorBidi"/>
      <w:caps/>
      <w:color w:val="365A8D" w:themeColor="accent2"/>
      <w:spacing w:val="80"/>
      <w:kern w:val="28"/>
      <w:sz w:val="36"/>
      <w:szCs w:val="56"/>
      <w14:ligatures w14:val="standardContextual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83"/>
    <w:pPr>
      <w:numPr>
        <w:ilvl w:val="1"/>
      </w:numPr>
      <w:spacing w:after="240"/>
    </w:pPr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D6583"/>
    <w:rPr>
      <w:rFonts w:ascii="Aptos SemiBold" w:eastAsiaTheme="majorEastAsia" w:hAnsi="Aptos SemiBold" w:cstheme="majorBidi"/>
      <w:b/>
      <w:iCs/>
      <w:color w:val="6A7478" w:themeColor="text2"/>
      <w:spacing w:val="40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190282"/>
    <w:pPr>
      <w:spacing w:after="0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190282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2C3BC3"/>
    <w:rPr>
      <w:rFonts w:ascii="Aptos" w:eastAsiaTheme="majorEastAsia" w:hAnsi="Aptos" w:cstheme="majorBidi"/>
      <w:b/>
      <w:bCs/>
      <w:iCs/>
      <w:smallCaps/>
      <w:color w:val="631216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2C3BC3"/>
    <w:rPr>
      <w:rFonts w:ascii="Aptos" w:eastAsiaTheme="majorEastAsia" w:hAnsi="Aptos" w:cstheme="majorBidi"/>
      <w:i/>
      <w:smallCaps/>
      <w:color w:val="1B2D46" w:themeColor="accent2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EE20B4"/>
    <w:rPr>
      <w:rFonts w:ascii="Aptos Narrow" w:eastAsiaTheme="majorEastAsia" w:hAnsi="Aptos Narrow" w:cstheme="majorBidi"/>
      <w:iCs/>
      <w:color w:val="C7252D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242550"/>
    <w:rPr>
      <w:rFonts w:ascii="Aptos Narrow" w:eastAsiaTheme="majorEastAsia" w:hAnsi="Aptos Narrow" w:cstheme="majorBidi"/>
      <w:i/>
      <w:iCs/>
      <w:color w:val="365A8D" w:themeColor="accent2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40B7F"/>
    <w:rPr>
      <w:rFonts w:ascii="Aptos" w:eastAsiaTheme="majorEastAsia" w:hAnsi="Aptos" w:cstheme="majorBidi"/>
      <w:color w:val="6A7478" w:themeColor="text2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D3495"/>
    <w:rPr>
      <w:rFonts w:ascii="Aptos" w:eastAsiaTheme="majorEastAsia" w:hAnsi="Aptos" w:cstheme="majorBidi"/>
      <w:i/>
      <w:iCs/>
      <w:color w:val="7F7F7F" w:themeColor="text1" w:themeTint="80"/>
      <w:sz w:val="18"/>
      <w:szCs w:val="20"/>
    </w:rPr>
  </w:style>
  <w:style w:type="paragraph" w:styleId="Caption">
    <w:name w:val="caption"/>
    <w:basedOn w:val="Normal"/>
    <w:next w:val="Normal"/>
    <w:uiPriority w:val="35"/>
    <w:unhideWhenUsed/>
    <w:qFormat/>
    <w:rPr>
      <w:b/>
      <w:bCs/>
      <w:color w:val="6A7478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ListParagraph">
    <w:name w:val="List Paragraph"/>
    <w:aliases w:val="Table Bullet"/>
    <w:basedOn w:val="Normal"/>
    <w:link w:val="ListParagraphChar"/>
    <w:uiPriority w:val="34"/>
    <w:qFormat/>
    <w:rsid w:val="00D93D6E"/>
    <w:pPr>
      <w:numPr>
        <w:numId w:val="1"/>
      </w:numPr>
      <w:spacing w:before="120"/>
    </w:pPr>
    <w:rPr>
      <w:rFonts w:eastAsiaTheme="minorHAns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C7252D" w:themeColor="accent1"/>
      <w:lang w:bidi="hi-IN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auto"/>
      <w:sz w:val="24"/>
      <w:lang w:bidi="hi-IN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 w:val="0"/>
      <w:smallCaps w:val="0"/>
      <w:color w:val="auto"/>
    </w:rPr>
  </w:style>
  <w:style w:type="character" w:styleId="SubtleReference">
    <w:name w:val="Subtle Reference"/>
    <w:basedOn w:val="DefaultParagraphFont"/>
    <w:uiPriority w:val="31"/>
    <w:qFormat/>
    <w:rsid w:val="00B43BE1"/>
    <w:rPr>
      <w:caps w:val="0"/>
      <w:smallCaps/>
      <w:strike w:val="0"/>
      <w:dstrike w:val="0"/>
      <w:vanish w:val="0"/>
      <w:color w:val="auto"/>
      <w:u w:val="single"/>
      <w:vertAlign w:val="baselin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line="276" w:lineRule="auto"/>
      <w:outlineLvl w:val="9"/>
    </w:pPr>
    <w:rPr>
      <w:b w:val="0"/>
      <w:i/>
      <w:szCs w:val="2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nhideWhenUsed/>
    <w:rsid w:val="00B90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903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Title"/>
    <w:link w:val="Style1Char"/>
    <w:qFormat/>
    <w:rsid w:val="002A2E02"/>
    <w:pPr>
      <w:framePr w:hSpace="187" w:wrap="around" w:vAnchor="page" w:hAnchor="margin" w:xAlign="center" w:y="4942"/>
      <w:jc w:val="center"/>
    </w:pPr>
    <w:rPr>
      <w:b/>
    </w:rPr>
  </w:style>
  <w:style w:type="character" w:customStyle="1" w:styleId="Style1Char">
    <w:name w:val="Style1 Char"/>
    <w:basedOn w:val="TitleChar"/>
    <w:link w:val="Style1"/>
    <w:rsid w:val="002A2E02"/>
    <w:rPr>
      <w:rFonts w:asciiTheme="majorHAnsi" w:eastAsiaTheme="majorEastAsia" w:hAnsiTheme="majorHAnsi" w:cstheme="majorBidi"/>
      <w:b/>
      <w:caps/>
      <w:color w:val="6A7478" w:themeColor="text2"/>
      <w:spacing w:val="5"/>
      <w:kern w:val="28"/>
      <w:sz w:val="60"/>
      <w:szCs w:val="56"/>
      <w14:ligatures w14:val="standardContextual"/>
      <w14:cntxtAlts/>
    </w:rPr>
  </w:style>
  <w:style w:type="paragraph" w:styleId="TOC1">
    <w:name w:val="toc 1"/>
    <w:basedOn w:val="Normal"/>
    <w:next w:val="Normal"/>
    <w:autoRedefine/>
    <w:uiPriority w:val="39"/>
    <w:unhideWhenUsed/>
    <w:rsid w:val="00F242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423D"/>
    <w:rPr>
      <w:color w:val="0070C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40BA2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40BA2"/>
    <w:pPr>
      <w:spacing w:after="100" w:line="259" w:lineRule="auto"/>
      <w:ind w:left="440"/>
    </w:pPr>
    <w:rPr>
      <w:rFonts w:cs="Times New Roman"/>
    </w:rPr>
  </w:style>
  <w:style w:type="paragraph" w:customStyle="1" w:styleId="ContactPageBody">
    <w:name w:val="Contact Page: Body"/>
    <w:basedOn w:val="Normal"/>
    <w:qFormat/>
    <w:rsid w:val="00B35936"/>
    <w:pPr>
      <w:spacing w:line="280" w:lineRule="exact"/>
    </w:pPr>
    <w:rPr>
      <w:rFonts w:eastAsia="Times New Roman" w:cs="Times New Roman"/>
      <w:szCs w:val="24"/>
    </w:rPr>
  </w:style>
  <w:style w:type="character" w:customStyle="1" w:styleId="ContactPageBoldNames">
    <w:name w:val="Contact Page: Bold Names"/>
    <w:uiPriority w:val="1"/>
    <w:qFormat/>
    <w:rsid w:val="00FF1037"/>
    <w:rPr>
      <w:rFonts w:ascii="Franklin Gothic Book" w:hAnsi="Franklin Gothic Book"/>
      <w:b/>
      <w:sz w:val="20"/>
    </w:rPr>
  </w:style>
  <w:style w:type="paragraph" w:customStyle="1" w:styleId="LeftNormal">
    <w:name w:val="Left Normal"/>
    <w:basedOn w:val="Normal"/>
    <w:qFormat/>
    <w:rsid w:val="00CD5B8B"/>
    <w:pPr>
      <w:jc w:val="left"/>
    </w:pPr>
  </w:style>
  <w:style w:type="paragraph" w:customStyle="1" w:styleId="IndentedNormal">
    <w:name w:val="Indented Normal"/>
    <w:basedOn w:val="Normal"/>
    <w:qFormat/>
    <w:rsid w:val="00EE16DE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F40DFA"/>
    <w:rPr>
      <w:color w:val="6A7478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34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4D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4DCC"/>
    <w:rPr>
      <w:rFonts w:ascii="Franklin Gothic Book" w:hAnsi="Franklin Gothic Boo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DCC"/>
    <w:rPr>
      <w:rFonts w:ascii="Franklin Gothic Book" w:hAnsi="Franklin Gothic Book"/>
      <w:b/>
      <w:bCs/>
      <w:sz w:val="20"/>
      <w:szCs w:val="20"/>
    </w:rPr>
  </w:style>
  <w:style w:type="paragraph" w:customStyle="1" w:styleId="MainBody">
    <w:name w:val="Main Body"/>
    <w:basedOn w:val="Normal"/>
    <w:qFormat/>
    <w:rsid w:val="00E80316"/>
    <w:rPr>
      <w:rFonts w:eastAsia="Times New Roman" w:cs="Times New Roman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4FA0"/>
    <w:rPr>
      <w:color w:val="605E5C"/>
      <w:shd w:val="clear" w:color="auto" w:fill="E1DFDD"/>
    </w:rPr>
  </w:style>
  <w:style w:type="paragraph" w:customStyle="1" w:styleId="ContactPageAllCapsHeader">
    <w:name w:val="Contact Page: All Caps Header"/>
    <w:basedOn w:val="Normal"/>
    <w:qFormat/>
    <w:rsid w:val="00430D66"/>
    <w:rPr>
      <w:rFonts w:ascii="Segoe UI Semibold" w:eastAsia="Times New Roman" w:hAnsi="Segoe UI Semibold" w:cs="Times New Roman"/>
      <w:b/>
      <w:caps/>
      <w:color w:val="365A8D" w:themeColor="accent2"/>
      <w:spacing w:val="20"/>
      <w:sz w:val="16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BC1BE4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C1BE4"/>
    <w:rPr>
      <w:rFonts w:ascii="Calibri" w:hAnsi="Calibri"/>
      <w:sz w:val="16"/>
      <w:szCs w:val="20"/>
    </w:rPr>
  </w:style>
  <w:style w:type="character" w:styleId="FootnoteReference">
    <w:name w:val="footnote reference"/>
    <w:basedOn w:val="DefaultParagraphFont"/>
    <w:unhideWhenUsed/>
    <w:rsid w:val="00966FF6"/>
    <w:rPr>
      <w:vertAlign w:val="superscript"/>
    </w:rPr>
  </w:style>
  <w:style w:type="paragraph" w:styleId="Revision">
    <w:name w:val="Revision"/>
    <w:hidden/>
    <w:uiPriority w:val="99"/>
    <w:semiHidden/>
    <w:rsid w:val="00A66CE8"/>
    <w:pPr>
      <w:spacing w:after="0" w:line="240" w:lineRule="auto"/>
    </w:pPr>
    <w:rPr>
      <w:rFonts w:ascii="Calibri" w:hAnsi="Calibr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05B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225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oss-Reference">
    <w:name w:val="Cross-Reference"/>
    <w:basedOn w:val="DefaultParagraphFont"/>
    <w:uiPriority w:val="1"/>
    <w:qFormat/>
    <w:rsid w:val="007E2F91"/>
    <w:rPr>
      <w:b/>
      <w:caps/>
      <w:smallCaps w:val="0"/>
      <w:color w:val="9C92C2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BC"/>
    <w:pPr>
      <w:pBdr>
        <w:top w:val="single" w:sz="4" w:space="10" w:color="C7252D" w:themeColor="accent1"/>
        <w:bottom w:val="single" w:sz="4" w:space="10" w:color="C7252D" w:themeColor="accent1"/>
      </w:pBdr>
      <w:spacing w:before="360" w:after="360"/>
      <w:ind w:left="360" w:right="360"/>
      <w:jc w:val="center"/>
    </w:pPr>
    <w:rPr>
      <w:i/>
      <w:iCs/>
      <w:color w:val="C725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BC"/>
    <w:rPr>
      <w:rFonts w:ascii="Aptos" w:hAnsi="Aptos"/>
      <w:i/>
      <w:iCs/>
      <w:color w:val="C7252D" w:themeColor="accent1"/>
    </w:rPr>
  </w:style>
  <w:style w:type="character" w:customStyle="1" w:styleId="ListParagraphChar">
    <w:name w:val="List Paragraph Char"/>
    <w:aliases w:val="Table Bullet Char"/>
    <w:basedOn w:val="DefaultParagraphFont"/>
    <w:link w:val="ListParagraph"/>
    <w:uiPriority w:val="34"/>
    <w:rsid w:val="005B6E50"/>
    <w:rPr>
      <w:rFonts w:ascii="Aptos" w:eastAsiaTheme="minorHAnsi" w:hAnsi="Aptos"/>
    </w:rPr>
  </w:style>
  <w:style w:type="character" w:customStyle="1" w:styleId="apple-tab-span">
    <w:name w:val="apple-tab-span"/>
    <w:basedOn w:val="DefaultParagraphFont"/>
    <w:rsid w:val="005B6E50"/>
  </w:style>
  <w:style w:type="character" w:styleId="UnresolvedMention">
    <w:name w:val="Unresolved Mention"/>
    <w:basedOn w:val="DefaultParagraphFont"/>
    <w:uiPriority w:val="99"/>
    <w:semiHidden/>
    <w:unhideWhenUsed/>
    <w:rsid w:val="007911A0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73573A"/>
    <w:pPr>
      <w:spacing w:after="0"/>
    </w:pPr>
  </w:style>
  <w:style w:type="paragraph" w:customStyle="1" w:styleId="SectionHead">
    <w:name w:val="Section Head"/>
    <w:autoRedefine/>
    <w:qFormat/>
    <w:rsid w:val="008F470B"/>
    <w:pPr>
      <w:pBdr>
        <w:top w:val="single" w:sz="8" w:space="1" w:color="365A8D" w:themeColor="accent2" w:shadow="1"/>
        <w:left w:val="single" w:sz="8" w:space="4" w:color="365A8D" w:themeColor="accent2" w:shadow="1"/>
        <w:bottom w:val="single" w:sz="8" w:space="1" w:color="365A8D" w:themeColor="accent2" w:shadow="1"/>
        <w:right w:val="single" w:sz="8" w:space="4" w:color="365A8D" w:themeColor="accent2" w:shadow="1"/>
      </w:pBdr>
      <w:shd w:val="solid" w:color="C7252D" w:themeColor="accent1" w:fill="C7252D" w:themeFill="accent1"/>
      <w:spacing w:after="240" w:line="240" w:lineRule="auto"/>
      <w:ind w:left="72" w:hanging="72"/>
      <w:outlineLvl w:val="0"/>
    </w:pPr>
    <w:rPr>
      <w:rFonts w:ascii="Aptos Black" w:eastAsia="Times New Roman" w:hAnsi="Aptos Black" w:cs="Times New Roman"/>
      <w:b/>
      <w:bCs/>
      <w:smallCaps/>
      <w:color w:val="FFFFFF" w:themeColor="background1"/>
      <w:spacing w:val="40"/>
      <w:sz w:val="32"/>
      <w:szCs w:val="32"/>
      <w:lang w:bidi="en-US"/>
      <w14:ligatures w14:val="standardContextual"/>
    </w:rPr>
  </w:style>
  <w:style w:type="paragraph" w:customStyle="1" w:styleId="CrossReferenceLink">
    <w:name w:val="Cross Reference Link"/>
    <w:basedOn w:val="Normal"/>
    <w:next w:val="Normal"/>
    <w:link w:val="CrossReferenceLinkChar"/>
    <w:qFormat/>
    <w:rsid w:val="00AE6ED4"/>
    <w:rPr>
      <w:i/>
      <w:color w:val="C7252D" w:themeColor="accent1"/>
    </w:rPr>
  </w:style>
  <w:style w:type="character" w:customStyle="1" w:styleId="CrossReferenceLinkChar">
    <w:name w:val="Cross Reference Link Char"/>
    <w:basedOn w:val="DefaultParagraphFont"/>
    <w:link w:val="CrossReferenceLink"/>
    <w:rsid w:val="00AE6ED4"/>
    <w:rPr>
      <w:rFonts w:ascii="Aptos" w:hAnsi="Aptos"/>
      <w:i/>
      <w:color w:val="C7252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3158B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158BE"/>
    <w:pPr>
      <w:spacing w:after="100"/>
      <w:ind w:left="880"/>
    </w:pPr>
  </w:style>
  <w:style w:type="paragraph" w:customStyle="1" w:styleId="CrossReference">
    <w:name w:val="Cross Reference"/>
    <w:basedOn w:val="Normal"/>
    <w:next w:val="Normal"/>
    <w:link w:val="CrossReferenceChar"/>
    <w:qFormat/>
    <w:rsid w:val="008F2060"/>
    <w:rPr>
      <w:b/>
      <w:color w:val="365A8D" w:themeColor="accent2"/>
    </w:rPr>
  </w:style>
  <w:style w:type="character" w:customStyle="1" w:styleId="CrossReferenceChar">
    <w:name w:val="Cross Reference Char"/>
    <w:basedOn w:val="DefaultParagraphFont"/>
    <w:link w:val="CrossReference"/>
    <w:rsid w:val="008F2060"/>
    <w:rPr>
      <w:rFonts w:ascii="Aptos" w:hAnsi="Aptos"/>
      <w:b/>
      <w:color w:val="365A8D" w:themeColor="accent2"/>
    </w:rPr>
  </w:style>
  <w:style w:type="paragraph" w:styleId="TOC6">
    <w:name w:val="toc 6"/>
    <w:basedOn w:val="Normal"/>
    <w:next w:val="Normal"/>
    <w:autoRedefine/>
    <w:uiPriority w:val="39"/>
    <w:unhideWhenUsed/>
    <w:rsid w:val="003158BE"/>
    <w:pPr>
      <w:spacing w:after="100" w:line="259" w:lineRule="auto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158BE"/>
    <w:pPr>
      <w:spacing w:after="100" w:line="259" w:lineRule="auto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158BE"/>
    <w:pPr>
      <w:spacing w:after="100" w:line="259" w:lineRule="auto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158BE"/>
    <w:pPr>
      <w:spacing w:after="100" w:line="259" w:lineRule="auto"/>
      <w:ind w:left="1760"/>
      <w:jc w:val="left"/>
    </w:pPr>
    <w:rPr>
      <w:rFonts w:asciiTheme="minorHAnsi" w:hAnsiTheme="minorHAnsi"/>
    </w:rPr>
  </w:style>
  <w:style w:type="paragraph" w:styleId="Bibliography">
    <w:name w:val="Bibliography"/>
    <w:basedOn w:val="Normal"/>
    <w:next w:val="Normal"/>
    <w:uiPriority w:val="37"/>
    <w:semiHidden/>
    <w:unhideWhenUsed/>
    <w:rsid w:val="003158BE"/>
  </w:style>
  <w:style w:type="paragraph" w:styleId="BlockText">
    <w:name w:val="Block Text"/>
    <w:basedOn w:val="Normal"/>
    <w:uiPriority w:val="99"/>
    <w:semiHidden/>
    <w:unhideWhenUsed/>
    <w:rsid w:val="003158BE"/>
    <w:pPr>
      <w:pBdr>
        <w:top w:val="single" w:sz="2" w:space="10" w:color="C7252D" w:themeColor="accent1"/>
        <w:left w:val="single" w:sz="2" w:space="10" w:color="C7252D" w:themeColor="accent1"/>
        <w:bottom w:val="single" w:sz="2" w:space="10" w:color="C7252D" w:themeColor="accent1"/>
        <w:right w:val="single" w:sz="2" w:space="10" w:color="C7252D" w:themeColor="accent1"/>
      </w:pBdr>
      <w:ind w:left="1152" w:right="1152"/>
    </w:pPr>
    <w:rPr>
      <w:rFonts w:asciiTheme="minorHAnsi" w:hAnsiTheme="minorHAnsi"/>
      <w:i/>
      <w:iCs/>
      <w:color w:val="C7252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3158BE"/>
  </w:style>
  <w:style w:type="character" w:customStyle="1" w:styleId="BodyTextChar">
    <w:name w:val="Body Text Char"/>
    <w:basedOn w:val="DefaultParagraphFont"/>
    <w:link w:val="BodyText"/>
    <w:uiPriority w:val="99"/>
    <w:rsid w:val="003158BE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3158B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158BE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58BE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58BE"/>
    <w:rPr>
      <w:rFonts w:ascii="Calibri" w:hAnsi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158BE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158BE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158BE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158BE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158BE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158BE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158B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158BE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58BE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58BE"/>
    <w:rPr>
      <w:rFonts w:ascii="Calibri" w:hAnsi="Calibri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3158BE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158BE"/>
    <w:rPr>
      <w:rFonts w:ascii="Calibri" w:hAnsi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158BE"/>
  </w:style>
  <w:style w:type="character" w:customStyle="1" w:styleId="DateChar">
    <w:name w:val="Date Char"/>
    <w:basedOn w:val="DefaultParagraphFont"/>
    <w:link w:val="Date"/>
    <w:uiPriority w:val="99"/>
    <w:semiHidden/>
    <w:rsid w:val="003158BE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58BE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58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158BE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158BE"/>
    <w:rPr>
      <w:rFonts w:ascii="Calibri" w:hAnsi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58B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58BE"/>
    <w:rPr>
      <w:rFonts w:ascii="Calibri" w:hAnsi="Calibr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158BE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158BE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158BE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158BE"/>
    <w:rPr>
      <w:rFonts w:ascii="Calibri" w:hAnsi="Calibr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BE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B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158BE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158BE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158BE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158BE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158BE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158BE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158BE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158BE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158BE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158BE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3158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158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158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158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158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158BE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158BE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158BE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158BE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158BE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158BE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158BE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158BE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158BE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158BE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158BE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158BE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158BE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158BE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158BE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158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158B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158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158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3158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158BE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158BE"/>
    <w:rPr>
      <w:rFonts w:ascii="Calibri" w:hAnsi="Calibr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58BE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58BE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158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158BE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158BE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158BE"/>
    <w:rPr>
      <w:rFonts w:ascii="Calibri" w:hAnsi="Calibri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158BE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3158B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EDA2A6" w:themeColor="accent1" w:themeTint="66"/>
        <w:left w:val="single" w:sz="4" w:space="0" w:color="EDA2A6" w:themeColor="accent1" w:themeTint="66"/>
        <w:bottom w:val="single" w:sz="4" w:space="0" w:color="EDA2A6" w:themeColor="accent1" w:themeTint="66"/>
        <w:right w:val="single" w:sz="4" w:space="0" w:color="EDA2A6" w:themeColor="accent1" w:themeTint="66"/>
        <w:insideH w:val="single" w:sz="4" w:space="0" w:color="EDA2A6" w:themeColor="accent1" w:themeTint="66"/>
        <w:insideV w:val="single" w:sz="4" w:space="0" w:color="EDA2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5747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747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158BE"/>
    <w:pPr>
      <w:spacing w:after="0" w:line="240" w:lineRule="auto"/>
    </w:pPr>
    <w:tblPr>
      <w:tblStyleRowBandSize w:val="1"/>
      <w:tblStyleColBandSize w:val="1"/>
      <w:tblBorders>
        <w:top w:val="single" w:sz="4" w:space="0" w:color="8DF59F" w:themeColor="accent6" w:themeTint="66"/>
        <w:left w:val="single" w:sz="4" w:space="0" w:color="8DF59F" w:themeColor="accent6" w:themeTint="66"/>
        <w:bottom w:val="single" w:sz="4" w:space="0" w:color="8DF59F" w:themeColor="accent6" w:themeTint="66"/>
        <w:right w:val="single" w:sz="4" w:space="0" w:color="8DF59F" w:themeColor="accent6" w:themeTint="66"/>
        <w:insideH w:val="single" w:sz="4" w:space="0" w:color="8DF59F" w:themeColor="accent6" w:themeTint="66"/>
        <w:insideV w:val="single" w:sz="4" w:space="0" w:color="8DF59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4F07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F07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C52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C52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TitleLine">
    <w:name w:val="Header Title Line"/>
    <w:basedOn w:val="DefaultParagraphFont"/>
    <w:uiPriority w:val="1"/>
    <w:rsid w:val="00C259D3"/>
    <w:rPr>
      <w:rFonts w:ascii="Eurostile" w:hAnsi="Eurostile"/>
      <w:b/>
      <w:i w:val="0"/>
      <w:color w:val="FFFFFF" w:themeColor="background1"/>
      <w:sz w:val="4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Bolditalicblueunbulleted">
    <w:name w:val="Bold italic blue unbulleted"/>
    <w:basedOn w:val="Normal"/>
    <w:link w:val="BolditalicblueunbulletedChar"/>
    <w:qFormat/>
    <w:rsid w:val="00C259D3"/>
    <w:pPr>
      <w:spacing w:before="20" w:after="20" w:line="250" w:lineRule="auto"/>
      <w:jc w:val="left"/>
    </w:pPr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BolditalicblueunbulletedChar">
    <w:name w:val="Bold italic blue unbulleted Char"/>
    <w:basedOn w:val="DefaultParagraphFont"/>
    <w:link w:val="Bolditalicblueunbulleted"/>
    <w:rsid w:val="00C259D3"/>
    <w:rPr>
      <w:rFonts w:ascii="Calibri" w:eastAsia="Times New Roman" w:hAnsi="Calibri" w:cs="Arial"/>
      <w:b/>
      <w:i/>
      <w:color w:val="FFFFFF" w:themeColor="background1"/>
    </w:rPr>
  </w:style>
  <w:style w:type="character" w:customStyle="1" w:styleId="EmphasisBold">
    <w:name w:val="Emphasis Bold"/>
    <w:basedOn w:val="DefaultParagraphFont"/>
    <w:uiPriority w:val="99"/>
    <w:rsid w:val="00C259D3"/>
    <w:rPr>
      <w:rFonts w:cs="Times New Roman"/>
      <w:b/>
    </w:rPr>
  </w:style>
  <w:style w:type="table" w:styleId="ListTable3-Accent2">
    <w:name w:val="List Table 3 Accent 2"/>
    <w:basedOn w:val="TableNormal"/>
    <w:uiPriority w:val="48"/>
    <w:rsid w:val="00EE5016"/>
    <w:pPr>
      <w:spacing w:after="0" w:line="240" w:lineRule="auto"/>
    </w:pPr>
    <w:tblPr>
      <w:tblStyleRowBandSize w:val="1"/>
      <w:tblStyleColBandSize w:val="1"/>
      <w:tblBorders>
        <w:top w:val="single" w:sz="4" w:space="0" w:color="365A8D" w:themeColor="accent2"/>
        <w:left w:val="single" w:sz="4" w:space="0" w:color="365A8D" w:themeColor="accent2"/>
        <w:bottom w:val="single" w:sz="4" w:space="0" w:color="365A8D" w:themeColor="accent2"/>
        <w:right w:val="single" w:sz="4" w:space="0" w:color="365A8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5A8D" w:themeFill="accent2"/>
      </w:tcPr>
    </w:tblStylePr>
    <w:tblStylePr w:type="lastRow">
      <w:rPr>
        <w:b/>
        <w:bCs/>
      </w:rPr>
      <w:tblPr/>
      <w:tcPr>
        <w:tcBorders>
          <w:top w:val="double" w:sz="4" w:space="0" w:color="365A8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5A8D" w:themeColor="accent2"/>
          <w:right w:val="single" w:sz="4" w:space="0" w:color="365A8D" w:themeColor="accent2"/>
        </w:tcBorders>
      </w:tcPr>
    </w:tblStylePr>
    <w:tblStylePr w:type="band1Horz">
      <w:tblPr/>
      <w:tcPr>
        <w:tcBorders>
          <w:top w:val="single" w:sz="4" w:space="0" w:color="365A8D" w:themeColor="accent2"/>
          <w:bottom w:val="single" w:sz="4" w:space="0" w:color="365A8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5A8D" w:themeColor="accent2"/>
          <w:left w:val="nil"/>
        </w:tcBorders>
      </w:tcPr>
    </w:tblStylePr>
    <w:tblStylePr w:type="swCell">
      <w:tblPr/>
      <w:tcPr>
        <w:tcBorders>
          <w:top w:val="double" w:sz="4" w:space="0" w:color="365A8D" w:themeColor="accent2"/>
          <w:right w:val="nil"/>
        </w:tcBorders>
      </w:tcPr>
    </w:tblStylePr>
  </w:style>
  <w:style w:type="character" w:customStyle="1" w:styleId="PlaceholderText1">
    <w:name w:val="Placeholder Text1"/>
    <w:basedOn w:val="DefaultParagraphFont"/>
    <w:uiPriority w:val="99"/>
    <w:semiHidden/>
    <w:rsid w:val="00012C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3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1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1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5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Executive">
  <a:themeElements>
    <a:clrScheme name="Vancouver Clinic">
      <a:dk1>
        <a:sysClr val="windowText" lastClr="000000"/>
      </a:dk1>
      <a:lt1>
        <a:sysClr val="window" lastClr="FFFFFF"/>
      </a:lt1>
      <a:dk2>
        <a:srgbClr val="6A7478"/>
      </a:dk2>
      <a:lt2>
        <a:srgbClr val="5F8FB4"/>
      </a:lt2>
      <a:accent1>
        <a:srgbClr val="C7252D"/>
      </a:accent1>
      <a:accent2>
        <a:srgbClr val="365A8D"/>
      </a:accent2>
      <a:accent3>
        <a:srgbClr val="9C92C2"/>
      </a:accent3>
      <a:accent4>
        <a:srgbClr val="B6DFD7"/>
      </a:accent4>
      <a:accent5>
        <a:srgbClr val="DD3021"/>
      </a:accent5>
      <a:accent6>
        <a:srgbClr val="10B92F"/>
      </a:accent6>
      <a:hlink>
        <a:srgbClr val="0070C0"/>
      </a:hlink>
      <a:folHlink>
        <a:srgbClr val="6A7478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50203-d231-4c5e-9d25-03c6166bf677">
      <Terms xmlns="http://schemas.microsoft.com/office/infopath/2007/PartnerControls"/>
    </lcf76f155ced4ddcb4097134ff3c332f>
    <TaxCatchAll xmlns="adc681d3-2307-4348-9f12-a4c9702f56c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DBDD2D50AF045B52A43BE2BF86C54" ma:contentTypeVersion="11" ma:contentTypeDescription="Create a new document." ma:contentTypeScope="" ma:versionID="03e1a8e22b812e645641ac201f538d8f">
  <xsd:schema xmlns:xsd="http://www.w3.org/2001/XMLSchema" xmlns:xs="http://www.w3.org/2001/XMLSchema" xmlns:p="http://schemas.microsoft.com/office/2006/metadata/properties" xmlns:ns2="3b750203-d231-4c5e-9d25-03c6166bf677" xmlns:ns3="adc681d3-2307-4348-9f12-a4c9702f56ce" targetNamespace="http://schemas.microsoft.com/office/2006/metadata/properties" ma:root="true" ma:fieldsID="34785865cddfa850cb447e95242b5ab0" ns2:_="" ns3:_="">
    <xsd:import namespace="3b750203-d231-4c5e-9d25-03c6166bf677"/>
    <xsd:import namespace="adc681d3-2307-4348-9f12-a4c9702f5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0203-d231-4c5e-9d25-03c6166bf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4f783-f6e5-4af9-8ab7-ee46afb642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81d3-2307-4348-9f12-a4c9702f56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47a51a-0c75-4bf6-869a-26fdef17b017}" ma:internalName="TaxCatchAll" ma:showField="CatchAllData" ma:web="adc681d3-2307-4348-9f12-a4c9702f56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2EC89-6E8F-4783-A648-57644857EF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8DF41A-A8F2-45F2-A332-2531E5546BB6}">
  <ds:schemaRefs>
    <ds:schemaRef ds:uri="http://schemas.microsoft.com/office/2006/metadata/properties"/>
    <ds:schemaRef ds:uri="http://schemas.microsoft.com/office/infopath/2007/PartnerControls"/>
    <ds:schemaRef ds:uri="3b750203-d231-4c5e-9d25-03c6166bf677"/>
    <ds:schemaRef ds:uri="adc681d3-2307-4348-9f12-a4c9702f56ce"/>
  </ds:schemaRefs>
</ds:datastoreItem>
</file>

<file path=customXml/itemProps3.xml><?xml version="1.0" encoding="utf-8"?>
<ds:datastoreItem xmlns:ds="http://schemas.openxmlformats.org/officeDocument/2006/customXml" ds:itemID="{41937AD7-6105-4595-9349-A91895844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50203-d231-4c5e-9d25-03c6166bf677"/>
    <ds:schemaRef ds:uri="adc681d3-2307-4348-9f12-a4c9702f5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916793-3CCB-4DCD-8160-B7754C483C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db3e55-2752-45d4-865c-0b9390525b6c}" enabled="1" method="Standard" siteId="{6d7e2966-adf8-4593-9945-d9ec3af61a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2546</Characters>
  <Application>Microsoft Office Word</Application>
  <DocSecurity>0</DocSecurity>
  <Lines>62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2025-03-12T20:40:00Z</dcterms:created>
  <dcterms:modified xsi:type="dcterms:W3CDTF">2025-03-12T20:40:00Z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db3e55-2752-45d4-865c-0b9390525b6c_SetDate">
    <vt:lpwstr>2023-07-10T22:09:14Z</vt:lpwstr>
  </property>
  <property fmtid="{D5CDD505-2E9C-101B-9397-08002B2CF9AE}" pid="3" name="MediaServiceImageTags">
    <vt:lpwstr/>
  </property>
  <property fmtid="{D5CDD505-2E9C-101B-9397-08002B2CF9AE}" pid="4" name="ImageGenResult">
    <vt:lpwstr/>
  </property>
  <property fmtid="{D5CDD505-2E9C-101B-9397-08002B2CF9AE}" pid="5" name="ContentTypeId">
    <vt:lpwstr>0x010100597DBDD2D50AF045B52A43BE2BF86C54</vt:lpwstr>
  </property>
  <property fmtid="{D5CDD505-2E9C-101B-9397-08002B2CF9AE}" pid="6" name="ImageGenerated">
    <vt:bool>false</vt:bool>
  </property>
  <property fmtid="{D5CDD505-2E9C-101B-9397-08002B2CF9AE}" pid="7" name="MSIP_Label_ffdb3e55-2752-45d4-865c-0b9390525b6c_Name">
    <vt:lpwstr>defa4170-0d19-0005-0004-bc88714345d2</vt:lpwstr>
  </property>
  <property fmtid="{D5CDD505-2E9C-101B-9397-08002B2CF9AE}" pid="8" name="MSIP_Label_ffdb3e55-2752-45d4-865c-0b9390525b6c_Enabled">
    <vt:lpwstr>true</vt:lpwstr>
  </property>
  <property fmtid="{D5CDD505-2E9C-101B-9397-08002B2CF9AE}" pid="9" name="MSIP_Label_ffdb3e55-2752-45d4-865c-0b9390525b6c_ContentBits">
    <vt:lpwstr>0</vt:lpwstr>
  </property>
  <property fmtid="{D5CDD505-2E9C-101B-9397-08002B2CF9AE}" pid="10" name="MSIP_Label_ffdb3e55-2752-45d4-865c-0b9390525b6c_ActionId">
    <vt:lpwstr>56d63718-097b-4be8-bf05-82f203b9815a</vt:lpwstr>
  </property>
  <property fmtid="{D5CDD505-2E9C-101B-9397-08002B2CF9AE}" pid="11" name="MSIP_Label_ffdb3e55-2752-45d4-865c-0b9390525b6c_SiteId">
    <vt:lpwstr>6d7e2966-adf8-4593-9945-d9ec3af61a7c</vt:lpwstr>
  </property>
  <property fmtid="{D5CDD505-2E9C-101B-9397-08002B2CF9AE}" pid="12" name="MSIP_Label_ffdb3e55-2752-45d4-865c-0b9390525b6c_Method">
    <vt:lpwstr>Standard</vt:lpwstr>
  </property>
</Properties>
</file>